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2EEDD8" w14:textId="77777777" w:rsidR="004E1EAF" w:rsidRDefault="003E7920">
      <w:pPr>
        <w:spacing w:before="66"/>
        <w:ind w:left="3178" w:right="2938"/>
        <w:jc w:val="center"/>
        <w:rPr>
          <w:rFonts w:ascii="Cambria" w:eastAsia="Cambria" w:hAnsi="Cambria" w:cs="Cambria"/>
          <w:sz w:val="28"/>
          <w:szCs w:val="28"/>
        </w:rPr>
      </w:pPr>
      <w:r>
        <w:pict w14:anchorId="7D527D42">
          <v:group id="_x0000_s1113" style="position:absolute;left:0;text-align:left;margin-left:29.4pt;margin-top:18.35pt;width:547.65pt;height:805.3pt;z-index:-1427;mso-position-horizontal-relative:page;mso-position-vertical-relative:page" coordorigin="588,367" coordsize="10953,16106">
            <v:shape id="_x0000_s1129" style="position:absolute;left:649;top:398;width:0;height:89" coordorigin="649,398" coordsize="0,89" path="m649,398r,89e" filled="f" strokeweight="3.1pt">
              <v:path arrowok="t"/>
            </v:shape>
            <v:shape id="_x0000_s1128" style="position:absolute;left:619;top:428;width:89;height:0" coordorigin="619,428" coordsize="89,0" path="m619,428r89,e" filled="f" strokeweight="3.1pt">
              <v:path arrowok="t"/>
            </v:shape>
            <v:shape id="_x0000_s1127" style="position:absolute;left:708;top:428;width:10714;height:0" coordorigin="708,428" coordsize="10714,0" path="m708,428r10714,e" filled="f" strokeweight="3.1pt">
              <v:path arrowok="t"/>
            </v:shape>
            <v:shape id="_x0000_s1126" style="position:absolute;left:708;top:480;width:10714;height:0" coordorigin="708,480" coordsize="10714,0" path="m708,480r10714,e" filled="f" strokeweight=".82pt">
              <v:path arrowok="t"/>
            </v:shape>
            <v:shape id="_x0000_s1125" style="position:absolute;left:11480;top:398;width:0;height:89" coordorigin="11480,398" coordsize="0,89" path="m11480,398r,89e" filled="f" strokeweight="3.1pt">
              <v:path arrowok="t"/>
            </v:shape>
            <v:shape id="_x0000_s1124" style="position:absolute;left:11422;top:428;width:89;height:0" coordorigin="11422,428" coordsize="89,0" path="m11422,428r88,e" filled="f" strokeweight="3.1pt">
              <v:path arrowok="t"/>
            </v:shape>
            <v:shape id="_x0000_s1123" style="position:absolute;left:649;top:487;width:0;height:15866" coordorigin="649,487" coordsize="0,15866" path="m649,487r,15867e" filled="f" strokeweight="3.1pt">
              <v:path arrowok="t"/>
            </v:shape>
            <v:shape id="_x0000_s1122" style="position:absolute;left:701;top:473;width:0;height:15895" coordorigin="701,473" coordsize="0,15895" path="m701,473r,15895e" filled="f" strokeweight=".82pt">
              <v:path arrowok="t"/>
            </v:shape>
            <v:shape id="_x0000_s1121" style="position:absolute;left:11480;top:487;width:0;height:15866" coordorigin="11480,487" coordsize="0,15866" path="m11480,487r,15867e" filled="f" strokeweight="3.1pt">
              <v:path arrowok="t"/>
            </v:shape>
            <v:shape id="_x0000_s1120" style="position:absolute;left:11429;top:473;width:0;height:15895" coordorigin="11429,473" coordsize="0,15895" path="m11429,473r,15895e" filled="f" strokeweight=".82pt">
              <v:path arrowok="t"/>
            </v:shape>
            <v:shape id="_x0000_s1119" style="position:absolute;left:649;top:16354;width:0;height:89" coordorigin="649,16354" coordsize="0,89" path="m649,16354r,88e" filled="f" strokeweight="3.1pt">
              <v:path arrowok="t"/>
            </v:shape>
            <v:shape id="_x0000_s1118" style="position:absolute;left:619;top:16412;width:89;height:0" coordorigin="619,16412" coordsize="89,0" path="m619,16412r89,e" filled="f" strokeweight="3.1pt">
              <v:path arrowok="t"/>
            </v:shape>
            <v:shape id="_x0000_s1117" style="position:absolute;left:708;top:16412;width:10714;height:0" coordorigin="708,16412" coordsize="10714,0" path="m708,16412r10714,e" filled="f" strokeweight="3.1pt">
              <v:path arrowok="t"/>
            </v:shape>
            <v:shape id="_x0000_s1116" style="position:absolute;left:708;top:16361;width:10714;height:0" coordorigin="708,16361" coordsize="10714,0" path="m708,16361r10714,e" filled="f" strokeweight=".82pt">
              <v:path arrowok="t"/>
            </v:shape>
            <v:shape id="_x0000_s1115" style="position:absolute;left:11480;top:16354;width:0;height:89" coordorigin="11480,16354" coordsize="0,89" path="m11480,16354r,88e" filled="f" strokeweight="3.1pt">
              <v:path arrowok="t"/>
            </v:shape>
            <v:shape id="_x0000_s1114" style="position:absolute;left:11422;top:16412;width:89;height:0" coordorigin="11422,16412" coordsize="89,0" path="m11422,16412r88,e" filled="f" strokeweight="3.1pt">
              <v:path arrowok="t"/>
            </v:shape>
            <w10:wrap anchorx="page" anchory="page"/>
          </v:group>
        </w:pict>
      </w:r>
      <w:r>
        <w:rPr>
          <w:rFonts w:ascii="Cambria" w:eastAsia="Cambria" w:hAnsi="Cambria" w:cs="Cambria"/>
          <w:b/>
          <w:sz w:val="28"/>
          <w:szCs w:val="28"/>
        </w:rPr>
        <w:t>Đ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Ạ</w:t>
      </w:r>
      <w:r>
        <w:rPr>
          <w:rFonts w:ascii="Cambria" w:eastAsia="Cambria" w:hAnsi="Cambria" w:cs="Cambria"/>
          <w:b/>
          <w:sz w:val="28"/>
          <w:szCs w:val="28"/>
        </w:rPr>
        <w:t>I H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Ọ</w:t>
      </w:r>
      <w:r>
        <w:rPr>
          <w:rFonts w:ascii="Cambria" w:eastAsia="Cambria" w:hAnsi="Cambria" w:cs="Cambria"/>
          <w:b/>
          <w:sz w:val="28"/>
          <w:szCs w:val="28"/>
        </w:rPr>
        <w:t>C ĐÀ N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ẴNG</w:t>
      </w:r>
    </w:p>
    <w:p w14:paraId="6B6771D3" w14:textId="77777777" w:rsidR="004E1EAF" w:rsidRDefault="003E7920">
      <w:pPr>
        <w:spacing w:line="360" w:lineRule="exact"/>
        <w:ind w:left="660" w:right="418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>KHOA</w:t>
      </w:r>
      <w:r>
        <w:rPr>
          <w:rFonts w:ascii="Cambria" w:eastAsia="Cambria" w:hAnsi="Cambria" w:cs="Cambria"/>
          <w:b/>
          <w:spacing w:val="-7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z w:val="32"/>
          <w:szCs w:val="32"/>
        </w:rPr>
        <w:t>CÔNG</w:t>
      </w:r>
      <w:r>
        <w:rPr>
          <w:rFonts w:ascii="Cambria" w:eastAsia="Cambria" w:hAnsi="Cambria" w:cs="Cambria"/>
          <w:b/>
          <w:spacing w:val="-7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z w:val="32"/>
          <w:szCs w:val="32"/>
        </w:rPr>
        <w:t>N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G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H</w:t>
      </w:r>
      <w:r>
        <w:rPr>
          <w:rFonts w:ascii="Cambria" w:eastAsia="Cambria" w:hAnsi="Cambria" w:cs="Cambria"/>
          <w:b/>
          <w:sz w:val="32"/>
          <w:szCs w:val="32"/>
        </w:rPr>
        <w:t>Ệ</w:t>
      </w:r>
      <w:r>
        <w:rPr>
          <w:rFonts w:ascii="Cambria" w:eastAsia="Cambria" w:hAnsi="Cambria" w:cs="Cambria"/>
          <w:b/>
          <w:spacing w:val="-8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z w:val="32"/>
          <w:szCs w:val="32"/>
        </w:rPr>
        <w:t>T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H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Ô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N</w:t>
      </w:r>
      <w:r>
        <w:rPr>
          <w:rFonts w:ascii="Cambria" w:eastAsia="Cambria" w:hAnsi="Cambria" w:cs="Cambria"/>
          <w:b/>
          <w:sz w:val="32"/>
          <w:szCs w:val="32"/>
        </w:rPr>
        <w:t>G</w:t>
      </w:r>
      <w:r>
        <w:rPr>
          <w:rFonts w:ascii="Cambria" w:eastAsia="Cambria" w:hAnsi="Cambria" w:cs="Cambria"/>
          <w:b/>
          <w:spacing w:val="-11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T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I</w:t>
      </w:r>
      <w:r>
        <w:rPr>
          <w:rFonts w:ascii="Cambria" w:eastAsia="Cambria" w:hAnsi="Cambria" w:cs="Cambria"/>
          <w:b/>
          <w:sz w:val="32"/>
          <w:szCs w:val="32"/>
        </w:rPr>
        <w:t>N</w:t>
      </w:r>
      <w:r>
        <w:rPr>
          <w:rFonts w:ascii="Cambria" w:eastAsia="Cambria" w:hAnsi="Cambria" w:cs="Cambria"/>
          <w:b/>
          <w:spacing w:val="-4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V</w:t>
      </w:r>
      <w:r>
        <w:rPr>
          <w:rFonts w:ascii="Cambria" w:eastAsia="Cambria" w:hAnsi="Cambria" w:cs="Cambria"/>
          <w:b/>
          <w:sz w:val="32"/>
          <w:szCs w:val="32"/>
        </w:rPr>
        <w:t>À</w:t>
      </w:r>
      <w:r>
        <w:rPr>
          <w:rFonts w:ascii="Cambria" w:eastAsia="Cambria" w:hAnsi="Cambria" w:cs="Cambria"/>
          <w:b/>
          <w:spacing w:val="-4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z w:val="32"/>
          <w:szCs w:val="32"/>
        </w:rPr>
        <w:t>TR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UY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Ề</w:t>
      </w:r>
      <w:r>
        <w:rPr>
          <w:rFonts w:ascii="Cambria" w:eastAsia="Cambria" w:hAnsi="Cambria" w:cs="Cambria"/>
          <w:b/>
          <w:sz w:val="32"/>
          <w:szCs w:val="32"/>
        </w:rPr>
        <w:t>N</w:t>
      </w:r>
      <w:r>
        <w:rPr>
          <w:rFonts w:ascii="Cambria" w:eastAsia="Cambria" w:hAnsi="Cambria" w:cs="Cambria"/>
          <w:b/>
          <w:spacing w:val="-12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w w:val="99"/>
          <w:sz w:val="32"/>
          <w:szCs w:val="32"/>
        </w:rPr>
        <w:t>T</w:t>
      </w:r>
      <w:r>
        <w:rPr>
          <w:rFonts w:ascii="Cambria" w:eastAsia="Cambria" w:hAnsi="Cambria" w:cs="Cambria"/>
          <w:b/>
          <w:spacing w:val="2"/>
          <w:w w:val="99"/>
          <w:sz w:val="32"/>
          <w:szCs w:val="32"/>
        </w:rPr>
        <w:t>H</w:t>
      </w:r>
      <w:r>
        <w:rPr>
          <w:rFonts w:ascii="Cambria" w:eastAsia="Cambria" w:hAnsi="Cambria" w:cs="Cambria"/>
          <w:b/>
          <w:spacing w:val="-1"/>
          <w:w w:val="99"/>
          <w:sz w:val="32"/>
          <w:szCs w:val="32"/>
        </w:rPr>
        <w:t>Ô</w:t>
      </w:r>
      <w:r>
        <w:rPr>
          <w:rFonts w:ascii="Cambria" w:eastAsia="Cambria" w:hAnsi="Cambria" w:cs="Cambria"/>
          <w:b/>
          <w:spacing w:val="1"/>
          <w:w w:val="99"/>
          <w:sz w:val="32"/>
          <w:szCs w:val="32"/>
        </w:rPr>
        <w:t>N</w:t>
      </w:r>
      <w:r>
        <w:rPr>
          <w:rFonts w:ascii="Cambria" w:eastAsia="Cambria" w:hAnsi="Cambria" w:cs="Cambria"/>
          <w:b/>
          <w:w w:val="99"/>
          <w:sz w:val="32"/>
          <w:szCs w:val="32"/>
        </w:rPr>
        <w:t>G</w:t>
      </w:r>
    </w:p>
    <w:p w14:paraId="7A869D3E" w14:textId="77777777" w:rsidR="004E1EAF" w:rsidRDefault="004E1EAF">
      <w:pPr>
        <w:spacing w:before="7" w:line="100" w:lineRule="exact"/>
        <w:rPr>
          <w:sz w:val="10"/>
          <w:szCs w:val="10"/>
        </w:rPr>
      </w:pPr>
    </w:p>
    <w:p w14:paraId="194B3B74" w14:textId="77777777" w:rsidR="004E1EAF" w:rsidRDefault="004E1EAF">
      <w:pPr>
        <w:spacing w:line="200" w:lineRule="exact"/>
      </w:pPr>
    </w:p>
    <w:p w14:paraId="76348237" w14:textId="77777777" w:rsidR="004E1EAF" w:rsidRDefault="004E1EAF">
      <w:pPr>
        <w:spacing w:line="200" w:lineRule="exact"/>
      </w:pPr>
    </w:p>
    <w:p w14:paraId="57747735" w14:textId="77777777" w:rsidR="004E1EAF" w:rsidRDefault="004E1EAF">
      <w:pPr>
        <w:spacing w:line="200" w:lineRule="exact"/>
      </w:pPr>
    </w:p>
    <w:p w14:paraId="2A0E1694" w14:textId="77777777" w:rsidR="004E1EAF" w:rsidRDefault="003E7920">
      <w:pPr>
        <w:ind w:left="3552"/>
      </w:pPr>
      <w:r>
        <w:pict w14:anchorId="609C35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9.4pt;height:92.4pt">
            <v:imagedata r:id="rId7" o:title=""/>
          </v:shape>
        </w:pict>
      </w:r>
    </w:p>
    <w:p w14:paraId="7984FBF0" w14:textId="77777777" w:rsidR="004E1EAF" w:rsidRDefault="004E1EAF">
      <w:pPr>
        <w:spacing w:before="6" w:line="120" w:lineRule="exact"/>
        <w:rPr>
          <w:sz w:val="13"/>
          <w:szCs w:val="13"/>
        </w:rPr>
      </w:pPr>
    </w:p>
    <w:p w14:paraId="7DC20DA9" w14:textId="77777777" w:rsidR="004E1EAF" w:rsidRDefault="004E1EAF">
      <w:pPr>
        <w:spacing w:line="200" w:lineRule="exact"/>
      </w:pPr>
    </w:p>
    <w:p w14:paraId="189306C1" w14:textId="77777777" w:rsidR="004E1EAF" w:rsidRDefault="004E1EAF">
      <w:pPr>
        <w:spacing w:line="200" w:lineRule="exact"/>
      </w:pPr>
    </w:p>
    <w:p w14:paraId="5B76E56A" w14:textId="77777777" w:rsidR="004E1EAF" w:rsidRDefault="004E1EAF">
      <w:pPr>
        <w:spacing w:line="200" w:lineRule="exact"/>
      </w:pPr>
    </w:p>
    <w:p w14:paraId="7B4C0266" w14:textId="77777777" w:rsidR="004E1EAF" w:rsidRDefault="004E1EAF">
      <w:pPr>
        <w:spacing w:line="200" w:lineRule="exact"/>
      </w:pPr>
    </w:p>
    <w:p w14:paraId="2E04FCAA" w14:textId="77777777" w:rsidR="004E1EAF" w:rsidRDefault="004E1EAF">
      <w:pPr>
        <w:spacing w:line="200" w:lineRule="exact"/>
      </w:pPr>
    </w:p>
    <w:p w14:paraId="105DD81B" w14:textId="77777777" w:rsidR="004E1EAF" w:rsidRDefault="004E1EAF">
      <w:pPr>
        <w:spacing w:line="200" w:lineRule="exact"/>
      </w:pPr>
    </w:p>
    <w:p w14:paraId="7B384F2F" w14:textId="6344115A" w:rsidR="004E1EAF" w:rsidRDefault="003E7920" w:rsidP="00F953A5">
      <w:pPr>
        <w:spacing w:line="640" w:lineRule="exact"/>
        <w:ind w:left="720" w:right="1233" w:firstLine="720"/>
        <w:rPr>
          <w:rFonts w:ascii="Cambria" w:eastAsia="Cambria" w:hAnsi="Cambria" w:cs="Cambria"/>
          <w:sz w:val="56"/>
          <w:szCs w:val="56"/>
        </w:rPr>
      </w:pPr>
      <w:r>
        <w:rPr>
          <w:rFonts w:ascii="Cambria" w:eastAsia="Cambria" w:hAnsi="Cambria" w:cs="Cambria"/>
          <w:b/>
          <w:sz w:val="56"/>
          <w:szCs w:val="56"/>
        </w:rPr>
        <w:t>BÁO</w:t>
      </w:r>
      <w:r>
        <w:rPr>
          <w:rFonts w:ascii="Cambria" w:eastAsia="Cambria" w:hAnsi="Cambria" w:cs="Cambria"/>
          <w:b/>
          <w:spacing w:val="-11"/>
          <w:sz w:val="56"/>
          <w:szCs w:val="56"/>
        </w:rPr>
        <w:t xml:space="preserve"> </w:t>
      </w:r>
      <w:r>
        <w:rPr>
          <w:rFonts w:ascii="Cambria" w:eastAsia="Cambria" w:hAnsi="Cambria" w:cs="Cambria"/>
          <w:b/>
          <w:sz w:val="56"/>
          <w:szCs w:val="56"/>
        </w:rPr>
        <w:t>C</w:t>
      </w:r>
      <w:r>
        <w:rPr>
          <w:rFonts w:ascii="Cambria" w:eastAsia="Cambria" w:hAnsi="Cambria" w:cs="Cambria"/>
          <w:b/>
          <w:spacing w:val="1"/>
          <w:sz w:val="56"/>
          <w:szCs w:val="56"/>
        </w:rPr>
        <w:t>Á</w:t>
      </w:r>
      <w:r>
        <w:rPr>
          <w:rFonts w:ascii="Cambria" w:eastAsia="Cambria" w:hAnsi="Cambria" w:cs="Cambria"/>
          <w:b/>
          <w:sz w:val="56"/>
          <w:szCs w:val="56"/>
        </w:rPr>
        <w:t>O</w:t>
      </w:r>
      <w:r>
        <w:rPr>
          <w:rFonts w:ascii="Cambria" w:eastAsia="Cambria" w:hAnsi="Cambria" w:cs="Cambria"/>
          <w:b/>
          <w:spacing w:val="-11"/>
          <w:sz w:val="56"/>
          <w:szCs w:val="56"/>
        </w:rPr>
        <w:t xml:space="preserve"> </w:t>
      </w:r>
      <w:r w:rsidR="00F953A5">
        <w:rPr>
          <w:rFonts w:ascii="Cambria" w:eastAsia="Cambria" w:hAnsi="Cambria" w:cs="Cambria"/>
          <w:b/>
          <w:sz w:val="56"/>
          <w:szCs w:val="56"/>
        </w:rPr>
        <w:t>ĐỒ ÁN CƠ SỞ</w:t>
      </w:r>
      <w:r>
        <w:rPr>
          <w:rFonts w:ascii="Cambria" w:eastAsia="Cambria" w:hAnsi="Cambria" w:cs="Cambria"/>
          <w:b/>
          <w:sz w:val="56"/>
          <w:szCs w:val="56"/>
        </w:rPr>
        <w:t xml:space="preserve"> </w:t>
      </w:r>
    </w:p>
    <w:p w14:paraId="3A42B3F0" w14:textId="77777777" w:rsidR="004E1EAF" w:rsidRDefault="004E1EAF">
      <w:pPr>
        <w:spacing w:before="20" w:line="280" w:lineRule="exact"/>
        <w:rPr>
          <w:sz w:val="28"/>
          <w:szCs w:val="28"/>
        </w:rPr>
      </w:pPr>
    </w:p>
    <w:p w14:paraId="2BFDCD63" w14:textId="77777777" w:rsidR="004E1EAF" w:rsidRDefault="003E7920">
      <w:pPr>
        <w:ind w:left="569" w:right="330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pacing w:val="-1"/>
          <w:sz w:val="36"/>
          <w:szCs w:val="36"/>
        </w:rPr>
        <w:t>Đ</w:t>
      </w:r>
      <w:r>
        <w:rPr>
          <w:rFonts w:ascii="Cambria" w:eastAsia="Cambria" w:hAnsi="Cambria" w:cs="Cambria"/>
          <w:b/>
          <w:sz w:val="36"/>
          <w:szCs w:val="36"/>
        </w:rPr>
        <w:t>Ề TÀI: N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H</w:t>
      </w:r>
      <w:r>
        <w:rPr>
          <w:rFonts w:ascii="Cambria" w:eastAsia="Cambria" w:hAnsi="Cambria" w:cs="Cambria"/>
          <w:b/>
          <w:sz w:val="36"/>
          <w:szCs w:val="36"/>
        </w:rPr>
        <w:t>ẬN DI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Ệ</w:t>
      </w:r>
      <w:r>
        <w:rPr>
          <w:rFonts w:ascii="Cambria" w:eastAsia="Cambria" w:hAnsi="Cambria" w:cs="Cambria"/>
          <w:b/>
          <w:sz w:val="36"/>
          <w:szCs w:val="36"/>
        </w:rPr>
        <w:t>N NG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ƯỜ</w:t>
      </w:r>
      <w:r>
        <w:rPr>
          <w:rFonts w:ascii="Cambria" w:eastAsia="Cambria" w:hAnsi="Cambria" w:cs="Cambria"/>
          <w:b/>
          <w:sz w:val="36"/>
          <w:szCs w:val="36"/>
        </w:rPr>
        <w:t>I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z w:val="36"/>
          <w:szCs w:val="36"/>
        </w:rPr>
        <w:t xml:space="preserve">ĐEO 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KH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Ẩ</w:t>
      </w:r>
      <w:r>
        <w:rPr>
          <w:rFonts w:ascii="Cambria" w:eastAsia="Cambria" w:hAnsi="Cambria" w:cs="Cambria"/>
          <w:b/>
          <w:sz w:val="36"/>
          <w:szCs w:val="36"/>
        </w:rPr>
        <w:t>U T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R</w:t>
      </w:r>
      <w:r>
        <w:rPr>
          <w:rFonts w:ascii="Cambria" w:eastAsia="Cambria" w:hAnsi="Cambria" w:cs="Cambria"/>
          <w:b/>
          <w:spacing w:val="3"/>
          <w:sz w:val="36"/>
          <w:szCs w:val="36"/>
        </w:rPr>
        <w:t>A</w:t>
      </w:r>
      <w:r>
        <w:rPr>
          <w:rFonts w:ascii="Cambria" w:eastAsia="Cambria" w:hAnsi="Cambria" w:cs="Cambria"/>
          <w:b/>
          <w:sz w:val="36"/>
          <w:szCs w:val="36"/>
        </w:rPr>
        <w:t xml:space="preserve">NG SỬ 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D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Ụ</w:t>
      </w:r>
      <w:r>
        <w:rPr>
          <w:rFonts w:ascii="Cambria" w:eastAsia="Cambria" w:hAnsi="Cambria" w:cs="Cambria"/>
          <w:b/>
          <w:sz w:val="36"/>
          <w:szCs w:val="36"/>
        </w:rPr>
        <w:t xml:space="preserve">NG OPENCV VÀ 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T</w:t>
      </w:r>
      <w:r>
        <w:rPr>
          <w:rFonts w:ascii="Cambria" w:eastAsia="Cambria" w:hAnsi="Cambria" w:cs="Cambria"/>
          <w:b/>
          <w:sz w:val="36"/>
          <w:szCs w:val="36"/>
        </w:rPr>
        <w:t>E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N</w:t>
      </w:r>
      <w:r>
        <w:rPr>
          <w:rFonts w:ascii="Cambria" w:eastAsia="Cambria" w:hAnsi="Cambria" w:cs="Cambria"/>
          <w:b/>
          <w:sz w:val="36"/>
          <w:szCs w:val="36"/>
        </w:rPr>
        <w:t>SO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R</w:t>
      </w:r>
      <w:r>
        <w:rPr>
          <w:rFonts w:ascii="Cambria" w:eastAsia="Cambria" w:hAnsi="Cambria" w:cs="Cambria"/>
          <w:b/>
          <w:sz w:val="36"/>
          <w:szCs w:val="36"/>
        </w:rPr>
        <w:t>F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L</w:t>
      </w:r>
      <w:r>
        <w:rPr>
          <w:rFonts w:ascii="Cambria" w:eastAsia="Cambria" w:hAnsi="Cambria" w:cs="Cambria"/>
          <w:b/>
          <w:sz w:val="36"/>
          <w:szCs w:val="36"/>
        </w:rPr>
        <w:t>OW/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K</w:t>
      </w:r>
      <w:r>
        <w:rPr>
          <w:rFonts w:ascii="Cambria" w:eastAsia="Cambria" w:hAnsi="Cambria" w:cs="Cambria"/>
          <w:b/>
          <w:sz w:val="36"/>
          <w:szCs w:val="36"/>
        </w:rPr>
        <w:t>ERA</w:t>
      </w:r>
      <w:r>
        <w:rPr>
          <w:rFonts w:ascii="Cambria" w:eastAsia="Cambria" w:hAnsi="Cambria" w:cs="Cambria"/>
          <w:b/>
          <w:spacing w:val="3"/>
          <w:sz w:val="36"/>
          <w:szCs w:val="36"/>
        </w:rPr>
        <w:t>S</w:t>
      </w:r>
      <w:r>
        <w:rPr>
          <w:rFonts w:ascii="Cambria" w:eastAsia="Cambria" w:hAnsi="Cambria" w:cs="Cambria"/>
          <w:b/>
          <w:sz w:val="26"/>
          <w:szCs w:val="26"/>
        </w:rPr>
        <w:t>.</w:t>
      </w:r>
    </w:p>
    <w:p w14:paraId="42BD2894" w14:textId="77777777" w:rsidR="004E1EAF" w:rsidRDefault="004E1EAF">
      <w:pPr>
        <w:spacing w:before="3" w:line="140" w:lineRule="exact"/>
        <w:rPr>
          <w:sz w:val="14"/>
          <w:szCs w:val="14"/>
        </w:rPr>
      </w:pPr>
    </w:p>
    <w:p w14:paraId="6DCA98E5" w14:textId="77777777" w:rsidR="004E1EAF" w:rsidRDefault="004E1EAF">
      <w:pPr>
        <w:spacing w:line="200" w:lineRule="exact"/>
      </w:pPr>
    </w:p>
    <w:p w14:paraId="10586EF3" w14:textId="77777777" w:rsidR="004E1EAF" w:rsidRDefault="004E1EAF">
      <w:pPr>
        <w:spacing w:line="200" w:lineRule="exact"/>
      </w:pPr>
    </w:p>
    <w:p w14:paraId="2BA5072B" w14:textId="77777777" w:rsidR="004E1EAF" w:rsidRDefault="004E1EAF">
      <w:pPr>
        <w:spacing w:line="200" w:lineRule="exact"/>
      </w:pPr>
    </w:p>
    <w:p w14:paraId="7510BA82" w14:textId="77777777" w:rsidR="004E1EAF" w:rsidRDefault="004E1EAF">
      <w:pPr>
        <w:spacing w:line="200" w:lineRule="exact"/>
      </w:pPr>
    </w:p>
    <w:p w14:paraId="1DD00EC8" w14:textId="77777777" w:rsidR="004E1EAF" w:rsidRDefault="004E1EAF">
      <w:pPr>
        <w:spacing w:line="200" w:lineRule="exact"/>
      </w:pPr>
    </w:p>
    <w:p w14:paraId="51D3C461" w14:textId="77777777" w:rsidR="004E1EAF" w:rsidRDefault="004E1EAF">
      <w:pPr>
        <w:spacing w:line="200" w:lineRule="exact"/>
      </w:pPr>
    </w:p>
    <w:p w14:paraId="4421A025" w14:textId="77777777" w:rsidR="004E1EAF" w:rsidRDefault="004E1EAF">
      <w:pPr>
        <w:spacing w:line="200" w:lineRule="exact"/>
      </w:pPr>
    </w:p>
    <w:p w14:paraId="59097C4A" w14:textId="77777777" w:rsidR="004E1EAF" w:rsidRDefault="004E1EAF">
      <w:pPr>
        <w:spacing w:line="200" w:lineRule="exact"/>
      </w:pPr>
    </w:p>
    <w:p w14:paraId="5BF1FC59" w14:textId="77777777" w:rsidR="004E1EAF" w:rsidRDefault="004E1EAF">
      <w:pPr>
        <w:spacing w:line="200" w:lineRule="exact"/>
      </w:pPr>
    </w:p>
    <w:p w14:paraId="6D6AB786" w14:textId="77777777" w:rsidR="004E1EAF" w:rsidRDefault="004E1EAF">
      <w:pPr>
        <w:spacing w:line="200" w:lineRule="exact"/>
      </w:pPr>
    </w:p>
    <w:p w14:paraId="320F7DAD" w14:textId="77777777" w:rsidR="004E1EAF" w:rsidRDefault="004E1EAF">
      <w:pPr>
        <w:spacing w:line="200" w:lineRule="exact"/>
      </w:pPr>
    </w:p>
    <w:p w14:paraId="17552234" w14:textId="77777777" w:rsidR="004E1EAF" w:rsidRDefault="004E1EAF">
      <w:pPr>
        <w:spacing w:line="200" w:lineRule="exact"/>
      </w:pPr>
    </w:p>
    <w:p w14:paraId="380DDBE4" w14:textId="77777777" w:rsidR="004E1EAF" w:rsidRDefault="004E1EAF">
      <w:pPr>
        <w:spacing w:line="200" w:lineRule="exact"/>
      </w:pPr>
    </w:p>
    <w:p w14:paraId="1480458B" w14:textId="46C8928D" w:rsidR="004E1EAF" w:rsidRDefault="003E7920" w:rsidP="004F2565">
      <w:pPr>
        <w:ind w:left="272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S</w:t>
      </w:r>
      <w:r>
        <w:rPr>
          <w:rFonts w:ascii="Cambria" w:eastAsia="Cambria" w:hAnsi="Cambria" w:cs="Cambria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sz w:val="28"/>
          <w:szCs w:val="28"/>
        </w:rPr>
        <w:t>nh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v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z w:val="28"/>
          <w:szCs w:val="28"/>
        </w:rPr>
        <w:t>ên</w:t>
      </w:r>
      <w:r>
        <w:rPr>
          <w:rFonts w:ascii="Cambria" w:eastAsia="Cambria" w:hAnsi="Cambria" w:cs="Cambria"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>th</w:t>
      </w:r>
      <w:r>
        <w:rPr>
          <w:rFonts w:ascii="Cambria" w:eastAsia="Cambria" w:hAnsi="Cambria" w:cs="Cambria"/>
          <w:spacing w:val="-2"/>
          <w:sz w:val="28"/>
          <w:szCs w:val="28"/>
        </w:rPr>
        <w:t>ự</w:t>
      </w:r>
      <w:r>
        <w:rPr>
          <w:rFonts w:ascii="Cambria" w:eastAsia="Cambria" w:hAnsi="Cambria" w:cs="Cambria"/>
          <w:sz w:val="28"/>
          <w:szCs w:val="28"/>
        </w:rPr>
        <w:t>c</w:t>
      </w:r>
      <w:r>
        <w:rPr>
          <w:rFonts w:ascii="Cambria" w:eastAsia="Cambria" w:hAnsi="Cambria" w:cs="Cambria"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1"/>
          <w:sz w:val="28"/>
          <w:szCs w:val="28"/>
        </w:rPr>
        <w:t>h</w:t>
      </w:r>
      <w:r>
        <w:rPr>
          <w:rFonts w:ascii="Cambria" w:eastAsia="Cambria" w:hAnsi="Cambria" w:cs="Cambria"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sz w:val="28"/>
          <w:szCs w:val="28"/>
        </w:rPr>
        <w:t xml:space="preserve">ện        </w:t>
      </w:r>
      <w:r>
        <w:rPr>
          <w:rFonts w:ascii="Cambria" w:eastAsia="Cambria" w:hAnsi="Cambria" w:cs="Cambria"/>
          <w:spacing w:val="26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 xml:space="preserve">:         </w:t>
      </w:r>
      <w:r w:rsidR="004F2565">
        <w:rPr>
          <w:rFonts w:ascii="Cambria" w:eastAsia="Cambria" w:hAnsi="Cambria" w:cs="Cambria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TR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ƯƠN</w:t>
      </w:r>
      <w:r>
        <w:rPr>
          <w:rFonts w:ascii="Cambria" w:eastAsia="Cambria" w:hAnsi="Cambria" w:cs="Cambria"/>
          <w:b/>
          <w:sz w:val="28"/>
          <w:szCs w:val="28"/>
        </w:rPr>
        <w:t>G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Ữ</w:t>
      </w:r>
      <w:r>
        <w:rPr>
          <w:rFonts w:ascii="Cambria" w:eastAsia="Cambria" w:hAnsi="Cambria" w:cs="Cambria"/>
          <w:b/>
          <w:sz w:val="28"/>
          <w:szCs w:val="28"/>
        </w:rPr>
        <w:t>U M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Ẫ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b/>
          <w:sz w:val="28"/>
          <w:szCs w:val="28"/>
        </w:rPr>
        <w:t>–</w:t>
      </w:r>
      <w:r>
        <w:rPr>
          <w:rFonts w:ascii="Cambria" w:eastAsia="Cambria" w:hAnsi="Cambria" w:cs="Cambria"/>
          <w:b/>
          <w:spacing w:val="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1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7</w:t>
      </w:r>
      <w:r>
        <w:rPr>
          <w:rFonts w:ascii="Cambria" w:eastAsia="Cambria" w:hAnsi="Cambria" w:cs="Cambria"/>
          <w:b/>
          <w:sz w:val="28"/>
          <w:szCs w:val="28"/>
        </w:rPr>
        <w:t>IT075</w:t>
      </w:r>
    </w:p>
    <w:p w14:paraId="17F89EF8" w14:textId="77777777" w:rsidR="004E1EAF" w:rsidRDefault="003E7920">
      <w:pPr>
        <w:ind w:left="272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Lớp                                      </w:t>
      </w:r>
      <w:r>
        <w:rPr>
          <w:rFonts w:ascii="Cambria" w:eastAsia="Cambria" w:hAnsi="Cambria" w:cs="Cambria"/>
          <w:spacing w:val="3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 xml:space="preserve">:         </w:t>
      </w:r>
      <w:r>
        <w:rPr>
          <w:rFonts w:ascii="Cambria" w:eastAsia="Cambria" w:hAnsi="Cambria" w:cs="Cambria"/>
          <w:spacing w:val="30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1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7</w:t>
      </w:r>
      <w:r>
        <w:rPr>
          <w:rFonts w:ascii="Cambria" w:eastAsia="Cambria" w:hAnsi="Cambria" w:cs="Cambria"/>
          <w:b/>
          <w:sz w:val="28"/>
          <w:szCs w:val="28"/>
        </w:rPr>
        <w:t>IT1</w:t>
      </w:r>
    </w:p>
    <w:p w14:paraId="37F74FC9" w14:textId="453F6590" w:rsidR="004E1EAF" w:rsidRDefault="003E7920">
      <w:pPr>
        <w:spacing w:before="1"/>
        <w:ind w:left="272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pacing w:val="-1"/>
          <w:sz w:val="28"/>
          <w:szCs w:val="28"/>
        </w:rPr>
        <w:t>G</w:t>
      </w:r>
      <w:r>
        <w:rPr>
          <w:rFonts w:ascii="Cambria" w:eastAsia="Cambria" w:hAnsi="Cambria" w:cs="Cambria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sz w:val="28"/>
          <w:szCs w:val="28"/>
        </w:rPr>
        <w:t xml:space="preserve">ảng </w:t>
      </w:r>
      <w:r>
        <w:rPr>
          <w:rFonts w:ascii="Cambria" w:eastAsia="Cambria" w:hAnsi="Cambria" w:cs="Cambria"/>
          <w:spacing w:val="-2"/>
          <w:sz w:val="28"/>
          <w:szCs w:val="28"/>
        </w:rPr>
        <w:t>v</w:t>
      </w:r>
      <w:r>
        <w:rPr>
          <w:rFonts w:ascii="Cambria" w:eastAsia="Cambria" w:hAnsi="Cambria" w:cs="Cambria"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sz w:val="28"/>
          <w:szCs w:val="28"/>
        </w:rPr>
        <w:t>ên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1"/>
          <w:sz w:val="28"/>
          <w:szCs w:val="28"/>
        </w:rPr>
        <w:t>hư</w:t>
      </w:r>
      <w:r>
        <w:rPr>
          <w:rFonts w:ascii="Cambria" w:eastAsia="Cambria" w:hAnsi="Cambria" w:cs="Cambria"/>
          <w:sz w:val="28"/>
          <w:szCs w:val="28"/>
        </w:rPr>
        <w:t>ớng</w:t>
      </w:r>
      <w:r>
        <w:rPr>
          <w:rFonts w:ascii="Cambria" w:eastAsia="Cambria" w:hAnsi="Cambria" w:cs="Cambria"/>
          <w:spacing w:val="-2"/>
          <w:sz w:val="28"/>
          <w:szCs w:val="28"/>
        </w:rPr>
        <w:t xml:space="preserve"> d</w:t>
      </w:r>
      <w:r>
        <w:rPr>
          <w:rFonts w:ascii="Cambria" w:eastAsia="Cambria" w:hAnsi="Cambria" w:cs="Cambria"/>
          <w:sz w:val="28"/>
          <w:szCs w:val="28"/>
        </w:rPr>
        <w:t xml:space="preserve">ẫn   </w:t>
      </w:r>
      <w:r>
        <w:rPr>
          <w:rFonts w:ascii="Cambria" w:eastAsia="Cambria" w:hAnsi="Cambria" w:cs="Cambria"/>
          <w:spacing w:val="17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8"/>
          <w:szCs w:val="28"/>
        </w:rPr>
        <w:t xml:space="preserve">:         </w:t>
      </w:r>
      <w:r>
        <w:rPr>
          <w:rFonts w:ascii="Cambria" w:eastAsia="Cambria" w:hAnsi="Cambria" w:cs="Cambria"/>
          <w:spacing w:val="30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T</w:t>
      </w:r>
      <w:r w:rsidR="004F2565">
        <w:rPr>
          <w:rFonts w:ascii="Cambria" w:eastAsia="Cambria" w:hAnsi="Cambria" w:cs="Cambria"/>
          <w:b/>
          <w:sz w:val="28"/>
          <w:szCs w:val="28"/>
        </w:rPr>
        <w:t>H</w:t>
      </w:r>
      <w:r>
        <w:rPr>
          <w:rFonts w:ascii="Cambria" w:eastAsia="Cambria" w:hAnsi="Cambria" w:cs="Cambria"/>
          <w:b/>
          <w:sz w:val="28"/>
          <w:szCs w:val="28"/>
        </w:rPr>
        <w:t>S.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 w:rsidR="004F2565">
        <w:rPr>
          <w:rFonts w:ascii="Cambria" w:eastAsia="Cambria" w:hAnsi="Cambria" w:cs="Cambria"/>
          <w:b/>
          <w:spacing w:val="-1"/>
          <w:sz w:val="28"/>
          <w:szCs w:val="28"/>
        </w:rPr>
        <w:t>NGUYỄN VĂN BÌNH</w:t>
      </w:r>
    </w:p>
    <w:p w14:paraId="25BC94A2" w14:textId="77777777" w:rsidR="004E1EAF" w:rsidRDefault="004E1EAF">
      <w:pPr>
        <w:spacing w:before="6" w:line="140" w:lineRule="exact"/>
        <w:rPr>
          <w:sz w:val="14"/>
          <w:szCs w:val="14"/>
        </w:rPr>
      </w:pPr>
    </w:p>
    <w:p w14:paraId="4E9ED0AF" w14:textId="77777777" w:rsidR="004E1EAF" w:rsidRDefault="004E1EAF">
      <w:pPr>
        <w:spacing w:line="200" w:lineRule="exact"/>
      </w:pPr>
    </w:p>
    <w:p w14:paraId="3DB8AE81" w14:textId="77777777" w:rsidR="004E1EAF" w:rsidRDefault="004E1EAF">
      <w:pPr>
        <w:spacing w:line="200" w:lineRule="exact"/>
      </w:pPr>
    </w:p>
    <w:p w14:paraId="710B5809" w14:textId="77777777" w:rsidR="004E1EAF" w:rsidRDefault="004E1EAF">
      <w:pPr>
        <w:spacing w:line="200" w:lineRule="exact"/>
      </w:pPr>
    </w:p>
    <w:p w14:paraId="5B3D54EB" w14:textId="77777777" w:rsidR="004E1EAF" w:rsidRDefault="004E1EAF">
      <w:pPr>
        <w:spacing w:line="200" w:lineRule="exact"/>
      </w:pPr>
    </w:p>
    <w:p w14:paraId="5AEF9AC1" w14:textId="77777777" w:rsidR="004E1EAF" w:rsidRDefault="004E1EAF">
      <w:pPr>
        <w:spacing w:line="200" w:lineRule="exact"/>
      </w:pPr>
    </w:p>
    <w:p w14:paraId="3510C0B8" w14:textId="77777777" w:rsidR="004E1EAF" w:rsidRDefault="004E1EAF">
      <w:pPr>
        <w:spacing w:line="200" w:lineRule="exact"/>
      </w:pPr>
    </w:p>
    <w:p w14:paraId="5EBE2E2E" w14:textId="77777777" w:rsidR="004E1EAF" w:rsidRDefault="004E1EAF">
      <w:pPr>
        <w:spacing w:line="200" w:lineRule="exact"/>
      </w:pPr>
    </w:p>
    <w:p w14:paraId="40FE84A9" w14:textId="77777777" w:rsidR="004E1EAF" w:rsidRDefault="004E1EAF">
      <w:pPr>
        <w:spacing w:line="200" w:lineRule="exact"/>
      </w:pPr>
    </w:p>
    <w:p w14:paraId="7F341B16" w14:textId="77777777" w:rsidR="004E1EAF" w:rsidRDefault="004E1EAF">
      <w:pPr>
        <w:spacing w:line="200" w:lineRule="exact"/>
      </w:pPr>
    </w:p>
    <w:p w14:paraId="0D001714" w14:textId="77777777" w:rsidR="004E1EAF" w:rsidRDefault="004E1EAF">
      <w:pPr>
        <w:spacing w:line="200" w:lineRule="exact"/>
      </w:pPr>
    </w:p>
    <w:p w14:paraId="578205F3" w14:textId="77777777" w:rsidR="004E1EAF" w:rsidRDefault="004E1EAF">
      <w:pPr>
        <w:spacing w:line="200" w:lineRule="exact"/>
      </w:pPr>
    </w:p>
    <w:p w14:paraId="322B1125" w14:textId="77777777" w:rsidR="004E1EAF" w:rsidRDefault="004E1EAF">
      <w:pPr>
        <w:spacing w:line="200" w:lineRule="exact"/>
      </w:pPr>
    </w:p>
    <w:p w14:paraId="393D986D" w14:textId="77777777" w:rsidR="004E1EAF" w:rsidRDefault="004E1EAF">
      <w:pPr>
        <w:spacing w:line="200" w:lineRule="exact"/>
      </w:pPr>
    </w:p>
    <w:p w14:paraId="0B0D5B3A" w14:textId="5656D2AE" w:rsidR="004E1EAF" w:rsidRDefault="003E7920">
      <w:pPr>
        <w:ind w:left="2664" w:right="2424"/>
        <w:jc w:val="center"/>
        <w:rPr>
          <w:rFonts w:ascii="Cambria" w:eastAsia="Cambria" w:hAnsi="Cambria" w:cs="Cambria"/>
          <w:sz w:val="26"/>
          <w:szCs w:val="26"/>
        </w:rPr>
        <w:sectPr w:rsidR="004E1EAF">
          <w:pgSz w:w="11920" w:h="16840"/>
          <w:pgMar w:top="600" w:right="1680" w:bottom="280" w:left="1680" w:header="720" w:footer="720" w:gutter="0"/>
          <w:cols w:space="720"/>
        </w:sectPr>
      </w:pPr>
      <w:r>
        <w:rPr>
          <w:rFonts w:ascii="Cambria" w:eastAsia="Cambria" w:hAnsi="Cambria" w:cs="Cambria"/>
          <w:b/>
          <w:i/>
          <w:sz w:val="26"/>
          <w:szCs w:val="26"/>
        </w:rPr>
        <w:t>Đà</w:t>
      </w:r>
      <w:r>
        <w:rPr>
          <w:rFonts w:ascii="Cambria" w:eastAsia="Cambria" w:hAnsi="Cambria" w:cs="Cambria"/>
          <w:b/>
          <w:i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n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ẵ</w:t>
      </w:r>
      <w:r>
        <w:rPr>
          <w:rFonts w:ascii="Cambria" w:eastAsia="Cambria" w:hAnsi="Cambria" w:cs="Cambria"/>
          <w:b/>
          <w:i/>
          <w:sz w:val="26"/>
          <w:szCs w:val="26"/>
        </w:rPr>
        <w:t>ng,</w:t>
      </w:r>
      <w:r>
        <w:rPr>
          <w:rFonts w:ascii="Cambria" w:eastAsia="Cambria" w:hAnsi="Cambria" w:cs="Cambria"/>
          <w:b/>
          <w:i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th</w:t>
      </w:r>
      <w:r>
        <w:rPr>
          <w:rFonts w:ascii="Cambria" w:eastAsia="Cambria" w:hAnsi="Cambria" w:cs="Cambria"/>
          <w:b/>
          <w:i/>
          <w:spacing w:val="2"/>
          <w:sz w:val="26"/>
          <w:szCs w:val="26"/>
        </w:rPr>
        <w:t>á</w:t>
      </w:r>
      <w:r>
        <w:rPr>
          <w:rFonts w:ascii="Cambria" w:eastAsia="Cambria" w:hAnsi="Cambria" w:cs="Cambria"/>
          <w:b/>
          <w:i/>
          <w:sz w:val="26"/>
          <w:szCs w:val="26"/>
        </w:rPr>
        <w:t>ng</w:t>
      </w:r>
      <w:r>
        <w:rPr>
          <w:rFonts w:ascii="Cambria" w:eastAsia="Cambria" w:hAnsi="Cambria" w:cs="Cambria"/>
          <w:b/>
          <w:i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0</w:t>
      </w:r>
      <w:r w:rsidR="004F2565">
        <w:rPr>
          <w:rFonts w:ascii="Cambria" w:eastAsia="Cambria" w:hAnsi="Cambria" w:cs="Cambria"/>
          <w:b/>
          <w:i/>
          <w:sz w:val="26"/>
          <w:szCs w:val="26"/>
        </w:rPr>
        <w:t>7</w:t>
      </w:r>
      <w:r>
        <w:rPr>
          <w:rFonts w:ascii="Cambria" w:eastAsia="Cambria" w:hAnsi="Cambria" w:cs="Cambria"/>
          <w:b/>
          <w:i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ă</w:t>
      </w:r>
      <w:r>
        <w:rPr>
          <w:rFonts w:ascii="Cambria" w:eastAsia="Cambria" w:hAnsi="Cambria" w:cs="Cambria"/>
          <w:b/>
          <w:i/>
          <w:sz w:val="26"/>
          <w:szCs w:val="26"/>
        </w:rPr>
        <w:t>m</w:t>
      </w:r>
      <w:r>
        <w:rPr>
          <w:rFonts w:ascii="Cambria" w:eastAsia="Cambria" w:hAnsi="Cambria" w:cs="Cambria"/>
          <w:b/>
          <w:i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pacing w:val="1"/>
          <w:w w:val="99"/>
          <w:sz w:val="26"/>
          <w:szCs w:val="26"/>
        </w:rPr>
        <w:t>2</w:t>
      </w:r>
      <w:r>
        <w:rPr>
          <w:rFonts w:ascii="Cambria" w:eastAsia="Cambria" w:hAnsi="Cambria" w:cs="Cambria"/>
          <w:b/>
          <w:i/>
          <w:w w:val="99"/>
          <w:sz w:val="26"/>
          <w:szCs w:val="26"/>
        </w:rPr>
        <w:t>020</w:t>
      </w:r>
    </w:p>
    <w:p w14:paraId="1A717A71" w14:textId="77777777" w:rsidR="004E1EAF" w:rsidRDefault="003E7920">
      <w:pPr>
        <w:spacing w:before="58"/>
        <w:ind w:left="3186" w:right="3183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lastRenderedPageBreak/>
        <w:t>Đ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Ạ</w:t>
      </w:r>
      <w:r>
        <w:rPr>
          <w:rFonts w:ascii="Cambria" w:eastAsia="Cambria" w:hAnsi="Cambria" w:cs="Cambria"/>
          <w:b/>
          <w:sz w:val="28"/>
          <w:szCs w:val="28"/>
        </w:rPr>
        <w:t>I H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Ọ</w:t>
      </w:r>
      <w:r>
        <w:rPr>
          <w:rFonts w:ascii="Cambria" w:eastAsia="Cambria" w:hAnsi="Cambria" w:cs="Cambria"/>
          <w:b/>
          <w:sz w:val="28"/>
          <w:szCs w:val="28"/>
        </w:rPr>
        <w:t>C ĐÀ N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ẴNG</w:t>
      </w:r>
    </w:p>
    <w:p w14:paraId="0E7307A3" w14:textId="77777777" w:rsidR="004E1EAF" w:rsidRDefault="003E7920">
      <w:pPr>
        <w:spacing w:before="1"/>
        <w:ind w:left="665" w:right="667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>KHOA</w:t>
      </w:r>
      <w:r>
        <w:rPr>
          <w:rFonts w:ascii="Cambria" w:eastAsia="Cambria" w:hAnsi="Cambria" w:cs="Cambria"/>
          <w:b/>
          <w:spacing w:val="-7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z w:val="32"/>
          <w:szCs w:val="32"/>
        </w:rPr>
        <w:t>CÔNG</w:t>
      </w:r>
      <w:r>
        <w:rPr>
          <w:rFonts w:ascii="Cambria" w:eastAsia="Cambria" w:hAnsi="Cambria" w:cs="Cambria"/>
          <w:b/>
          <w:spacing w:val="-7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z w:val="32"/>
          <w:szCs w:val="32"/>
        </w:rPr>
        <w:t>N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G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H</w:t>
      </w:r>
      <w:r>
        <w:rPr>
          <w:rFonts w:ascii="Cambria" w:eastAsia="Cambria" w:hAnsi="Cambria" w:cs="Cambria"/>
          <w:b/>
          <w:sz w:val="32"/>
          <w:szCs w:val="32"/>
        </w:rPr>
        <w:t>Ệ</w:t>
      </w:r>
      <w:r>
        <w:rPr>
          <w:rFonts w:ascii="Cambria" w:eastAsia="Cambria" w:hAnsi="Cambria" w:cs="Cambria"/>
          <w:b/>
          <w:spacing w:val="-8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z w:val="32"/>
          <w:szCs w:val="32"/>
        </w:rPr>
        <w:t>T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H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Ô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N</w:t>
      </w:r>
      <w:r>
        <w:rPr>
          <w:rFonts w:ascii="Cambria" w:eastAsia="Cambria" w:hAnsi="Cambria" w:cs="Cambria"/>
          <w:b/>
          <w:sz w:val="32"/>
          <w:szCs w:val="32"/>
        </w:rPr>
        <w:t>G</w:t>
      </w:r>
      <w:r>
        <w:rPr>
          <w:rFonts w:ascii="Cambria" w:eastAsia="Cambria" w:hAnsi="Cambria" w:cs="Cambria"/>
          <w:b/>
          <w:spacing w:val="-11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T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I</w:t>
      </w:r>
      <w:r>
        <w:rPr>
          <w:rFonts w:ascii="Cambria" w:eastAsia="Cambria" w:hAnsi="Cambria" w:cs="Cambria"/>
          <w:b/>
          <w:sz w:val="32"/>
          <w:szCs w:val="32"/>
        </w:rPr>
        <w:t>N</w:t>
      </w:r>
      <w:r>
        <w:rPr>
          <w:rFonts w:ascii="Cambria" w:eastAsia="Cambria" w:hAnsi="Cambria" w:cs="Cambria"/>
          <w:b/>
          <w:spacing w:val="-4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V</w:t>
      </w:r>
      <w:r>
        <w:rPr>
          <w:rFonts w:ascii="Cambria" w:eastAsia="Cambria" w:hAnsi="Cambria" w:cs="Cambria"/>
          <w:b/>
          <w:sz w:val="32"/>
          <w:szCs w:val="32"/>
        </w:rPr>
        <w:t>À</w:t>
      </w:r>
      <w:r>
        <w:rPr>
          <w:rFonts w:ascii="Cambria" w:eastAsia="Cambria" w:hAnsi="Cambria" w:cs="Cambria"/>
          <w:b/>
          <w:spacing w:val="-4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z w:val="32"/>
          <w:szCs w:val="32"/>
        </w:rPr>
        <w:t>TR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UY</w:t>
      </w:r>
      <w:r>
        <w:rPr>
          <w:rFonts w:ascii="Cambria" w:eastAsia="Cambria" w:hAnsi="Cambria" w:cs="Cambria"/>
          <w:b/>
          <w:sz w:val="32"/>
          <w:szCs w:val="32"/>
        </w:rPr>
        <w:t>ỀN</w:t>
      </w:r>
      <w:r>
        <w:rPr>
          <w:rFonts w:ascii="Cambria" w:eastAsia="Cambria" w:hAnsi="Cambria" w:cs="Cambria"/>
          <w:b/>
          <w:spacing w:val="-12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w w:val="99"/>
          <w:sz w:val="32"/>
          <w:szCs w:val="32"/>
        </w:rPr>
        <w:t>T</w:t>
      </w:r>
      <w:r>
        <w:rPr>
          <w:rFonts w:ascii="Cambria" w:eastAsia="Cambria" w:hAnsi="Cambria" w:cs="Cambria"/>
          <w:b/>
          <w:spacing w:val="2"/>
          <w:w w:val="99"/>
          <w:sz w:val="32"/>
          <w:szCs w:val="32"/>
        </w:rPr>
        <w:t>H</w:t>
      </w:r>
      <w:r>
        <w:rPr>
          <w:rFonts w:ascii="Cambria" w:eastAsia="Cambria" w:hAnsi="Cambria" w:cs="Cambria"/>
          <w:b/>
          <w:spacing w:val="-1"/>
          <w:w w:val="99"/>
          <w:sz w:val="32"/>
          <w:szCs w:val="32"/>
        </w:rPr>
        <w:t>Ô</w:t>
      </w:r>
      <w:r>
        <w:rPr>
          <w:rFonts w:ascii="Cambria" w:eastAsia="Cambria" w:hAnsi="Cambria" w:cs="Cambria"/>
          <w:b/>
          <w:spacing w:val="1"/>
          <w:w w:val="99"/>
          <w:sz w:val="32"/>
          <w:szCs w:val="32"/>
        </w:rPr>
        <w:t>N</w:t>
      </w:r>
      <w:r>
        <w:rPr>
          <w:rFonts w:ascii="Cambria" w:eastAsia="Cambria" w:hAnsi="Cambria" w:cs="Cambria"/>
          <w:b/>
          <w:w w:val="99"/>
          <w:sz w:val="32"/>
          <w:szCs w:val="32"/>
        </w:rPr>
        <w:t>G</w:t>
      </w:r>
    </w:p>
    <w:p w14:paraId="6DF8AFBC" w14:textId="77777777" w:rsidR="004E1EAF" w:rsidRDefault="004E1EAF">
      <w:pPr>
        <w:spacing w:line="200" w:lineRule="exact"/>
      </w:pPr>
    </w:p>
    <w:p w14:paraId="787AAFFC" w14:textId="77777777" w:rsidR="004E1EAF" w:rsidRDefault="004E1EAF">
      <w:pPr>
        <w:spacing w:line="200" w:lineRule="exact"/>
      </w:pPr>
    </w:p>
    <w:p w14:paraId="15BE5DF2" w14:textId="77777777" w:rsidR="004E1EAF" w:rsidRDefault="004E1EAF">
      <w:pPr>
        <w:spacing w:line="200" w:lineRule="exact"/>
      </w:pPr>
    </w:p>
    <w:p w14:paraId="4326C915" w14:textId="77777777" w:rsidR="004E1EAF" w:rsidRDefault="004E1EAF">
      <w:pPr>
        <w:spacing w:line="200" w:lineRule="exact"/>
      </w:pPr>
    </w:p>
    <w:p w14:paraId="41FCFF00" w14:textId="77777777" w:rsidR="004E1EAF" w:rsidRDefault="004E1EAF">
      <w:pPr>
        <w:spacing w:line="200" w:lineRule="exact"/>
      </w:pPr>
    </w:p>
    <w:p w14:paraId="21CF6AB5" w14:textId="77777777" w:rsidR="004E1EAF" w:rsidRDefault="004E1EAF">
      <w:pPr>
        <w:spacing w:line="200" w:lineRule="exact"/>
      </w:pPr>
    </w:p>
    <w:p w14:paraId="2D3D7513" w14:textId="77777777" w:rsidR="004E1EAF" w:rsidRDefault="004E1EAF">
      <w:pPr>
        <w:spacing w:line="200" w:lineRule="exact"/>
      </w:pPr>
    </w:p>
    <w:p w14:paraId="29C13325" w14:textId="77777777" w:rsidR="004E1EAF" w:rsidRDefault="004E1EAF">
      <w:pPr>
        <w:spacing w:line="200" w:lineRule="exact"/>
      </w:pPr>
    </w:p>
    <w:p w14:paraId="73D3D2BA" w14:textId="77777777" w:rsidR="004E1EAF" w:rsidRDefault="004E1EAF">
      <w:pPr>
        <w:spacing w:line="200" w:lineRule="exact"/>
      </w:pPr>
    </w:p>
    <w:p w14:paraId="204823EE" w14:textId="77777777" w:rsidR="004E1EAF" w:rsidRDefault="004E1EAF">
      <w:pPr>
        <w:spacing w:line="200" w:lineRule="exact"/>
      </w:pPr>
    </w:p>
    <w:p w14:paraId="0A972CC4" w14:textId="77777777" w:rsidR="004E1EAF" w:rsidRDefault="004E1EAF">
      <w:pPr>
        <w:spacing w:line="200" w:lineRule="exact"/>
      </w:pPr>
    </w:p>
    <w:p w14:paraId="649D23BB" w14:textId="77777777" w:rsidR="004E1EAF" w:rsidRDefault="004E1EAF">
      <w:pPr>
        <w:spacing w:line="200" w:lineRule="exact"/>
      </w:pPr>
    </w:p>
    <w:p w14:paraId="7B70B68A" w14:textId="77777777" w:rsidR="004E1EAF" w:rsidRDefault="004E1EAF">
      <w:pPr>
        <w:spacing w:line="200" w:lineRule="exact"/>
      </w:pPr>
    </w:p>
    <w:p w14:paraId="2E17C4C5" w14:textId="77777777" w:rsidR="004E1EAF" w:rsidRDefault="004E1EAF">
      <w:pPr>
        <w:spacing w:line="200" w:lineRule="exact"/>
      </w:pPr>
    </w:p>
    <w:p w14:paraId="60E47E20" w14:textId="77777777" w:rsidR="004E1EAF" w:rsidRDefault="004E1EAF">
      <w:pPr>
        <w:spacing w:line="200" w:lineRule="exact"/>
      </w:pPr>
    </w:p>
    <w:p w14:paraId="38C7732F" w14:textId="77777777" w:rsidR="004E1EAF" w:rsidRDefault="004E1EAF">
      <w:pPr>
        <w:spacing w:line="200" w:lineRule="exact"/>
      </w:pPr>
    </w:p>
    <w:p w14:paraId="569A9895" w14:textId="77777777" w:rsidR="004E1EAF" w:rsidRDefault="004E1EAF">
      <w:pPr>
        <w:spacing w:line="200" w:lineRule="exact"/>
      </w:pPr>
    </w:p>
    <w:p w14:paraId="03DC630D" w14:textId="77777777" w:rsidR="004E1EAF" w:rsidRDefault="004E1EAF">
      <w:pPr>
        <w:spacing w:line="200" w:lineRule="exact"/>
      </w:pPr>
    </w:p>
    <w:p w14:paraId="38D091CF" w14:textId="77777777" w:rsidR="004E1EAF" w:rsidRDefault="004E1EAF">
      <w:pPr>
        <w:spacing w:line="200" w:lineRule="exact"/>
      </w:pPr>
    </w:p>
    <w:p w14:paraId="347692DC" w14:textId="77777777" w:rsidR="004E1EAF" w:rsidRDefault="004E1EAF">
      <w:pPr>
        <w:spacing w:line="200" w:lineRule="exact"/>
      </w:pPr>
    </w:p>
    <w:p w14:paraId="43ECC189" w14:textId="77777777" w:rsidR="004E1EAF" w:rsidRDefault="004E1EAF">
      <w:pPr>
        <w:spacing w:before="2" w:line="220" w:lineRule="exact"/>
        <w:rPr>
          <w:sz w:val="22"/>
          <w:szCs w:val="22"/>
        </w:rPr>
      </w:pPr>
    </w:p>
    <w:p w14:paraId="6CC986C6" w14:textId="558DEA4F" w:rsidR="004E1EAF" w:rsidRDefault="003E7920">
      <w:pPr>
        <w:ind w:left="1529" w:right="1529"/>
        <w:jc w:val="center"/>
        <w:rPr>
          <w:rFonts w:ascii="Cambria" w:eastAsia="Cambria" w:hAnsi="Cambria" w:cs="Cambria"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 xml:space="preserve">BÁO CÁO </w:t>
      </w:r>
      <w:r w:rsidR="00F953A5">
        <w:rPr>
          <w:rFonts w:ascii="Cambria" w:eastAsia="Cambria" w:hAnsi="Cambria" w:cs="Cambria"/>
          <w:b/>
          <w:sz w:val="40"/>
          <w:szCs w:val="40"/>
        </w:rPr>
        <w:t>ĐỒ ÁN CƠ SỞ</w:t>
      </w:r>
    </w:p>
    <w:p w14:paraId="0A444A40" w14:textId="77777777" w:rsidR="004E1EAF" w:rsidRDefault="004E1EAF">
      <w:pPr>
        <w:spacing w:before="3" w:line="100" w:lineRule="exact"/>
        <w:rPr>
          <w:sz w:val="10"/>
          <w:szCs w:val="10"/>
        </w:rPr>
      </w:pPr>
    </w:p>
    <w:p w14:paraId="78E13783" w14:textId="77777777" w:rsidR="004E1EAF" w:rsidRDefault="004E1EAF">
      <w:pPr>
        <w:spacing w:line="200" w:lineRule="exact"/>
      </w:pPr>
    </w:p>
    <w:p w14:paraId="731B9A9E" w14:textId="77777777" w:rsidR="004E1EAF" w:rsidRDefault="003E7920">
      <w:pPr>
        <w:ind w:left="1219" w:right="1218"/>
        <w:jc w:val="center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sz w:val="36"/>
          <w:szCs w:val="36"/>
        </w:rPr>
        <w:t>N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H</w:t>
      </w:r>
      <w:r>
        <w:rPr>
          <w:rFonts w:ascii="Cambria" w:eastAsia="Cambria" w:hAnsi="Cambria" w:cs="Cambria"/>
          <w:b/>
          <w:sz w:val="36"/>
          <w:szCs w:val="36"/>
        </w:rPr>
        <w:t>ẬN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 xml:space="preserve"> D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I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Ệ</w:t>
      </w:r>
      <w:r>
        <w:rPr>
          <w:rFonts w:ascii="Cambria" w:eastAsia="Cambria" w:hAnsi="Cambria" w:cs="Cambria"/>
          <w:b/>
          <w:sz w:val="36"/>
          <w:szCs w:val="36"/>
        </w:rPr>
        <w:t>N N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G</w:t>
      </w:r>
      <w:r>
        <w:rPr>
          <w:rFonts w:ascii="Cambria" w:eastAsia="Cambria" w:hAnsi="Cambria" w:cs="Cambria"/>
          <w:b/>
          <w:sz w:val="36"/>
          <w:szCs w:val="36"/>
        </w:rPr>
        <w:t>Ư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Ờ</w:t>
      </w:r>
      <w:r>
        <w:rPr>
          <w:rFonts w:ascii="Cambria" w:eastAsia="Cambria" w:hAnsi="Cambria" w:cs="Cambria"/>
          <w:b/>
          <w:sz w:val="36"/>
          <w:szCs w:val="36"/>
        </w:rPr>
        <w:t>I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z w:val="36"/>
          <w:szCs w:val="36"/>
        </w:rPr>
        <w:t xml:space="preserve">ĐEO 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K</w:t>
      </w:r>
      <w:r>
        <w:rPr>
          <w:rFonts w:ascii="Cambria" w:eastAsia="Cambria" w:hAnsi="Cambria" w:cs="Cambria"/>
          <w:b/>
          <w:sz w:val="36"/>
          <w:szCs w:val="36"/>
        </w:rPr>
        <w:t>H</w:t>
      </w:r>
      <w:r>
        <w:rPr>
          <w:rFonts w:ascii="Cambria" w:eastAsia="Cambria" w:hAnsi="Cambria" w:cs="Cambria"/>
          <w:b/>
          <w:spacing w:val="3"/>
          <w:sz w:val="36"/>
          <w:szCs w:val="36"/>
        </w:rPr>
        <w:t>Ẩ</w:t>
      </w:r>
      <w:r>
        <w:rPr>
          <w:rFonts w:ascii="Cambria" w:eastAsia="Cambria" w:hAnsi="Cambria" w:cs="Cambria"/>
          <w:b/>
          <w:sz w:val="36"/>
          <w:szCs w:val="36"/>
        </w:rPr>
        <w:t>U T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R</w:t>
      </w:r>
      <w:r>
        <w:rPr>
          <w:rFonts w:ascii="Cambria" w:eastAsia="Cambria" w:hAnsi="Cambria" w:cs="Cambria"/>
          <w:b/>
          <w:sz w:val="36"/>
          <w:szCs w:val="36"/>
        </w:rPr>
        <w:t>ANG</w:t>
      </w:r>
    </w:p>
    <w:p w14:paraId="05078D52" w14:textId="77777777" w:rsidR="004E1EAF" w:rsidRDefault="003E7920">
      <w:pPr>
        <w:ind w:left="737" w:right="737"/>
        <w:jc w:val="center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sz w:val="36"/>
          <w:szCs w:val="36"/>
        </w:rPr>
        <w:t xml:space="preserve">SỬ 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D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Ụ</w:t>
      </w:r>
      <w:r>
        <w:rPr>
          <w:rFonts w:ascii="Cambria" w:eastAsia="Cambria" w:hAnsi="Cambria" w:cs="Cambria"/>
          <w:b/>
          <w:sz w:val="36"/>
          <w:szCs w:val="36"/>
        </w:rPr>
        <w:t xml:space="preserve">NG OPENCV VÀ 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T</w:t>
      </w:r>
      <w:r>
        <w:rPr>
          <w:rFonts w:ascii="Cambria" w:eastAsia="Cambria" w:hAnsi="Cambria" w:cs="Cambria"/>
          <w:b/>
          <w:sz w:val="36"/>
          <w:szCs w:val="36"/>
        </w:rPr>
        <w:t>E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N</w:t>
      </w:r>
      <w:r>
        <w:rPr>
          <w:rFonts w:ascii="Cambria" w:eastAsia="Cambria" w:hAnsi="Cambria" w:cs="Cambria"/>
          <w:b/>
          <w:sz w:val="36"/>
          <w:szCs w:val="36"/>
        </w:rPr>
        <w:t>SO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R</w:t>
      </w:r>
      <w:r>
        <w:rPr>
          <w:rFonts w:ascii="Cambria" w:eastAsia="Cambria" w:hAnsi="Cambria" w:cs="Cambria"/>
          <w:b/>
          <w:sz w:val="36"/>
          <w:szCs w:val="36"/>
        </w:rPr>
        <w:t>F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L</w:t>
      </w:r>
      <w:r>
        <w:rPr>
          <w:rFonts w:ascii="Cambria" w:eastAsia="Cambria" w:hAnsi="Cambria" w:cs="Cambria"/>
          <w:b/>
          <w:sz w:val="36"/>
          <w:szCs w:val="36"/>
        </w:rPr>
        <w:t>OW/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K</w:t>
      </w:r>
      <w:r>
        <w:rPr>
          <w:rFonts w:ascii="Cambria" w:eastAsia="Cambria" w:hAnsi="Cambria" w:cs="Cambria"/>
          <w:b/>
          <w:sz w:val="36"/>
          <w:szCs w:val="36"/>
        </w:rPr>
        <w:t>ERAS</w:t>
      </w:r>
    </w:p>
    <w:p w14:paraId="0DC54840" w14:textId="77777777" w:rsidR="004E1EAF" w:rsidRDefault="004E1EAF">
      <w:pPr>
        <w:spacing w:line="200" w:lineRule="exact"/>
      </w:pPr>
    </w:p>
    <w:p w14:paraId="64718156" w14:textId="77777777" w:rsidR="004E1EAF" w:rsidRDefault="004E1EAF">
      <w:pPr>
        <w:spacing w:line="200" w:lineRule="exact"/>
      </w:pPr>
    </w:p>
    <w:p w14:paraId="717BA205" w14:textId="77777777" w:rsidR="004E1EAF" w:rsidRDefault="004E1EAF">
      <w:pPr>
        <w:spacing w:line="200" w:lineRule="exact"/>
      </w:pPr>
    </w:p>
    <w:p w14:paraId="2F039B98" w14:textId="77777777" w:rsidR="004E1EAF" w:rsidRDefault="004E1EAF">
      <w:pPr>
        <w:spacing w:line="200" w:lineRule="exact"/>
      </w:pPr>
    </w:p>
    <w:p w14:paraId="3874E0C6" w14:textId="77777777" w:rsidR="004E1EAF" w:rsidRDefault="004E1EAF">
      <w:pPr>
        <w:spacing w:line="200" w:lineRule="exact"/>
      </w:pPr>
    </w:p>
    <w:p w14:paraId="76DFDB80" w14:textId="77777777" w:rsidR="004E1EAF" w:rsidRDefault="004E1EAF">
      <w:pPr>
        <w:spacing w:line="200" w:lineRule="exact"/>
      </w:pPr>
    </w:p>
    <w:p w14:paraId="04F4B9F6" w14:textId="77777777" w:rsidR="004E1EAF" w:rsidRDefault="004E1EAF">
      <w:pPr>
        <w:spacing w:line="200" w:lineRule="exact"/>
      </w:pPr>
    </w:p>
    <w:p w14:paraId="3B8EBA9B" w14:textId="77777777" w:rsidR="004E1EAF" w:rsidRDefault="004E1EAF">
      <w:pPr>
        <w:spacing w:line="200" w:lineRule="exact"/>
      </w:pPr>
    </w:p>
    <w:p w14:paraId="6D999489" w14:textId="77777777" w:rsidR="004E1EAF" w:rsidRDefault="004E1EAF">
      <w:pPr>
        <w:spacing w:line="200" w:lineRule="exact"/>
      </w:pPr>
    </w:p>
    <w:p w14:paraId="37E44FDE" w14:textId="77777777" w:rsidR="004E1EAF" w:rsidRDefault="004E1EAF">
      <w:pPr>
        <w:spacing w:line="200" w:lineRule="exact"/>
      </w:pPr>
    </w:p>
    <w:p w14:paraId="4CD8DA7A" w14:textId="77777777" w:rsidR="004E1EAF" w:rsidRDefault="004E1EAF">
      <w:pPr>
        <w:spacing w:line="200" w:lineRule="exact"/>
      </w:pPr>
    </w:p>
    <w:p w14:paraId="36426A90" w14:textId="77777777" w:rsidR="004E1EAF" w:rsidRDefault="004E1EAF">
      <w:pPr>
        <w:spacing w:line="200" w:lineRule="exact"/>
      </w:pPr>
    </w:p>
    <w:p w14:paraId="2CFEF3E6" w14:textId="77777777" w:rsidR="004E1EAF" w:rsidRDefault="004E1EAF">
      <w:pPr>
        <w:spacing w:line="200" w:lineRule="exact"/>
      </w:pPr>
    </w:p>
    <w:p w14:paraId="4BDF9360" w14:textId="77777777" w:rsidR="004E1EAF" w:rsidRDefault="004E1EAF">
      <w:pPr>
        <w:spacing w:line="200" w:lineRule="exact"/>
      </w:pPr>
    </w:p>
    <w:p w14:paraId="5B259507" w14:textId="77777777" w:rsidR="004E1EAF" w:rsidRDefault="004E1EAF">
      <w:pPr>
        <w:spacing w:line="200" w:lineRule="exact"/>
      </w:pPr>
    </w:p>
    <w:p w14:paraId="4BD30E80" w14:textId="77777777" w:rsidR="004E1EAF" w:rsidRDefault="004E1EAF">
      <w:pPr>
        <w:spacing w:line="200" w:lineRule="exact"/>
      </w:pPr>
    </w:p>
    <w:p w14:paraId="7AE01FFC" w14:textId="77777777" w:rsidR="004E1EAF" w:rsidRDefault="004E1EAF">
      <w:pPr>
        <w:spacing w:line="200" w:lineRule="exact"/>
      </w:pPr>
    </w:p>
    <w:p w14:paraId="0337FE70" w14:textId="77777777" w:rsidR="004E1EAF" w:rsidRDefault="004E1EAF">
      <w:pPr>
        <w:spacing w:line="200" w:lineRule="exact"/>
      </w:pPr>
    </w:p>
    <w:p w14:paraId="1628B3C8" w14:textId="77777777" w:rsidR="004E1EAF" w:rsidRDefault="004E1EAF">
      <w:pPr>
        <w:spacing w:line="200" w:lineRule="exact"/>
      </w:pPr>
    </w:p>
    <w:p w14:paraId="3285AFC4" w14:textId="77777777" w:rsidR="004E1EAF" w:rsidRDefault="004E1EAF">
      <w:pPr>
        <w:spacing w:line="200" w:lineRule="exact"/>
      </w:pPr>
    </w:p>
    <w:p w14:paraId="4DB4ADD8" w14:textId="77777777" w:rsidR="004E1EAF" w:rsidRDefault="004E1EAF">
      <w:pPr>
        <w:spacing w:line="200" w:lineRule="exact"/>
      </w:pPr>
    </w:p>
    <w:p w14:paraId="277E27CA" w14:textId="77777777" w:rsidR="004E1EAF" w:rsidRDefault="004E1EAF">
      <w:pPr>
        <w:spacing w:line="200" w:lineRule="exact"/>
      </w:pPr>
    </w:p>
    <w:p w14:paraId="2DC92E93" w14:textId="77777777" w:rsidR="004E1EAF" w:rsidRDefault="004E1EAF">
      <w:pPr>
        <w:spacing w:line="200" w:lineRule="exact"/>
      </w:pPr>
    </w:p>
    <w:p w14:paraId="1A0C8E1A" w14:textId="77777777" w:rsidR="004E1EAF" w:rsidRDefault="004E1EAF">
      <w:pPr>
        <w:spacing w:line="200" w:lineRule="exact"/>
      </w:pPr>
    </w:p>
    <w:p w14:paraId="6EB446F8" w14:textId="77777777" w:rsidR="004E1EAF" w:rsidRDefault="004E1EAF">
      <w:pPr>
        <w:spacing w:line="200" w:lineRule="exact"/>
      </w:pPr>
    </w:p>
    <w:p w14:paraId="15139BE5" w14:textId="77777777" w:rsidR="004E1EAF" w:rsidRDefault="004E1EAF">
      <w:pPr>
        <w:spacing w:line="200" w:lineRule="exact"/>
      </w:pPr>
    </w:p>
    <w:p w14:paraId="2C506726" w14:textId="77777777" w:rsidR="004E1EAF" w:rsidRDefault="004E1EAF">
      <w:pPr>
        <w:spacing w:line="200" w:lineRule="exact"/>
      </w:pPr>
    </w:p>
    <w:p w14:paraId="2391F72C" w14:textId="77777777" w:rsidR="004E1EAF" w:rsidRDefault="004E1EAF">
      <w:pPr>
        <w:spacing w:line="200" w:lineRule="exact"/>
      </w:pPr>
    </w:p>
    <w:p w14:paraId="31C408B6" w14:textId="77777777" w:rsidR="004E1EAF" w:rsidRDefault="004E1EAF">
      <w:pPr>
        <w:spacing w:before="18" w:line="200" w:lineRule="exact"/>
      </w:pPr>
    </w:p>
    <w:p w14:paraId="488EEAA9" w14:textId="71A6F897" w:rsidR="004E1EAF" w:rsidRDefault="003E7920">
      <w:pPr>
        <w:ind w:left="2660" w:right="2660"/>
        <w:jc w:val="center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380" w:right="1720" w:bottom="280" w:left="1720" w:header="720" w:footer="720" w:gutter="0"/>
          <w:cols w:space="720"/>
        </w:sectPr>
      </w:pPr>
      <w:r>
        <w:rPr>
          <w:rFonts w:ascii="Cambria" w:eastAsia="Cambria" w:hAnsi="Cambria" w:cs="Cambria"/>
          <w:b/>
          <w:i/>
          <w:sz w:val="26"/>
          <w:szCs w:val="26"/>
        </w:rPr>
        <w:t>Đà</w:t>
      </w:r>
      <w:r>
        <w:rPr>
          <w:rFonts w:ascii="Cambria" w:eastAsia="Cambria" w:hAnsi="Cambria" w:cs="Cambria"/>
          <w:b/>
          <w:i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N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ẵ</w:t>
      </w:r>
      <w:r>
        <w:rPr>
          <w:rFonts w:ascii="Cambria" w:eastAsia="Cambria" w:hAnsi="Cambria" w:cs="Cambria"/>
          <w:b/>
          <w:i/>
          <w:sz w:val="26"/>
          <w:szCs w:val="26"/>
        </w:rPr>
        <w:t>ng,</w:t>
      </w:r>
      <w:r>
        <w:rPr>
          <w:rFonts w:ascii="Cambria" w:eastAsia="Cambria" w:hAnsi="Cambria" w:cs="Cambria"/>
          <w:b/>
          <w:i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th</w:t>
      </w:r>
      <w:r>
        <w:rPr>
          <w:rFonts w:ascii="Cambria" w:eastAsia="Cambria" w:hAnsi="Cambria" w:cs="Cambria"/>
          <w:b/>
          <w:i/>
          <w:spacing w:val="2"/>
          <w:sz w:val="26"/>
          <w:szCs w:val="26"/>
        </w:rPr>
        <w:t>á</w:t>
      </w:r>
      <w:r>
        <w:rPr>
          <w:rFonts w:ascii="Cambria" w:eastAsia="Cambria" w:hAnsi="Cambria" w:cs="Cambria"/>
          <w:b/>
          <w:i/>
          <w:sz w:val="26"/>
          <w:szCs w:val="26"/>
        </w:rPr>
        <w:t>ng</w:t>
      </w:r>
      <w:r>
        <w:rPr>
          <w:rFonts w:ascii="Cambria" w:eastAsia="Cambria" w:hAnsi="Cambria" w:cs="Cambria"/>
          <w:b/>
          <w:i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0</w:t>
      </w:r>
      <w:r w:rsidR="00F2174A">
        <w:rPr>
          <w:rFonts w:ascii="Cambria" w:eastAsia="Cambria" w:hAnsi="Cambria" w:cs="Cambria"/>
          <w:b/>
          <w:i/>
          <w:sz w:val="26"/>
          <w:szCs w:val="26"/>
        </w:rPr>
        <w:t>7</w:t>
      </w:r>
      <w:r>
        <w:rPr>
          <w:rFonts w:ascii="Cambria" w:eastAsia="Cambria" w:hAnsi="Cambria" w:cs="Cambria"/>
          <w:b/>
          <w:i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ă</w:t>
      </w:r>
      <w:r>
        <w:rPr>
          <w:rFonts w:ascii="Cambria" w:eastAsia="Cambria" w:hAnsi="Cambria" w:cs="Cambria"/>
          <w:b/>
          <w:i/>
          <w:sz w:val="26"/>
          <w:szCs w:val="26"/>
        </w:rPr>
        <w:t>m</w:t>
      </w:r>
      <w:r>
        <w:rPr>
          <w:rFonts w:ascii="Cambria" w:eastAsia="Cambria" w:hAnsi="Cambria" w:cs="Cambria"/>
          <w:b/>
          <w:i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pacing w:val="1"/>
          <w:w w:val="99"/>
          <w:sz w:val="26"/>
          <w:szCs w:val="26"/>
        </w:rPr>
        <w:t>2</w:t>
      </w:r>
      <w:r>
        <w:rPr>
          <w:rFonts w:ascii="Cambria" w:eastAsia="Cambria" w:hAnsi="Cambria" w:cs="Cambria"/>
          <w:b/>
          <w:i/>
          <w:w w:val="99"/>
          <w:sz w:val="26"/>
          <w:szCs w:val="26"/>
        </w:rPr>
        <w:t>020</w:t>
      </w:r>
    </w:p>
    <w:p w14:paraId="2DCD263E" w14:textId="77777777" w:rsidR="004E1EAF" w:rsidRDefault="003E7920">
      <w:pPr>
        <w:spacing w:before="58"/>
        <w:ind w:left="3808" w:right="3828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spacing w:val="-1"/>
          <w:sz w:val="32"/>
          <w:szCs w:val="32"/>
        </w:rPr>
        <w:lastRenderedPageBreak/>
        <w:t>L</w:t>
      </w:r>
      <w:r>
        <w:rPr>
          <w:rFonts w:ascii="Cambria" w:eastAsia="Cambria" w:hAnsi="Cambria" w:cs="Cambria"/>
          <w:b/>
          <w:sz w:val="32"/>
          <w:szCs w:val="32"/>
        </w:rPr>
        <w:t>ỜI</w:t>
      </w:r>
      <w:r>
        <w:rPr>
          <w:rFonts w:ascii="Cambria" w:eastAsia="Cambria" w:hAnsi="Cambria" w:cs="Cambria"/>
          <w:b/>
          <w:spacing w:val="-5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M</w:t>
      </w:r>
      <w:r>
        <w:rPr>
          <w:rFonts w:ascii="Cambria" w:eastAsia="Cambria" w:hAnsi="Cambria" w:cs="Cambria"/>
          <w:b/>
          <w:sz w:val="32"/>
          <w:szCs w:val="32"/>
        </w:rPr>
        <w:t>Ở</w:t>
      </w:r>
      <w:r>
        <w:rPr>
          <w:rFonts w:ascii="Cambria" w:eastAsia="Cambria" w:hAnsi="Cambria" w:cs="Cambria"/>
          <w:b/>
          <w:spacing w:val="-3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-1"/>
          <w:w w:val="99"/>
          <w:sz w:val="32"/>
          <w:szCs w:val="32"/>
        </w:rPr>
        <w:t>Đ</w:t>
      </w:r>
      <w:r>
        <w:rPr>
          <w:rFonts w:ascii="Cambria" w:eastAsia="Cambria" w:hAnsi="Cambria" w:cs="Cambria"/>
          <w:b/>
          <w:spacing w:val="1"/>
          <w:w w:val="99"/>
          <w:sz w:val="32"/>
          <w:szCs w:val="32"/>
        </w:rPr>
        <w:t>Ầ</w:t>
      </w:r>
      <w:r>
        <w:rPr>
          <w:rFonts w:ascii="Cambria" w:eastAsia="Cambria" w:hAnsi="Cambria" w:cs="Cambria"/>
          <w:b/>
          <w:w w:val="99"/>
          <w:sz w:val="32"/>
          <w:szCs w:val="32"/>
        </w:rPr>
        <w:t>U</w:t>
      </w:r>
    </w:p>
    <w:p w14:paraId="3240F1FD" w14:textId="77777777" w:rsidR="004E1EAF" w:rsidRDefault="004E1EAF">
      <w:pPr>
        <w:spacing w:before="8" w:line="160" w:lineRule="exact"/>
        <w:rPr>
          <w:sz w:val="17"/>
          <w:szCs w:val="17"/>
        </w:rPr>
      </w:pPr>
    </w:p>
    <w:p w14:paraId="00904C1C" w14:textId="77777777" w:rsidR="004E1EAF" w:rsidRDefault="004E1EAF">
      <w:pPr>
        <w:spacing w:line="200" w:lineRule="exact"/>
      </w:pPr>
    </w:p>
    <w:p w14:paraId="3AC46F71" w14:textId="77777777" w:rsidR="004E1EAF" w:rsidRDefault="003E7920">
      <w:pPr>
        <w:ind w:left="100" w:right="70" w:firstLine="720"/>
        <w:jc w:val="both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na</w:t>
      </w:r>
      <w:r>
        <w:rPr>
          <w:rFonts w:ascii="Cambria" w:eastAsia="Cambria" w:hAnsi="Cambria" w:cs="Cambria"/>
          <w:spacing w:val="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rí</w:t>
      </w:r>
      <w:r>
        <w:rPr>
          <w:rFonts w:ascii="Cambria" w:eastAsia="Cambria" w:hAnsi="Cambria" w:cs="Cambria"/>
          <w:spacing w:val="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uệ</w:t>
      </w:r>
      <w:r>
        <w:rPr>
          <w:rFonts w:ascii="Cambria" w:eastAsia="Cambria" w:hAnsi="Cambria" w:cs="Cambria"/>
          <w:spacing w:val="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3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ân</w:t>
      </w:r>
      <w:r>
        <w:rPr>
          <w:rFonts w:ascii="Cambria" w:eastAsia="Cambria" w:hAnsi="Cambria" w:cs="Cambria"/>
          <w:spacing w:val="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</w:t>
      </w:r>
      <w:r>
        <w:rPr>
          <w:rFonts w:ascii="Cambria" w:eastAsia="Cambria" w:hAnsi="Cambria" w:cs="Cambria"/>
          <w:spacing w:val="-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ifi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al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Int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2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en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 xml:space="preserve">)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ay</w:t>
      </w:r>
      <w:r>
        <w:rPr>
          <w:rFonts w:ascii="Cambria" w:eastAsia="Cambria" w:hAnsi="Cambria" w:cs="Cambria"/>
          <w:spacing w:val="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(Ma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ine Le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rnin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)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lĩ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3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ượ</w:t>
      </w:r>
      <w:r>
        <w:rPr>
          <w:rFonts w:ascii="Cambria" w:eastAsia="Cambria" w:hAnsi="Cambria" w:cs="Cambria"/>
          <w:sz w:val="26"/>
          <w:szCs w:val="26"/>
        </w:rPr>
        <w:t>c n</w:t>
      </w:r>
      <w:r>
        <w:rPr>
          <w:rFonts w:ascii="Cambria" w:eastAsia="Cambria" w:hAnsi="Cambria" w:cs="Cambria"/>
          <w:spacing w:val="1"/>
          <w:sz w:val="26"/>
          <w:szCs w:val="26"/>
        </w:rPr>
        <w:t>hắ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á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1"/>
          <w:sz w:val="26"/>
          <w:szCs w:val="26"/>
        </w:rPr>
        <w:t>iề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4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ian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pacing w:val="3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â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bở</w:t>
      </w:r>
      <w:r>
        <w:rPr>
          <w:rFonts w:ascii="Cambria" w:eastAsia="Cambria" w:hAnsi="Cambria" w:cs="Cambria"/>
          <w:sz w:val="26"/>
          <w:szCs w:val="26"/>
        </w:rPr>
        <w:t xml:space="preserve">i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ính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dụ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củ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nó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t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tiễ</w:t>
      </w:r>
      <w:r>
        <w:rPr>
          <w:rFonts w:ascii="Cambria" w:eastAsia="Cambria" w:hAnsi="Cambria" w:cs="Cambria"/>
          <w:sz w:val="26"/>
          <w:szCs w:val="26"/>
        </w:rPr>
        <w:t>n.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Có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pacing w:val="-2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1"/>
          <w:sz w:val="26"/>
          <w:szCs w:val="26"/>
        </w:rPr>
        <w:t>iề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dụ</w:t>
      </w:r>
      <w:r>
        <w:rPr>
          <w:rFonts w:ascii="Cambria" w:eastAsia="Cambria" w:hAnsi="Cambria" w:cs="Cambria"/>
          <w:sz w:val="26"/>
          <w:szCs w:val="26"/>
        </w:rPr>
        <w:t xml:space="preserve">ng </w:t>
      </w:r>
      <w:r>
        <w:rPr>
          <w:rFonts w:ascii="Cambria" w:eastAsia="Cambria" w:hAnsi="Cambria" w:cs="Cambria"/>
          <w:spacing w:val="1"/>
          <w:sz w:val="26"/>
          <w:szCs w:val="26"/>
        </w:rPr>
        <w:t>củ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 xml:space="preserve">ng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ệ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y đã</w:t>
      </w:r>
      <w:r>
        <w:rPr>
          <w:rFonts w:ascii="Cambria" w:eastAsia="Cambria" w:hAnsi="Cambria" w:cs="Cambria"/>
          <w:spacing w:val="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áp</w:t>
      </w:r>
      <w:r>
        <w:rPr>
          <w:rFonts w:ascii="Cambria" w:eastAsia="Cambria" w:hAnsi="Cambria" w:cs="Cambria"/>
          <w:spacing w:val="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ào</w:t>
      </w:r>
      <w:r>
        <w:rPr>
          <w:rFonts w:ascii="Cambria" w:eastAsia="Cambria" w:hAnsi="Cambria" w:cs="Cambria"/>
          <w:spacing w:val="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</w:t>
      </w:r>
      <w:r>
        <w:rPr>
          <w:rFonts w:ascii="Cambria" w:eastAsia="Cambria" w:hAnsi="Cambria" w:cs="Cambria"/>
          <w:spacing w:val="2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 xml:space="preserve">ng </w:t>
      </w:r>
      <w:r>
        <w:rPr>
          <w:rFonts w:ascii="Cambria" w:eastAsia="Cambria" w:hAnsi="Cambria" w:cs="Cambria"/>
          <w:spacing w:val="1"/>
          <w:sz w:val="26"/>
          <w:szCs w:val="26"/>
        </w:rPr>
        <w:t>hằ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pacing w:val="3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như: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 xml:space="preserve">le 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xe</w:t>
      </w:r>
      <w:r>
        <w:rPr>
          <w:rFonts w:ascii="Cambria" w:eastAsia="Cambria" w:hAnsi="Cambria" w:cs="Cambria"/>
          <w:spacing w:val="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ô</w:t>
      </w:r>
      <w:r>
        <w:rPr>
          <w:rFonts w:ascii="Cambria" w:eastAsia="Cambria" w:hAnsi="Cambria" w:cs="Cambria"/>
          <w:spacing w:val="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ô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ự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3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nh,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uả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 xml:space="preserve">g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áo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ý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mu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5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ệ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di</w:t>
      </w:r>
      <w:r>
        <w:rPr>
          <w:rFonts w:ascii="Cambria" w:eastAsia="Cambria" w:hAnsi="Cambria" w:cs="Cambria"/>
          <w:spacing w:val="3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n…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iệt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lĩ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qu</w:t>
      </w:r>
      <w:r>
        <w:rPr>
          <w:rFonts w:ascii="Cambria" w:eastAsia="Cambria" w:hAnsi="Cambria" w:cs="Cambria"/>
          <w:sz w:val="26"/>
          <w:szCs w:val="26"/>
        </w:rPr>
        <w:t>an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âm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 nay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“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3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pacing w:val="1"/>
          <w:sz w:val="26"/>
          <w:szCs w:val="26"/>
        </w:rPr>
        <w:t>”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3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iệ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iên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ú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 đa</w:t>
      </w:r>
      <w:r>
        <w:rPr>
          <w:rFonts w:ascii="Cambria" w:eastAsia="Cambria" w:hAnsi="Cambria" w:cs="Cambria"/>
          <w:spacing w:val="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nên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k</w:t>
      </w:r>
      <w:r>
        <w:rPr>
          <w:rFonts w:ascii="Cambria" w:eastAsia="Cambria" w:hAnsi="Cambria" w:cs="Cambria"/>
          <w:spacing w:val="4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ổ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bài</w:t>
      </w:r>
      <w:r>
        <w:rPr>
          <w:rFonts w:ascii="Cambria" w:eastAsia="Cambria" w:hAnsi="Cambria" w:cs="Cambria"/>
          <w:spacing w:val="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nà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nhóm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hú</w:t>
      </w:r>
      <w:r>
        <w:rPr>
          <w:rFonts w:ascii="Cambria" w:eastAsia="Cambria" w:hAnsi="Cambria" w:cs="Cambria"/>
          <w:sz w:val="26"/>
          <w:szCs w:val="26"/>
        </w:rPr>
        <w:t>ng em</w:t>
      </w:r>
      <w:r>
        <w:rPr>
          <w:rFonts w:ascii="Cambria" w:eastAsia="Cambria" w:hAnsi="Cambria" w:cs="Cambria"/>
          <w:spacing w:val="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qu</w:t>
      </w:r>
      <w:r>
        <w:rPr>
          <w:rFonts w:ascii="Cambria" w:eastAsia="Cambria" w:hAnsi="Cambria" w:cs="Cambria"/>
          <w:spacing w:val="2"/>
          <w:sz w:val="26"/>
          <w:szCs w:val="26"/>
        </w:rPr>
        <w:t>y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định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“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i”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iên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pacing w:val="1"/>
          <w:sz w:val="26"/>
          <w:szCs w:val="26"/>
        </w:rPr>
        <w:t>u.</w:t>
      </w:r>
    </w:p>
    <w:p w14:paraId="1CF40E68" w14:textId="77777777" w:rsidR="004E1EAF" w:rsidRDefault="003E7920">
      <w:pPr>
        <w:ind w:left="100" w:right="70" w:firstLine="720"/>
        <w:jc w:val="both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380" w:right="1320" w:bottom="280" w:left="1340" w:header="720" w:footer="72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>Bên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cạ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đó,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nay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ế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i,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2"/>
          <w:sz w:val="26"/>
          <w:szCs w:val="26"/>
        </w:rPr>
        <w:t>ì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d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 xml:space="preserve">ng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ề</w:t>
      </w:r>
      <w:r>
        <w:rPr>
          <w:rFonts w:ascii="Cambria" w:eastAsia="Cambria" w:hAnsi="Cambria" w:cs="Cambria"/>
          <w:sz w:val="26"/>
          <w:szCs w:val="26"/>
        </w:rPr>
        <w:t xml:space="preserve">u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 xml:space="preserve">ng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ia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ăng.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an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 xml:space="preserve">àn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 xml:space="preserve">o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pacing w:val="2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3"/>
          <w:sz w:val="26"/>
          <w:szCs w:val="26"/>
        </w:rPr>
        <w:t>â</w:t>
      </w:r>
      <w:r>
        <w:rPr>
          <w:rFonts w:ascii="Cambria" w:eastAsia="Cambria" w:hAnsi="Cambria" w:cs="Cambria"/>
          <w:sz w:val="26"/>
          <w:szCs w:val="26"/>
        </w:rPr>
        <w:t>n,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ố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th</w:t>
      </w:r>
      <w:r>
        <w:rPr>
          <w:rFonts w:ascii="Cambria" w:eastAsia="Cambria" w:hAnsi="Cambria" w:cs="Cambria"/>
          <w:sz w:val="26"/>
          <w:szCs w:val="26"/>
        </w:rPr>
        <w:t>ành p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 xml:space="preserve">ố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ã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ban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h</w:t>
      </w:r>
      <w:r>
        <w:rPr>
          <w:rFonts w:ascii="Cambria" w:eastAsia="Cambria" w:hAnsi="Cambria" w:cs="Cambria"/>
          <w:sz w:val="26"/>
          <w:szCs w:val="26"/>
        </w:rPr>
        <w:t>ành qui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 xml:space="preserve">ịnh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ề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ở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nơi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để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hạ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quy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ịnh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 xml:space="preserve">g </w:t>
      </w:r>
      <w:r>
        <w:rPr>
          <w:rFonts w:ascii="Cambria" w:eastAsia="Cambria" w:hAnsi="Cambria" w:cs="Cambria"/>
          <w:spacing w:val="1"/>
          <w:sz w:val="26"/>
          <w:szCs w:val="26"/>
        </w:rPr>
        <w:t>thờ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ian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dị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ũ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hả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ề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sứ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để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rà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so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>ú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r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. Đó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cũ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lí</w:t>
      </w:r>
      <w:r>
        <w:rPr>
          <w:rFonts w:ascii="Cambria" w:eastAsia="Cambria" w:hAnsi="Cambria" w:cs="Cambria"/>
          <w:spacing w:val="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do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ó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đề</w:t>
      </w:r>
      <w:r>
        <w:rPr>
          <w:rFonts w:ascii="Cambria" w:eastAsia="Cambria" w:hAnsi="Cambria" w:cs="Cambria"/>
          <w:spacing w:val="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ài:</w:t>
      </w:r>
      <w:r>
        <w:rPr>
          <w:rFonts w:ascii="Cambria" w:eastAsia="Cambria" w:hAnsi="Cambria" w:cs="Cambria"/>
          <w:spacing w:val="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“N</w:t>
      </w:r>
      <w:r>
        <w:rPr>
          <w:rFonts w:ascii="Cambria" w:eastAsia="Cambria" w:hAnsi="Cambria" w:cs="Cambria"/>
          <w:spacing w:val="-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 xml:space="preserve">ẬN </w:t>
      </w:r>
      <w:r>
        <w:rPr>
          <w:rFonts w:ascii="Cambria" w:eastAsia="Cambria" w:hAnsi="Cambria" w:cs="Cambria"/>
          <w:spacing w:val="-1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sz w:val="26"/>
          <w:szCs w:val="26"/>
        </w:rPr>
        <w:t>ỆN</w:t>
      </w:r>
      <w:r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2"/>
          <w:sz w:val="26"/>
          <w:szCs w:val="26"/>
        </w:rPr>
        <w:t>Ư</w:t>
      </w:r>
      <w:r>
        <w:rPr>
          <w:rFonts w:ascii="Cambria" w:eastAsia="Cambria" w:hAnsi="Cambria" w:cs="Cambria"/>
          <w:spacing w:val="-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 Đ</w:t>
      </w:r>
      <w:r>
        <w:rPr>
          <w:rFonts w:ascii="Cambria" w:eastAsia="Cambria" w:hAnsi="Cambria" w:cs="Cambria"/>
          <w:spacing w:val="2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</w:t>
      </w:r>
      <w:r>
        <w:rPr>
          <w:rFonts w:ascii="Cambria" w:eastAsia="Cambria" w:hAnsi="Cambria" w:cs="Cambria"/>
          <w:spacing w:val="-1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 xml:space="preserve">G </w:t>
      </w:r>
      <w:r>
        <w:rPr>
          <w:rFonts w:ascii="Cambria" w:eastAsia="Cambria" w:hAnsi="Cambria" w:cs="Cambria"/>
          <w:spacing w:val="2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 xml:space="preserve">Ử </w:t>
      </w:r>
      <w:r>
        <w:rPr>
          <w:rFonts w:ascii="Cambria" w:eastAsia="Cambria" w:hAnsi="Cambria" w:cs="Cambria"/>
          <w:spacing w:val="-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Ụ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1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CV</w:t>
      </w:r>
      <w:r>
        <w:rPr>
          <w:rFonts w:ascii="Cambria" w:eastAsia="Cambria" w:hAnsi="Cambria" w:cs="Cambria"/>
          <w:spacing w:val="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1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NSO</w:t>
      </w:r>
      <w:r>
        <w:rPr>
          <w:rFonts w:ascii="Cambria" w:eastAsia="Cambria" w:hAnsi="Cambria" w:cs="Cambria"/>
          <w:sz w:val="26"/>
          <w:szCs w:val="26"/>
        </w:rPr>
        <w:t>RFL</w:t>
      </w:r>
      <w:r>
        <w:rPr>
          <w:rFonts w:ascii="Cambria" w:eastAsia="Cambria" w:hAnsi="Cambria" w:cs="Cambria"/>
          <w:spacing w:val="1"/>
          <w:sz w:val="26"/>
          <w:szCs w:val="26"/>
        </w:rPr>
        <w:t>OW</w:t>
      </w:r>
      <w:r>
        <w:rPr>
          <w:rFonts w:ascii="Cambria" w:eastAsia="Cambria" w:hAnsi="Cambria" w:cs="Cambria"/>
          <w:sz w:val="26"/>
          <w:szCs w:val="26"/>
        </w:rPr>
        <w:t>/KERAS</w:t>
      </w:r>
      <w:r>
        <w:rPr>
          <w:rFonts w:ascii="Cambria" w:eastAsia="Cambria" w:hAnsi="Cambria" w:cs="Cambria"/>
          <w:spacing w:val="2"/>
          <w:sz w:val="26"/>
          <w:szCs w:val="26"/>
        </w:rPr>
        <w:t>.</w:t>
      </w:r>
      <w:r>
        <w:rPr>
          <w:rFonts w:ascii="Cambria" w:eastAsia="Cambria" w:hAnsi="Cambria" w:cs="Cambria"/>
          <w:sz w:val="26"/>
          <w:szCs w:val="26"/>
        </w:rPr>
        <w:t>”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pacing w:val="7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ằ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sứ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1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pacing w:val="3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1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đả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1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 xml:space="preserve">át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ịp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ườ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vi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3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quy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h.</w:t>
      </w:r>
    </w:p>
    <w:p w14:paraId="59D96E3E" w14:textId="77777777" w:rsidR="004E1EAF" w:rsidRDefault="003E7920">
      <w:pPr>
        <w:spacing w:before="58"/>
        <w:ind w:left="3830" w:right="3829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spacing w:val="-1"/>
          <w:sz w:val="32"/>
          <w:szCs w:val="32"/>
        </w:rPr>
        <w:lastRenderedPageBreak/>
        <w:t>L</w:t>
      </w:r>
      <w:r>
        <w:rPr>
          <w:rFonts w:ascii="Cambria" w:eastAsia="Cambria" w:hAnsi="Cambria" w:cs="Cambria"/>
          <w:b/>
          <w:sz w:val="32"/>
          <w:szCs w:val="32"/>
        </w:rPr>
        <w:t>ỜI</w:t>
      </w:r>
      <w:r>
        <w:rPr>
          <w:rFonts w:ascii="Cambria" w:eastAsia="Cambria" w:hAnsi="Cambria" w:cs="Cambria"/>
          <w:b/>
          <w:spacing w:val="-5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C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Ả</w:t>
      </w:r>
      <w:r>
        <w:rPr>
          <w:rFonts w:ascii="Cambria" w:eastAsia="Cambria" w:hAnsi="Cambria" w:cs="Cambria"/>
          <w:b/>
          <w:sz w:val="32"/>
          <w:szCs w:val="32"/>
        </w:rPr>
        <w:t>M</w:t>
      </w:r>
      <w:r>
        <w:rPr>
          <w:rFonts w:ascii="Cambria" w:eastAsia="Cambria" w:hAnsi="Cambria" w:cs="Cambria"/>
          <w:b/>
          <w:spacing w:val="-5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w w:val="99"/>
          <w:sz w:val="32"/>
          <w:szCs w:val="32"/>
        </w:rPr>
        <w:t>ƠN</w:t>
      </w:r>
    </w:p>
    <w:p w14:paraId="05671ECA" w14:textId="77777777" w:rsidR="004E1EAF" w:rsidRDefault="004E1EAF">
      <w:pPr>
        <w:spacing w:before="1" w:line="180" w:lineRule="exact"/>
        <w:rPr>
          <w:sz w:val="19"/>
          <w:szCs w:val="19"/>
        </w:rPr>
      </w:pPr>
    </w:p>
    <w:p w14:paraId="18DC5072" w14:textId="588EAAE1" w:rsidR="004E1EAF" w:rsidRDefault="003E7920" w:rsidP="003E7920">
      <w:pPr>
        <w:ind w:left="90" w:right="20"/>
        <w:jc w:val="both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Tro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gian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a,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ướ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sự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pacing w:val="4"/>
          <w:sz w:val="26"/>
          <w:szCs w:val="26"/>
        </w:rPr>
        <w:t>ẫ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3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3E7920">
        <w:rPr>
          <w:rFonts w:eastAsia="Cambria"/>
          <w:sz w:val="26"/>
          <w:szCs w:val="26"/>
        </w:rPr>
        <w:t>TH</w:t>
      </w:r>
      <w:r w:rsidRPr="003E7920">
        <w:rPr>
          <w:rFonts w:eastAsia="Cambria"/>
          <w:spacing w:val="1"/>
          <w:sz w:val="26"/>
          <w:szCs w:val="26"/>
        </w:rPr>
        <w:t>S</w:t>
      </w:r>
      <w:r w:rsidRPr="003E7920">
        <w:rPr>
          <w:rFonts w:eastAsia="Cambria"/>
          <w:sz w:val="26"/>
          <w:szCs w:val="26"/>
        </w:rPr>
        <w:t>.NGUYỄN VĂN BÌNH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nhóm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đã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àn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2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“</w:t>
      </w:r>
      <w:r>
        <w:rPr>
          <w:rFonts w:ascii="Cambria" w:eastAsia="Cambria" w:hAnsi="Cambria" w:cs="Cambria"/>
          <w:spacing w:val="1"/>
          <w:sz w:val="26"/>
          <w:szCs w:val="26"/>
        </w:rPr>
        <w:t>NH</w:t>
      </w:r>
      <w:r>
        <w:rPr>
          <w:rFonts w:ascii="Cambria" w:eastAsia="Cambria" w:hAnsi="Cambria" w:cs="Cambria"/>
          <w:spacing w:val="-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DIỆN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2"/>
          <w:sz w:val="26"/>
          <w:szCs w:val="26"/>
        </w:rPr>
        <w:t>Ư</w:t>
      </w:r>
      <w:r>
        <w:rPr>
          <w:rFonts w:ascii="Cambria" w:eastAsia="Cambria" w:hAnsi="Cambria" w:cs="Cambria"/>
          <w:spacing w:val="-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ĐEO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-1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 xml:space="preserve">G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Ụ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P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CV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TE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NSO</w:t>
      </w:r>
      <w:r>
        <w:rPr>
          <w:rFonts w:ascii="Cambria" w:eastAsia="Cambria" w:hAnsi="Cambria" w:cs="Cambria"/>
          <w:w w:val="99"/>
          <w:sz w:val="26"/>
          <w:szCs w:val="26"/>
        </w:rPr>
        <w:t>RFL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OW</w:t>
      </w:r>
      <w:r>
        <w:rPr>
          <w:rFonts w:ascii="Cambria" w:eastAsia="Cambria" w:hAnsi="Cambria" w:cs="Cambria"/>
          <w:w w:val="99"/>
          <w:sz w:val="26"/>
          <w:szCs w:val="26"/>
        </w:rPr>
        <w:t>/KER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AS</w:t>
      </w:r>
      <w:r>
        <w:rPr>
          <w:rFonts w:ascii="Cambria" w:eastAsia="Cambria" w:hAnsi="Cambria" w:cs="Cambria"/>
          <w:w w:val="99"/>
          <w:sz w:val="26"/>
          <w:szCs w:val="26"/>
        </w:rPr>
        <w:t>”</w:t>
      </w:r>
      <w:r>
        <w:rPr>
          <w:rFonts w:ascii="Cambria" w:eastAsia="Cambria" w:hAnsi="Cambria" w:cs="Cambria"/>
          <w:spacing w:val="2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6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có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ơ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ìm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tiế</w:t>
      </w:r>
      <w:r>
        <w:rPr>
          <w:rFonts w:ascii="Cambria" w:eastAsia="Cambria" w:hAnsi="Cambria" w:cs="Cambria"/>
          <w:sz w:val="26"/>
          <w:szCs w:val="26"/>
        </w:rPr>
        <w:t xml:space="preserve">p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nhi</w:t>
      </w:r>
      <w:r>
        <w:rPr>
          <w:rFonts w:ascii="Cambria" w:eastAsia="Cambria" w:hAnsi="Cambria" w:cs="Cambria"/>
          <w:spacing w:val="1"/>
          <w:sz w:val="26"/>
          <w:szCs w:val="26"/>
        </w:rPr>
        <w:t>ề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-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pacing w:val="1"/>
          <w:sz w:val="26"/>
          <w:szCs w:val="26"/>
        </w:rPr>
        <w:t>c.</w:t>
      </w:r>
    </w:p>
    <w:p w14:paraId="5706E361" w14:textId="77777777" w:rsidR="004E1EAF" w:rsidRDefault="004E1EAF">
      <w:pPr>
        <w:spacing w:before="1" w:line="160" w:lineRule="exact"/>
        <w:rPr>
          <w:sz w:val="16"/>
          <w:szCs w:val="16"/>
        </w:rPr>
      </w:pPr>
    </w:p>
    <w:p w14:paraId="3E4DE265" w14:textId="77777777" w:rsidR="004E1EAF" w:rsidRDefault="003E7920">
      <w:pPr>
        <w:spacing w:line="258" w:lineRule="auto"/>
        <w:ind w:left="100" w:right="165" w:firstLine="720"/>
        <w:jc w:val="both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-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gian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kiế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nên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ề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ài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ỏ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ữ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</w:t>
      </w:r>
      <w:r>
        <w:rPr>
          <w:rFonts w:ascii="Cambria" w:eastAsia="Cambria" w:hAnsi="Cambria" w:cs="Cambria"/>
          <w:spacing w:val="-1"/>
          <w:sz w:val="26"/>
          <w:szCs w:val="26"/>
        </w:rPr>
        <w:t>ó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 xml:space="preserve">,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nh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1"/>
          <w:sz w:val="26"/>
          <w:szCs w:val="26"/>
        </w:rPr>
        <w:t>ó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ý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 T</w:t>
      </w:r>
      <w:r>
        <w:rPr>
          <w:rFonts w:ascii="Cambria" w:eastAsia="Cambria" w:hAnsi="Cambria" w:cs="Cambria"/>
          <w:spacing w:val="1"/>
          <w:sz w:val="26"/>
          <w:szCs w:val="26"/>
        </w:rPr>
        <w:t>hầ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(C</w:t>
      </w:r>
      <w:r>
        <w:rPr>
          <w:rFonts w:ascii="Cambria" w:eastAsia="Cambria" w:hAnsi="Cambria" w:cs="Cambria"/>
          <w:spacing w:val="2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)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iáo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n.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Nh</w:t>
      </w:r>
      <w:r>
        <w:rPr>
          <w:rFonts w:ascii="Cambria" w:eastAsia="Cambria" w:hAnsi="Cambria" w:cs="Cambria"/>
          <w:spacing w:val="-1"/>
          <w:sz w:val="26"/>
          <w:szCs w:val="26"/>
        </w:rPr>
        <w:t>ó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bày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ỏ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2"/>
          <w:sz w:val="26"/>
          <w:szCs w:val="26"/>
        </w:rPr>
        <w:t>ò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âu s</w:t>
      </w:r>
      <w:r>
        <w:rPr>
          <w:rFonts w:ascii="Cambria" w:eastAsia="Cambria" w:hAnsi="Cambria" w:cs="Cambria"/>
          <w:spacing w:val="1"/>
          <w:sz w:val="26"/>
          <w:szCs w:val="26"/>
        </w:rPr>
        <w:t>ắ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thầ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vì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đã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giúp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àn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ề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ài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này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cũ</w:t>
      </w:r>
      <w:r>
        <w:rPr>
          <w:rFonts w:ascii="Cambria" w:eastAsia="Cambria" w:hAnsi="Cambria" w:cs="Cambria"/>
          <w:sz w:val="26"/>
          <w:szCs w:val="26"/>
        </w:rPr>
        <w:t>ng như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àn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bài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báo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áo.</w:t>
      </w:r>
    </w:p>
    <w:p w14:paraId="4CF31495" w14:textId="77777777" w:rsidR="004E1EAF" w:rsidRDefault="004E1EAF">
      <w:pPr>
        <w:spacing w:before="2" w:line="160" w:lineRule="exact"/>
        <w:rPr>
          <w:sz w:val="16"/>
          <w:szCs w:val="16"/>
        </w:rPr>
      </w:pPr>
    </w:p>
    <w:p w14:paraId="24697471" w14:textId="77777777" w:rsidR="004E1EAF" w:rsidRDefault="003E7920">
      <w:pPr>
        <w:ind w:left="82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380" w:right="1340" w:bottom="280" w:left="1340" w:header="720" w:footer="72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ân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ơn!</w:t>
      </w:r>
    </w:p>
    <w:p w14:paraId="7CA4E47F" w14:textId="77777777" w:rsidR="004E1EAF" w:rsidRDefault="003E7920">
      <w:pPr>
        <w:spacing w:before="58"/>
        <w:ind w:left="3951" w:right="3949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spacing w:val="-1"/>
          <w:sz w:val="32"/>
          <w:szCs w:val="32"/>
        </w:rPr>
        <w:lastRenderedPageBreak/>
        <w:t>N</w:t>
      </w:r>
      <w:r>
        <w:rPr>
          <w:rFonts w:ascii="Cambria" w:eastAsia="Cambria" w:hAnsi="Cambria" w:cs="Cambria"/>
          <w:b/>
          <w:sz w:val="32"/>
          <w:szCs w:val="32"/>
        </w:rPr>
        <w:t>H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Ậ</w:t>
      </w:r>
      <w:r>
        <w:rPr>
          <w:rFonts w:ascii="Cambria" w:eastAsia="Cambria" w:hAnsi="Cambria" w:cs="Cambria"/>
          <w:b/>
          <w:sz w:val="32"/>
          <w:szCs w:val="32"/>
        </w:rPr>
        <w:t>N</w:t>
      </w:r>
      <w:r>
        <w:rPr>
          <w:rFonts w:ascii="Cambria" w:eastAsia="Cambria" w:hAnsi="Cambria" w:cs="Cambria"/>
          <w:b/>
          <w:spacing w:val="-6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w w:val="99"/>
          <w:sz w:val="32"/>
          <w:szCs w:val="32"/>
        </w:rPr>
        <w:t>XÉT</w:t>
      </w:r>
    </w:p>
    <w:p w14:paraId="5CDEC6FC" w14:textId="77777777" w:rsidR="004E1EAF" w:rsidRDefault="003E7920">
      <w:pPr>
        <w:spacing w:before="1"/>
        <w:ind w:left="3154" w:right="315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>(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ủ</w:t>
      </w:r>
      <w:r>
        <w:rPr>
          <w:rFonts w:ascii="Cambria" w:eastAsia="Cambria" w:hAnsi="Cambria" w:cs="Cambria"/>
          <w:b/>
          <w:sz w:val="26"/>
          <w:szCs w:val="26"/>
        </w:rPr>
        <w:t>a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gi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á</w:t>
      </w:r>
      <w:r>
        <w:rPr>
          <w:rFonts w:ascii="Cambria" w:eastAsia="Cambria" w:hAnsi="Cambria" w:cs="Cambria"/>
          <w:b/>
          <w:sz w:val="26"/>
          <w:szCs w:val="26"/>
        </w:rPr>
        <w:t>o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v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ê</w:t>
      </w:r>
      <w:r>
        <w:rPr>
          <w:rFonts w:ascii="Cambria" w:eastAsia="Cambria" w:hAnsi="Cambria" w:cs="Cambria"/>
          <w:b/>
          <w:sz w:val="26"/>
          <w:szCs w:val="26"/>
        </w:rPr>
        <w:t>n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hư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ớ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sz w:val="26"/>
          <w:szCs w:val="26"/>
        </w:rPr>
        <w:t>g</w:t>
      </w:r>
      <w:r>
        <w:rPr>
          <w:rFonts w:ascii="Cambria" w:eastAsia="Cambria" w:hAnsi="Cambria" w:cs="Cambria"/>
          <w:b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w w:val="99"/>
          <w:sz w:val="26"/>
          <w:szCs w:val="26"/>
        </w:rPr>
        <w:t>d</w:t>
      </w:r>
      <w:r>
        <w:rPr>
          <w:rFonts w:ascii="Cambria" w:eastAsia="Cambria" w:hAnsi="Cambria" w:cs="Cambria"/>
          <w:b/>
          <w:spacing w:val="1"/>
          <w:w w:val="99"/>
          <w:sz w:val="26"/>
          <w:szCs w:val="26"/>
        </w:rPr>
        <w:t>ẫ</w:t>
      </w:r>
      <w:r>
        <w:rPr>
          <w:rFonts w:ascii="Cambria" w:eastAsia="Cambria" w:hAnsi="Cambria" w:cs="Cambria"/>
          <w:b/>
          <w:spacing w:val="-1"/>
          <w:w w:val="99"/>
          <w:sz w:val="26"/>
          <w:szCs w:val="26"/>
        </w:rPr>
        <w:t>n)</w:t>
      </w:r>
    </w:p>
    <w:p w14:paraId="69848C48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1D06A516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22F80B4B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20D60EF8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4F0907F3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2882D689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3E6D16C4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7A0F449A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36C7BB43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2767C1CC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52827B63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72C45B5B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71F19C74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5D0C0BA5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32279C5F" w14:textId="77777777" w:rsidR="004E1EAF" w:rsidRDefault="003E7920">
      <w:pPr>
        <w:ind w:left="79" w:right="67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</w:p>
    <w:p w14:paraId="34A6C3C7" w14:textId="77777777" w:rsidR="004E1EAF" w:rsidRDefault="004E1EAF">
      <w:pPr>
        <w:spacing w:before="5" w:line="100" w:lineRule="exact"/>
        <w:rPr>
          <w:sz w:val="10"/>
          <w:szCs w:val="10"/>
        </w:rPr>
      </w:pPr>
    </w:p>
    <w:p w14:paraId="7CB165E8" w14:textId="77777777" w:rsidR="004E1EAF" w:rsidRDefault="004E1EAF">
      <w:pPr>
        <w:spacing w:line="200" w:lineRule="exact"/>
      </w:pPr>
    </w:p>
    <w:p w14:paraId="3C9F7376" w14:textId="0F239E6A" w:rsidR="004E1EAF" w:rsidRDefault="003E7920">
      <w:pPr>
        <w:ind w:left="5466" w:right="804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i/>
          <w:sz w:val="26"/>
          <w:szCs w:val="26"/>
        </w:rPr>
        <w:t>Đà</w:t>
      </w:r>
      <w:r>
        <w:rPr>
          <w:rFonts w:ascii="Cambria" w:eastAsia="Cambria" w:hAnsi="Cambria" w:cs="Cambria"/>
          <w:i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i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i/>
          <w:sz w:val="26"/>
          <w:szCs w:val="26"/>
        </w:rPr>
        <w:t>ẵng,</w:t>
      </w:r>
      <w:r>
        <w:rPr>
          <w:rFonts w:ascii="Cambria" w:eastAsia="Cambria" w:hAnsi="Cambria" w:cs="Cambria"/>
          <w:i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i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i/>
          <w:sz w:val="26"/>
          <w:szCs w:val="26"/>
        </w:rPr>
        <w:t>háng</w:t>
      </w:r>
      <w:r>
        <w:rPr>
          <w:rFonts w:ascii="Cambria" w:eastAsia="Cambria" w:hAnsi="Cambria" w:cs="Cambria"/>
          <w:i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i/>
          <w:spacing w:val="2"/>
          <w:sz w:val="26"/>
          <w:szCs w:val="26"/>
        </w:rPr>
        <w:t>0</w:t>
      </w:r>
      <w:r w:rsidR="005454EB">
        <w:rPr>
          <w:rFonts w:ascii="Cambria" w:eastAsia="Cambria" w:hAnsi="Cambria" w:cs="Cambria"/>
          <w:i/>
          <w:sz w:val="26"/>
          <w:szCs w:val="26"/>
        </w:rPr>
        <w:t>7</w:t>
      </w:r>
      <w:r>
        <w:rPr>
          <w:rFonts w:ascii="Cambria" w:eastAsia="Cambria" w:hAnsi="Cambria" w:cs="Cambria"/>
          <w:i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i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i/>
          <w:sz w:val="26"/>
          <w:szCs w:val="26"/>
        </w:rPr>
        <w:t>ăm</w:t>
      </w:r>
      <w:r>
        <w:rPr>
          <w:rFonts w:ascii="Cambria" w:eastAsia="Cambria" w:hAnsi="Cambria" w:cs="Cambria"/>
          <w:i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i/>
          <w:w w:val="99"/>
          <w:sz w:val="26"/>
          <w:szCs w:val="26"/>
        </w:rPr>
        <w:t>2020</w:t>
      </w:r>
    </w:p>
    <w:p w14:paraId="4C1D4B36" w14:textId="77777777" w:rsidR="004E1EAF" w:rsidRDefault="003E7920">
      <w:pPr>
        <w:ind w:left="5739" w:right="1069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b/>
          <w:sz w:val="26"/>
          <w:szCs w:val="26"/>
        </w:rPr>
        <w:t>ng</w:t>
      </w:r>
      <w:r>
        <w:rPr>
          <w:rFonts w:ascii="Cambria" w:eastAsia="Cambria" w:hAnsi="Cambria" w:cs="Cambria"/>
          <w:b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v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ê</w:t>
      </w:r>
      <w:r>
        <w:rPr>
          <w:rFonts w:ascii="Cambria" w:eastAsia="Cambria" w:hAnsi="Cambria" w:cs="Cambria"/>
          <w:b/>
          <w:sz w:val="26"/>
          <w:szCs w:val="26"/>
        </w:rPr>
        <w:t>n</w:t>
      </w:r>
      <w:r>
        <w:rPr>
          <w:rFonts w:ascii="Cambria" w:eastAsia="Cambria" w:hAnsi="Cambria" w:cs="Cambria"/>
          <w:b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ư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ớ</w:t>
      </w:r>
      <w:r>
        <w:rPr>
          <w:rFonts w:ascii="Cambria" w:eastAsia="Cambria" w:hAnsi="Cambria" w:cs="Cambria"/>
          <w:b/>
          <w:sz w:val="26"/>
          <w:szCs w:val="26"/>
        </w:rPr>
        <w:t>ng</w:t>
      </w:r>
      <w:r>
        <w:rPr>
          <w:rFonts w:ascii="Cambria" w:eastAsia="Cambria" w:hAnsi="Cambria" w:cs="Cambria"/>
          <w:b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w w:val="99"/>
          <w:sz w:val="26"/>
          <w:szCs w:val="26"/>
        </w:rPr>
        <w:t>d</w:t>
      </w:r>
      <w:r>
        <w:rPr>
          <w:rFonts w:ascii="Cambria" w:eastAsia="Cambria" w:hAnsi="Cambria" w:cs="Cambria"/>
          <w:b/>
          <w:spacing w:val="1"/>
          <w:w w:val="99"/>
          <w:sz w:val="26"/>
          <w:szCs w:val="26"/>
        </w:rPr>
        <w:t>ẫ</w:t>
      </w:r>
      <w:r>
        <w:rPr>
          <w:rFonts w:ascii="Cambria" w:eastAsia="Cambria" w:hAnsi="Cambria" w:cs="Cambria"/>
          <w:b/>
          <w:w w:val="99"/>
          <w:sz w:val="26"/>
          <w:szCs w:val="26"/>
        </w:rPr>
        <w:t>n</w:t>
      </w:r>
    </w:p>
    <w:p w14:paraId="1ADB2C30" w14:textId="77777777" w:rsidR="004E1EAF" w:rsidRDefault="004E1EAF">
      <w:pPr>
        <w:spacing w:line="200" w:lineRule="exact"/>
      </w:pPr>
    </w:p>
    <w:p w14:paraId="653AF18C" w14:textId="77777777" w:rsidR="004E1EAF" w:rsidRDefault="004E1EAF">
      <w:pPr>
        <w:spacing w:line="200" w:lineRule="exact"/>
      </w:pPr>
    </w:p>
    <w:p w14:paraId="215165F9" w14:textId="77777777" w:rsidR="004E1EAF" w:rsidRDefault="004E1EAF">
      <w:pPr>
        <w:spacing w:line="200" w:lineRule="exact"/>
      </w:pPr>
    </w:p>
    <w:p w14:paraId="4AC1BA54" w14:textId="77777777" w:rsidR="004E1EAF" w:rsidRDefault="004E1EAF">
      <w:pPr>
        <w:spacing w:line="200" w:lineRule="exact"/>
      </w:pPr>
    </w:p>
    <w:p w14:paraId="0515FD30" w14:textId="77777777" w:rsidR="004E1EAF" w:rsidRDefault="004E1EAF">
      <w:pPr>
        <w:spacing w:line="200" w:lineRule="exact"/>
      </w:pPr>
    </w:p>
    <w:p w14:paraId="379ED7A8" w14:textId="77777777" w:rsidR="004E1EAF" w:rsidRDefault="004E1EAF">
      <w:pPr>
        <w:spacing w:line="200" w:lineRule="exact"/>
      </w:pPr>
    </w:p>
    <w:p w14:paraId="63C40ADE" w14:textId="77777777" w:rsidR="004E1EAF" w:rsidRDefault="004E1EAF">
      <w:pPr>
        <w:spacing w:line="200" w:lineRule="exact"/>
      </w:pPr>
    </w:p>
    <w:p w14:paraId="72E1C162" w14:textId="77777777" w:rsidR="004E1EAF" w:rsidRDefault="004E1EAF">
      <w:pPr>
        <w:spacing w:line="200" w:lineRule="exact"/>
      </w:pPr>
    </w:p>
    <w:p w14:paraId="59C4CB87" w14:textId="77777777" w:rsidR="004E1EAF" w:rsidRDefault="004E1EAF">
      <w:pPr>
        <w:spacing w:before="9" w:line="220" w:lineRule="exact"/>
        <w:rPr>
          <w:sz w:val="22"/>
          <w:szCs w:val="22"/>
        </w:rPr>
      </w:pPr>
    </w:p>
    <w:p w14:paraId="6DC0EEDB" w14:textId="5B015E1B" w:rsidR="004E1EAF" w:rsidRDefault="005454EB" w:rsidP="005454EB">
      <w:pPr>
        <w:tabs>
          <w:tab w:val="left" w:pos="5670"/>
        </w:tabs>
        <w:ind w:left="5310" w:right="1110" w:hanging="27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380" w:right="1360" w:bottom="280" w:left="1360" w:header="720" w:footer="720" w:gutter="0"/>
          <w:cols w:space="720"/>
        </w:sectPr>
      </w:pPr>
      <w:r>
        <w:rPr>
          <w:rFonts w:ascii="Cambria" w:eastAsia="Cambria" w:hAnsi="Cambria" w:cs="Cambria"/>
          <w:i/>
          <w:sz w:val="26"/>
          <w:szCs w:val="26"/>
        </w:rPr>
        <w:tab/>
      </w:r>
      <w:r>
        <w:rPr>
          <w:rFonts w:ascii="Cambria" w:eastAsia="Cambria" w:hAnsi="Cambria" w:cs="Cambria"/>
          <w:i/>
          <w:sz w:val="26"/>
          <w:szCs w:val="26"/>
        </w:rPr>
        <w:tab/>
      </w:r>
      <w:r w:rsidR="003E7920">
        <w:rPr>
          <w:rFonts w:ascii="Cambria" w:eastAsia="Cambria" w:hAnsi="Cambria" w:cs="Cambria"/>
          <w:i/>
          <w:sz w:val="26"/>
          <w:szCs w:val="26"/>
        </w:rPr>
        <w:t>THS.</w:t>
      </w:r>
      <w:r w:rsidR="003E7920">
        <w:rPr>
          <w:rFonts w:ascii="Cambria" w:eastAsia="Cambria" w:hAnsi="Cambria" w:cs="Cambria"/>
          <w:i/>
          <w:spacing w:val="-2"/>
          <w:sz w:val="26"/>
          <w:szCs w:val="26"/>
        </w:rPr>
        <w:t xml:space="preserve"> </w:t>
      </w:r>
      <w:r w:rsidR="003E7920">
        <w:rPr>
          <w:rFonts w:ascii="Cambria" w:eastAsia="Cambria" w:hAnsi="Cambria" w:cs="Cambria"/>
          <w:i/>
          <w:sz w:val="26"/>
          <w:szCs w:val="26"/>
        </w:rPr>
        <w:t>NGUYỄN VĂN BÌNH</w:t>
      </w:r>
    </w:p>
    <w:p w14:paraId="1D982838" w14:textId="77777777" w:rsidR="004E1EAF" w:rsidRDefault="003E7920">
      <w:pPr>
        <w:spacing w:before="58"/>
        <w:ind w:left="4079" w:right="4076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spacing w:val="1"/>
          <w:sz w:val="32"/>
          <w:szCs w:val="32"/>
        </w:rPr>
        <w:lastRenderedPageBreak/>
        <w:t>M</w:t>
      </w:r>
      <w:r>
        <w:rPr>
          <w:rFonts w:ascii="Cambria" w:eastAsia="Cambria" w:hAnsi="Cambria" w:cs="Cambria"/>
          <w:b/>
          <w:sz w:val="32"/>
          <w:szCs w:val="32"/>
        </w:rPr>
        <w:t>ỤC</w:t>
      </w:r>
      <w:r>
        <w:rPr>
          <w:rFonts w:ascii="Cambria" w:eastAsia="Cambria" w:hAnsi="Cambria" w:cs="Cambria"/>
          <w:b/>
          <w:spacing w:val="-6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w w:val="99"/>
          <w:sz w:val="32"/>
          <w:szCs w:val="32"/>
        </w:rPr>
        <w:t>LỤC</w:t>
      </w:r>
    </w:p>
    <w:p w14:paraId="714BAC1B" w14:textId="77777777" w:rsidR="004E1EAF" w:rsidRDefault="004E1EAF">
      <w:pPr>
        <w:spacing w:before="1" w:line="180" w:lineRule="exact"/>
        <w:rPr>
          <w:sz w:val="19"/>
          <w:szCs w:val="19"/>
        </w:rPr>
      </w:pPr>
    </w:p>
    <w:p w14:paraId="7F1677BF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>C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b/>
          <w:sz w:val="26"/>
          <w:szCs w:val="26"/>
        </w:rPr>
        <w:t>ư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ơ</w:t>
      </w:r>
      <w:r>
        <w:rPr>
          <w:rFonts w:ascii="Cambria" w:eastAsia="Cambria" w:hAnsi="Cambria" w:cs="Cambria"/>
          <w:b/>
          <w:sz w:val="26"/>
          <w:szCs w:val="26"/>
        </w:rPr>
        <w:t>ng</w:t>
      </w:r>
      <w:r>
        <w:rPr>
          <w:rFonts w:ascii="Cambria" w:eastAsia="Cambria" w:hAnsi="Cambria" w:cs="Cambria"/>
          <w:b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 xml:space="preserve">1.    </w:t>
      </w:r>
      <w:r>
        <w:rPr>
          <w:rFonts w:ascii="Cambria" w:eastAsia="Cambria" w:hAnsi="Cambria" w:cs="Cambria"/>
          <w:b/>
          <w:spacing w:val="2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M</w:t>
      </w:r>
      <w:r>
        <w:rPr>
          <w:rFonts w:ascii="Cambria" w:eastAsia="Cambria" w:hAnsi="Cambria" w:cs="Cambria"/>
          <w:b/>
          <w:sz w:val="26"/>
          <w:szCs w:val="26"/>
        </w:rPr>
        <w:t>Ở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3"/>
          <w:w w:val="99"/>
          <w:sz w:val="26"/>
          <w:szCs w:val="26"/>
        </w:rPr>
        <w:t>Đ</w:t>
      </w:r>
      <w:r>
        <w:rPr>
          <w:rFonts w:ascii="Cambria" w:eastAsia="Cambria" w:hAnsi="Cambria" w:cs="Cambria"/>
          <w:b/>
          <w:w w:val="99"/>
          <w:sz w:val="26"/>
          <w:szCs w:val="26"/>
        </w:rPr>
        <w:t>ẦU</w:t>
      </w:r>
      <w:r>
        <w:rPr>
          <w:rFonts w:ascii="Cambria" w:eastAsia="Cambria" w:hAnsi="Cambria" w:cs="Cambria"/>
          <w:b/>
          <w:spacing w:val="-28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.</w:t>
      </w:r>
      <w:r>
        <w:rPr>
          <w:rFonts w:ascii="Cambria" w:eastAsia="Cambria" w:hAnsi="Cambria" w:cs="Cambria"/>
          <w:b/>
          <w:sz w:val="26"/>
          <w:szCs w:val="26"/>
        </w:rPr>
        <w:t>...............................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.</w:t>
      </w:r>
      <w:r>
        <w:rPr>
          <w:rFonts w:ascii="Cambria" w:eastAsia="Cambria" w:hAnsi="Cambria" w:cs="Cambria"/>
          <w:b/>
          <w:sz w:val="26"/>
          <w:szCs w:val="26"/>
        </w:rPr>
        <w:t>..............</w:t>
      </w:r>
      <w:r>
        <w:rPr>
          <w:rFonts w:ascii="Cambria" w:eastAsia="Cambria" w:hAnsi="Cambria" w:cs="Cambria"/>
          <w:b/>
          <w:spacing w:val="-40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w w:val="99"/>
          <w:sz w:val="26"/>
          <w:szCs w:val="26"/>
        </w:rPr>
        <w:t>9</w:t>
      </w:r>
    </w:p>
    <w:p w14:paraId="1BFCE8FA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50828BC5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1.1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cả</w:t>
      </w:r>
      <w:r>
        <w:rPr>
          <w:rFonts w:ascii="Cambria" w:eastAsia="Cambria" w:hAnsi="Cambria" w:cs="Cambria"/>
          <w:sz w:val="26"/>
          <w:szCs w:val="26"/>
        </w:rPr>
        <w:t>nh,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ý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do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đề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ài</w:t>
      </w:r>
      <w:r>
        <w:rPr>
          <w:rFonts w:ascii="Cambria" w:eastAsia="Cambria" w:hAnsi="Cambria" w:cs="Cambria"/>
          <w:spacing w:val="-16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</w:t>
      </w:r>
      <w:r>
        <w:rPr>
          <w:rFonts w:ascii="Cambria" w:eastAsia="Cambria" w:hAnsi="Cambria" w:cs="Cambria"/>
          <w:spacing w:val="-2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9</w:t>
      </w:r>
    </w:p>
    <w:p w14:paraId="3B38F350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12DB0960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1.2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Bài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r</w:t>
      </w:r>
      <w:r>
        <w:rPr>
          <w:rFonts w:ascii="Cambria" w:eastAsia="Cambria" w:hAnsi="Cambria" w:cs="Cambria"/>
          <w:w w:val="99"/>
          <w:sz w:val="26"/>
          <w:szCs w:val="26"/>
        </w:rPr>
        <w:t>a</w:t>
      </w:r>
      <w:r>
        <w:rPr>
          <w:rFonts w:ascii="Cambria" w:eastAsia="Cambria" w:hAnsi="Cambria" w:cs="Cambria"/>
          <w:spacing w:val="-3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</w:t>
      </w:r>
      <w:r>
        <w:rPr>
          <w:rFonts w:ascii="Cambria" w:eastAsia="Cambria" w:hAnsi="Cambria" w:cs="Cambria"/>
          <w:spacing w:val="-2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9</w:t>
      </w:r>
    </w:p>
    <w:p w14:paraId="78035C06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33EE3C34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>C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b/>
          <w:sz w:val="26"/>
          <w:szCs w:val="26"/>
        </w:rPr>
        <w:t>ư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ơ</w:t>
      </w:r>
      <w:r>
        <w:rPr>
          <w:rFonts w:ascii="Cambria" w:eastAsia="Cambria" w:hAnsi="Cambria" w:cs="Cambria"/>
          <w:b/>
          <w:sz w:val="26"/>
          <w:szCs w:val="26"/>
        </w:rPr>
        <w:t>ng</w:t>
      </w:r>
      <w:r>
        <w:rPr>
          <w:rFonts w:ascii="Cambria" w:eastAsia="Cambria" w:hAnsi="Cambria" w:cs="Cambria"/>
          <w:b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 xml:space="preserve">2.    </w:t>
      </w:r>
      <w:r>
        <w:rPr>
          <w:rFonts w:ascii="Cambria" w:eastAsia="Cambria" w:hAnsi="Cambria" w:cs="Cambria"/>
          <w:b/>
          <w:spacing w:val="2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CƠ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b/>
          <w:sz w:val="26"/>
          <w:szCs w:val="26"/>
        </w:rPr>
        <w:t>Ở</w:t>
      </w:r>
      <w:r>
        <w:rPr>
          <w:rFonts w:ascii="Cambria" w:eastAsia="Cambria" w:hAnsi="Cambria" w:cs="Cambria"/>
          <w:b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L</w:t>
      </w:r>
      <w:r>
        <w:rPr>
          <w:rFonts w:ascii="Cambria" w:eastAsia="Cambria" w:hAnsi="Cambria" w:cs="Cambria"/>
          <w:b/>
          <w:sz w:val="26"/>
          <w:szCs w:val="26"/>
        </w:rPr>
        <w:t>Ý</w:t>
      </w:r>
      <w:r>
        <w:rPr>
          <w:rFonts w:ascii="Cambria" w:eastAsia="Cambria" w:hAnsi="Cambria" w:cs="Cambria"/>
          <w:b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w w:val="99"/>
          <w:sz w:val="26"/>
          <w:szCs w:val="26"/>
        </w:rPr>
        <w:t>TH</w:t>
      </w:r>
      <w:r>
        <w:rPr>
          <w:rFonts w:ascii="Cambria" w:eastAsia="Cambria" w:hAnsi="Cambria" w:cs="Cambria"/>
          <w:b/>
          <w:spacing w:val="2"/>
          <w:w w:val="99"/>
          <w:sz w:val="26"/>
          <w:szCs w:val="26"/>
        </w:rPr>
        <w:t>UY</w:t>
      </w:r>
      <w:r>
        <w:rPr>
          <w:rFonts w:ascii="Cambria" w:eastAsia="Cambria" w:hAnsi="Cambria" w:cs="Cambria"/>
          <w:b/>
          <w:spacing w:val="-1"/>
          <w:w w:val="99"/>
          <w:sz w:val="26"/>
          <w:szCs w:val="26"/>
        </w:rPr>
        <w:t>Ế</w:t>
      </w:r>
      <w:r>
        <w:rPr>
          <w:rFonts w:ascii="Cambria" w:eastAsia="Cambria" w:hAnsi="Cambria" w:cs="Cambria"/>
          <w:b/>
          <w:spacing w:val="12"/>
          <w:w w:val="99"/>
          <w:sz w:val="26"/>
          <w:szCs w:val="26"/>
        </w:rPr>
        <w:t>T</w:t>
      </w:r>
      <w:r>
        <w:rPr>
          <w:rFonts w:ascii="Cambria" w:eastAsia="Cambria" w:hAnsi="Cambria" w:cs="Cambria"/>
          <w:b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b/>
          <w:spacing w:val="1"/>
          <w:w w:val="99"/>
          <w:sz w:val="26"/>
          <w:szCs w:val="26"/>
        </w:rPr>
        <w:t>.</w:t>
      </w:r>
      <w:r>
        <w:rPr>
          <w:rFonts w:ascii="Cambria" w:eastAsia="Cambria" w:hAnsi="Cambria" w:cs="Cambria"/>
          <w:b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b/>
          <w:spacing w:val="1"/>
          <w:w w:val="99"/>
          <w:sz w:val="26"/>
          <w:szCs w:val="26"/>
        </w:rPr>
        <w:t>.</w:t>
      </w:r>
      <w:r>
        <w:rPr>
          <w:rFonts w:ascii="Cambria" w:eastAsia="Cambria" w:hAnsi="Cambria" w:cs="Cambria"/>
          <w:b/>
          <w:w w:val="99"/>
          <w:sz w:val="26"/>
          <w:szCs w:val="26"/>
        </w:rPr>
        <w:t>........................</w:t>
      </w:r>
      <w:r>
        <w:rPr>
          <w:rFonts w:ascii="Cambria" w:eastAsia="Cambria" w:hAnsi="Cambria" w:cs="Cambria"/>
          <w:b/>
          <w:spacing w:val="40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w w:val="99"/>
          <w:sz w:val="26"/>
          <w:szCs w:val="26"/>
        </w:rPr>
        <w:t>10</w:t>
      </w:r>
    </w:p>
    <w:p w14:paraId="558871A1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6E7C060D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2.1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w w:val="99"/>
          <w:sz w:val="26"/>
          <w:szCs w:val="26"/>
        </w:rPr>
        <w:t>d</w:t>
      </w:r>
      <w:r>
        <w:rPr>
          <w:rFonts w:ascii="Cambria" w:eastAsia="Cambria" w:hAnsi="Cambria" w:cs="Cambria"/>
          <w:w w:val="99"/>
          <w:sz w:val="26"/>
          <w:szCs w:val="26"/>
        </w:rPr>
        <w:t>li</w:t>
      </w:r>
      <w:r>
        <w:rPr>
          <w:rFonts w:ascii="Cambria" w:eastAsia="Cambria" w:hAnsi="Cambria" w:cs="Cambria"/>
          <w:spacing w:val="4"/>
          <w:w w:val="99"/>
          <w:sz w:val="26"/>
          <w:szCs w:val="26"/>
        </w:rPr>
        <w:t>b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10</w:t>
      </w:r>
    </w:p>
    <w:p w14:paraId="27011563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6F9E49C2" w14:textId="77777777" w:rsidR="004E1EAF" w:rsidRDefault="003E7920">
      <w:pPr>
        <w:ind w:left="619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2.1.1   </w:t>
      </w:r>
      <w:r>
        <w:rPr>
          <w:rFonts w:ascii="Cambria" w:eastAsia="Cambria" w:hAnsi="Cambria" w:cs="Cambria"/>
          <w:spacing w:val="3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th</w:t>
      </w:r>
      <w:r>
        <w:rPr>
          <w:rFonts w:ascii="Cambria" w:eastAsia="Cambria" w:hAnsi="Cambria" w:cs="Cambria"/>
          <w:w w:val="99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ệ</w:t>
      </w:r>
      <w:r>
        <w:rPr>
          <w:rFonts w:ascii="Cambria" w:eastAsia="Cambria" w:hAnsi="Cambria" w:cs="Cambria"/>
          <w:spacing w:val="4"/>
          <w:w w:val="99"/>
          <w:sz w:val="26"/>
          <w:szCs w:val="26"/>
        </w:rPr>
        <w:t>u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10</w:t>
      </w:r>
    </w:p>
    <w:p w14:paraId="26808CAB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2CA132E5" w14:textId="77777777" w:rsidR="004E1EAF" w:rsidRDefault="003E7920">
      <w:pPr>
        <w:ind w:left="619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2.1.2   </w:t>
      </w:r>
      <w:r>
        <w:rPr>
          <w:rFonts w:ascii="Cambria" w:eastAsia="Cambria" w:hAnsi="Cambria" w:cs="Cambria"/>
          <w:spacing w:val="3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dụ</w:t>
      </w:r>
      <w:r>
        <w:rPr>
          <w:rFonts w:ascii="Cambria" w:eastAsia="Cambria" w:hAnsi="Cambria" w:cs="Cambria"/>
          <w:spacing w:val="2"/>
          <w:w w:val="99"/>
          <w:sz w:val="26"/>
          <w:szCs w:val="26"/>
        </w:rPr>
        <w:t>n</w:t>
      </w:r>
      <w:r>
        <w:rPr>
          <w:rFonts w:ascii="Cambria" w:eastAsia="Cambria" w:hAnsi="Cambria" w:cs="Cambria"/>
          <w:spacing w:val="7"/>
          <w:w w:val="99"/>
          <w:sz w:val="26"/>
          <w:szCs w:val="26"/>
        </w:rPr>
        <w:t>g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10</w:t>
      </w:r>
    </w:p>
    <w:p w14:paraId="3F2A4C90" w14:textId="77777777" w:rsidR="004E1EAF" w:rsidRDefault="004E1EAF">
      <w:pPr>
        <w:spacing w:before="1" w:line="120" w:lineRule="exact"/>
        <w:rPr>
          <w:sz w:val="12"/>
          <w:szCs w:val="12"/>
        </w:rPr>
      </w:pPr>
    </w:p>
    <w:p w14:paraId="54C81431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2.2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O</w:t>
      </w:r>
      <w:r>
        <w:rPr>
          <w:rFonts w:ascii="Cambria" w:eastAsia="Cambria" w:hAnsi="Cambria" w:cs="Cambria"/>
          <w:w w:val="99"/>
          <w:sz w:val="26"/>
          <w:szCs w:val="26"/>
        </w:rPr>
        <w:t>p</w:t>
      </w:r>
      <w:r>
        <w:rPr>
          <w:rFonts w:ascii="Cambria" w:eastAsia="Cambria" w:hAnsi="Cambria" w:cs="Cambria"/>
          <w:spacing w:val="3"/>
          <w:w w:val="99"/>
          <w:sz w:val="26"/>
          <w:szCs w:val="26"/>
        </w:rPr>
        <w:t>e</w:t>
      </w:r>
      <w:r>
        <w:rPr>
          <w:rFonts w:ascii="Cambria" w:eastAsia="Cambria" w:hAnsi="Cambria" w:cs="Cambria"/>
          <w:w w:val="99"/>
          <w:sz w:val="26"/>
          <w:szCs w:val="26"/>
        </w:rPr>
        <w:t>nCV</w:t>
      </w:r>
      <w:r>
        <w:rPr>
          <w:rFonts w:ascii="Cambria" w:eastAsia="Cambria" w:hAnsi="Cambria" w:cs="Cambria"/>
          <w:spacing w:val="-37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11</w:t>
      </w:r>
    </w:p>
    <w:p w14:paraId="1ABB7A83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2557BDD9" w14:textId="77777777" w:rsidR="004E1EAF" w:rsidRDefault="003E7920">
      <w:pPr>
        <w:ind w:left="619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2.2.1   </w:t>
      </w:r>
      <w:r>
        <w:rPr>
          <w:rFonts w:ascii="Cambria" w:eastAsia="Cambria" w:hAnsi="Cambria" w:cs="Cambria"/>
          <w:spacing w:val="3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th</w:t>
      </w:r>
      <w:r>
        <w:rPr>
          <w:rFonts w:ascii="Cambria" w:eastAsia="Cambria" w:hAnsi="Cambria" w:cs="Cambria"/>
          <w:w w:val="99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ệ</w:t>
      </w:r>
      <w:r>
        <w:rPr>
          <w:rFonts w:ascii="Cambria" w:eastAsia="Cambria" w:hAnsi="Cambria" w:cs="Cambria"/>
          <w:spacing w:val="4"/>
          <w:w w:val="99"/>
          <w:sz w:val="26"/>
          <w:szCs w:val="26"/>
        </w:rPr>
        <w:t>u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11</w:t>
      </w:r>
    </w:p>
    <w:p w14:paraId="321AE189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4C4B04FC" w14:textId="77777777" w:rsidR="004E1EAF" w:rsidRDefault="003E7920">
      <w:pPr>
        <w:ind w:left="619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2.2.2   </w:t>
      </w:r>
      <w:r>
        <w:rPr>
          <w:rFonts w:ascii="Cambria" w:eastAsia="Cambria" w:hAnsi="Cambria" w:cs="Cambria"/>
          <w:spacing w:val="3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dụ</w:t>
      </w:r>
      <w:r>
        <w:rPr>
          <w:rFonts w:ascii="Cambria" w:eastAsia="Cambria" w:hAnsi="Cambria" w:cs="Cambria"/>
          <w:spacing w:val="2"/>
          <w:w w:val="99"/>
          <w:sz w:val="26"/>
          <w:szCs w:val="26"/>
        </w:rPr>
        <w:t>n</w:t>
      </w:r>
      <w:r>
        <w:rPr>
          <w:rFonts w:ascii="Cambria" w:eastAsia="Cambria" w:hAnsi="Cambria" w:cs="Cambria"/>
          <w:spacing w:val="7"/>
          <w:w w:val="99"/>
          <w:sz w:val="26"/>
          <w:szCs w:val="26"/>
        </w:rPr>
        <w:t>g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11</w:t>
      </w:r>
    </w:p>
    <w:p w14:paraId="750B0492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42BB4AC0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2.3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Py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tho</w:t>
      </w:r>
      <w:r>
        <w:rPr>
          <w:rFonts w:ascii="Cambria" w:eastAsia="Cambria" w:hAnsi="Cambria" w:cs="Cambria"/>
          <w:spacing w:val="2"/>
          <w:w w:val="99"/>
          <w:sz w:val="26"/>
          <w:szCs w:val="26"/>
        </w:rPr>
        <w:t>n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11</w:t>
      </w:r>
    </w:p>
    <w:p w14:paraId="262F8F61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099C37BC" w14:textId="77777777" w:rsidR="004E1EAF" w:rsidRDefault="003E7920">
      <w:pPr>
        <w:ind w:left="619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2.3.1   </w:t>
      </w:r>
      <w:r>
        <w:rPr>
          <w:rFonts w:ascii="Cambria" w:eastAsia="Cambria" w:hAnsi="Cambria" w:cs="Cambria"/>
          <w:spacing w:val="3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th</w:t>
      </w:r>
      <w:r>
        <w:rPr>
          <w:rFonts w:ascii="Cambria" w:eastAsia="Cambria" w:hAnsi="Cambria" w:cs="Cambria"/>
          <w:w w:val="99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ệ</w:t>
      </w:r>
      <w:r>
        <w:rPr>
          <w:rFonts w:ascii="Cambria" w:eastAsia="Cambria" w:hAnsi="Cambria" w:cs="Cambria"/>
          <w:spacing w:val="4"/>
          <w:w w:val="99"/>
          <w:sz w:val="26"/>
          <w:szCs w:val="26"/>
        </w:rPr>
        <w:t>u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11</w:t>
      </w:r>
    </w:p>
    <w:p w14:paraId="4912E350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74A760DB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2.4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Ten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2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w</w:t>
      </w:r>
      <w:r>
        <w:rPr>
          <w:rFonts w:ascii="Cambria" w:eastAsia="Cambria" w:hAnsi="Cambria" w:cs="Cambria"/>
          <w:spacing w:val="-16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12</w:t>
      </w:r>
    </w:p>
    <w:p w14:paraId="543BA7DF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0FA3E8A9" w14:textId="77777777" w:rsidR="004E1EAF" w:rsidRDefault="003E7920">
      <w:pPr>
        <w:ind w:left="619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2.4.1   </w:t>
      </w:r>
      <w:r>
        <w:rPr>
          <w:rFonts w:ascii="Cambria" w:eastAsia="Cambria" w:hAnsi="Cambria" w:cs="Cambria"/>
          <w:spacing w:val="3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th</w:t>
      </w:r>
      <w:r>
        <w:rPr>
          <w:rFonts w:ascii="Cambria" w:eastAsia="Cambria" w:hAnsi="Cambria" w:cs="Cambria"/>
          <w:w w:val="99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ệ</w:t>
      </w:r>
      <w:r>
        <w:rPr>
          <w:rFonts w:ascii="Cambria" w:eastAsia="Cambria" w:hAnsi="Cambria" w:cs="Cambria"/>
          <w:spacing w:val="4"/>
          <w:w w:val="99"/>
          <w:sz w:val="26"/>
          <w:szCs w:val="26"/>
        </w:rPr>
        <w:t>u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12</w:t>
      </w:r>
    </w:p>
    <w:p w14:paraId="1E215C49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00DE1B8A" w14:textId="77777777" w:rsidR="004E1EAF" w:rsidRDefault="003E7920">
      <w:pPr>
        <w:ind w:left="619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2.4.2   </w:t>
      </w:r>
      <w:r>
        <w:rPr>
          <w:rFonts w:ascii="Cambria" w:eastAsia="Cambria" w:hAnsi="Cambria" w:cs="Cambria"/>
          <w:spacing w:val="3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số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ái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ơ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nsor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2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w</w:t>
      </w:r>
      <w:r>
        <w:rPr>
          <w:rFonts w:ascii="Cambria" w:eastAsia="Cambria" w:hAnsi="Cambria" w:cs="Cambria"/>
          <w:spacing w:val="-20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12</w:t>
      </w:r>
    </w:p>
    <w:p w14:paraId="63D32764" w14:textId="77777777" w:rsidR="004E1EAF" w:rsidRDefault="004E1EAF">
      <w:pPr>
        <w:spacing w:line="120" w:lineRule="exact"/>
        <w:rPr>
          <w:sz w:val="12"/>
          <w:szCs w:val="12"/>
        </w:rPr>
      </w:pPr>
    </w:p>
    <w:p w14:paraId="369B1241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>C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b/>
          <w:sz w:val="26"/>
          <w:szCs w:val="26"/>
        </w:rPr>
        <w:t>ư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ơ</w:t>
      </w:r>
      <w:r>
        <w:rPr>
          <w:rFonts w:ascii="Cambria" w:eastAsia="Cambria" w:hAnsi="Cambria" w:cs="Cambria"/>
          <w:b/>
          <w:sz w:val="26"/>
          <w:szCs w:val="26"/>
        </w:rPr>
        <w:t>ng</w:t>
      </w:r>
      <w:r>
        <w:rPr>
          <w:rFonts w:ascii="Cambria" w:eastAsia="Cambria" w:hAnsi="Cambria" w:cs="Cambria"/>
          <w:b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 xml:space="preserve">3.    </w:t>
      </w:r>
      <w:r>
        <w:rPr>
          <w:rFonts w:ascii="Cambria" w:eastAsia="Cambria" w:hAnsi="Cambria" w:cs="Cambria"/>
          <w:b/>
          <w:spacing w:val="2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XÂY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D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Ự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b/>
          <w:sz w:val="26"/>
          <w:szCs w:val="26"/>
        </w:rPr>
        <w:t>G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M</w:t>
      </w:r>
      <w:r>
        <w:rPr>
          <w:rFonts w:ascii="Cambria" w:eastAsia="Cambria" w:hAnsi="Cambria" w:cs="Cambria"/>
          <w:b/>
          <w:sz w:val="26"/>
          <w:szCs w:val="26"/>
        </w:rPr>
        <w:t>Ô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Ì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b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b/>
          <w:sz w:val="26"/>
          <w:szCs w:val="26"/>
        </w:rPr>
        <w:t>ỰC</w:t>
      </w:r>
      <w:r>
        <w:rPr>
          <w:rFonts w:ascii="Cambria" w:eastAsia="Cambria" w:hAnsi="Cambria" w:cs="Cambria"/>
          <w:b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b/>
          <w:w w:val="99"/>
          <w:sz w:val="26"/>
          <w:szCs w:val="26"/>
        </w:rPr>
        <w:t>Ế</w:t>
      </w:r>
      <w:r>
        <w:rPr>
          <w:rFonts w:ascii="Cambria" w:eastAsia="Cambria" w:hAnsi="Cambria" w:cs="Cambria"/>
          <w:b/>
          <w:spacing w:val="-2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................................................................</w:t>
      </w:r>
      <w:r>
        <w:rPr>
          <w:rFonts w:ascii="Cambria" w:eastAsia="Cambria" w:hAnsi="Cambria" w:cs="Cambria"/>
          <w:b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w w:val="99"/>
          <w:sz w:val="26"/>
          <w:szCs w:val="26"/>
        </w:rPr>
        <w:t>13</w:t>
      </w:r>
    </w:p>
    <w:p w14:paraId="76180E45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13E851EC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3.1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ini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ac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Mask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-22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13</w:t>
      </w:r>
    </w:p>
    <w:p w14:paraId="529B9117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351A0EB3" w14:textId="77777777" w:rsidR="004E1EAF" w:rsidRDefault="003E7920">
      <w:pPr>
        <w:ind w:left="619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3.1.1   </w:t>
      </w:r>
      <w:r>
        <w:rPr>
          <w:rFonts w:ascii="Cambria" w:eastAsia="Cambria" w:hAnsi="Cambria" w:cs="Cambria"/>
          <w:spacing w:val="3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(da</w:t>
      </w:r>
      <w:r>
        <w:rPr>
          <w:rFonts w:ascii="Cambria" w:eastAsia="Cambria" w:hAnsi="Cambria" w:cs="Cambria"/>
          <w:spacing w:val="3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ase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)</w:t>
      </w:r>
      <w:r>
        <w:rPr>
          <w:rFonts w:ascii="Cambria" w:eastAsia="Cambria" w:hAnsi="Cambria" w:cs="Cambria"/>
          <w:spacing w:val="-40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14</w:t>
      </w:r>
    </w:p>
    <w:p w14:paraId="43B2BFB8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3B71D5C1" w14:textId="77777777" w:rsidR="004E1EAF" w:rsidRDefault="003E7920">
      <w:pPr>
        <w:ind w:left="619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3.1.2   </w:t>
      </w:r>
      <w:r>
        <w:rPr>
          <w:rFonts w:ascii="Cambria" w:eastAsia="Cambria" w:hAnsi="Cambria" w:cs="Cambria"/>
          <w:spacing w:val="3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Qu</w:t>
      </w:r>
      <w:r>
        <w:rPr>
          <w:rFonts w:ascii="Cambria" w:eastAsia="Cambria" w:hAnsi="Cambria" w:cs="Cambria"/>
          <w:sz w:val="26"/>
          <w:szCs w:val="26"/>
        </w:rPr>
        <w:t>á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(da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ase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)</w:t>
      </w:r>
      <w:r>
        <w:rPr>
          <w:rFonts w:ascii="Cambria" w:eastAsia="Cambria" w:hAnsi="Cambria" w:cs="Cambria"/>
          <w:spacing w:val="-25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14</w:t>
      </w:r>
    </w:p>
    <w:p w14:paraId="192213C6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4B5D516B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3.2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ac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Mask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D</w:t>
      </w:r>
      <w:r>
        <w:rPr>
          <w:rFonts w:ascii="Cambria" w:eastAsia="Cambria" w:hAnsi="Cambria" w:cs="Cambria"/>
          <w:w w:val="99"/>
          <w:sz w:val="26"/>
          <w:szCs w:val="26"/>
        </w:rPr>
        <w:t>e</w:t>
      </w:r>
      <w:r>
        <w:rPr>
          <w:rFonts w:ascii="Cambria" w:eastAsia="Cambria" w:hAnsi="Cambria" w:cs="Cambria"/>
          <w:spacing w:val="2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ct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o</w:t>
      </w:r>
      <w:r>
        <w:rPr>
          <w:rFonts w:ascii="Cambria" w:eastAsia="Cambria" w:hAnsi="Cambria" w:cs="Cambria"/>
          <w:w w:val="99"/>
          <w:sz w:val="26"/>
          <w:szCs w:val="26"/>
        </w:rPr>
        <w:t>r</w:t>
      </w:r>
      <w:r>
        <w:rPr>
          <w:rFonts w:ascii="Cambria" w:eastAsia="Cambria" w:hAnsi="Cambria" w:cs="Cambria"/>
          <w:spacing w:val="-30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18</w:t>
      </w:r>
    </w:p>
    <w:p w14:paraId="56096271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41126A75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>C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b/>
          <w:sz w:val="26"/>
          <w:szCs w:val="26"/>
        </w:rPr>
        <w:t>ư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ơ</w:t>
      </w:r>
      <w:r>
        <w:rPr>
          <w:rFonts w:ascii="Cambria" w:eastAsia="Cambria" w:hAnsi="Cambria" w:cs="Cambria"/>
          <w:b/>
          <w:sz w:val="26"/>
          <w:szCs w:val="26"/>
        </w:rPr>
        <w:t>ng</w:t>
      </w:r>
      <w:r>
        <w:rPr>
          <w:rFonts w:ascii="Cambria" w:eastAsia="Cambria" w:hAnsi="Cambria" w:cs="Cambria"/>
          <w:b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 xml:space="preserve">4.    </w:t>
      </w:r>
      <w:r>
        <w:rPr>
          <w:rFonts w:ascii="Cambria" w:eastAsia="Cambria" w:hAnsi="Cambria" w:cs="Cambria"/>
          <w:b/>
          <w:spacing w:val="2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R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IỂ</w:t>
      </w:r>
      <w:r>
        <w:rPr>
          <w:rFonts w:ascii="Cambria" w:eastAsia="Cambria" w:hAnsi="Cambria" w:cs="Cambria"/>
          <w:b/>
          <w:sz w:val="26"/>
          <w:szCs w:val="26"/>
        </w:rPr>
        <w:t>N</w:t>
      </w:r>
      <w:r>
        <w:rPr>
          <w:rFonts w:ascii="Cambria" w:eastAsia="Cambria" w:hAnsi="Cambria" w:cs="Cambria"/>
          <w:b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b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A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X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Â</w:t>
      </w:r>
      <w:r>
        <w:rPr>
          <w:rFonts w:ascii="Cambria" w:eastAsia="Cambria" w:hAnsi="Cambria" w:cs="Cambria"/>
          <w:b/>
          <w:sz w:val="26"/>
          <w:szCs w:val="26"/>
        </w:rPr>
        <w:t>Y</w:t>
      </w:r>
      <w:r>
        <w:rPr>
          <w:rFonts w:ascii="Cambria" w:eastAsia="Cambria" w:hAnsi="Cambria" w:cs="Cambria"/>
          <w:b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Ự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b/>
          <w:sz w:val="26"/>
          <w:szCs w:val="26"/>
        </w:rPr>
        <w:t>G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...............................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.</w:t>
      </w:r>
      <w:r>
        <w:rPr>
          <w:rFonts w:ascii="Cambria" w:eastAsia="Cambria" w:hAnsi="Cambria" w:cs="Cambria"/>
          <w:b/>
          <w:sz w:val="26"/>
          <w:szCs w:val="26"/>
        </w:rPr>
        <w:t>...............................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.</w:t>
      </w:r>
      <w:r>
        <w:rPr>
          <w:rFonts w:ascii="Cambria" w:eastAsia="Cambria" w:hAnsi="Cambria" w:cs="Cambria"/>
          <w:b/>
          <w:sz w:val="26"/>
          <w:szCs w:val="26"/>
        </w:rPr>
        <w:t>.............</w:t>
      </w:r>
      <w:r>
        <w:rPr>
          <w:rFonts w:ascii="Cambria" w:eastAsia="Cambria" w:hAnsi="Cambria" w:cs="Cambria"/>
          <w:b/>
          <w:spacing w:val="-1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w w:val="99"/>
          <w:sz w:val="26"/>
          <w:szCs w:val="26"/>
        </w:rPr>
        <w:t>19</w:t>
      </w:r>
    </w:p>
    <w:p w14:paraId="7A8AE96F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3E2A4CD9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4.1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dự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án:</w:t>
      </w:r>
      <w:r>
        <w:rPr>
          <w:rFonts w:ascii="Cambria" w:eastAsia="Cambria" w:hAnsi="Cambria" w:cs="Cambria"/>
          <w:spacing w:val="-21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19</w:t>
      </w:r>
    </w:p>
    <w:p w14:paraId="77D2EEAE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721B7ED8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4.2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Cấ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ú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ự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á</w:t>
      </w:r>
      <w:r>
        <w:rPr>
          <w:rFonts w:ascii="Cambria" w:eastAsia="Cambria" w:hAnsi="Cambria" w:cs="Cambria"/>
          <w:w w:val="99"/>
          <w:sz w:val="26"/>
          <w:szCs w:val="26"/>
        </w:rPr>
        <w:t>n</w:t>
      </w:r>
      <w:r>
        <w:rPr>
          <w:rFonts w:ascii="Cambria" w:eastAsia="Cambria" w:hAnsi="Cambria" w:cs="Cambria"/>
          <w:spacing w:val="-38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19</w:t>
      </w:r>
    </w:p>
    <w:p w14:paraId="23DE2B91" w14:textId="77777777" w:rsidR="004E1EAF" w:rsidRDefault="004E1EAF">
      <w:pPr>
        <w:spacing w:before="1" w:line="120" w:lineRule="exact"/>
        <w:rPr>
          <w:sz w:val="12"/>
          <w:szCs w:val="12"/>
        </w:rPr>
      </w:pPr>
    </w:p>
    <w:p w14:paraId="1D3A2056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4.3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ad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a</w:t>
      </w:r>
      <w:r>
        <w:rPr>
          <w:rFonts w:ascii="Cambria" w:eastAsia="Cambria" w:hAnsi="Cambria" w:cs="Cambria"/>
          <w:w w:val="99"/>
          <w:sz w:val="26"/>
          <w:szCs w:val="26"/>
        </w:rPr>
        <w:t>in</w:t>
      </w:r>
      <w:r>
        <w:rPr>
          <w:rFonts w:ascii="Cambria" w:eastAsia="Cambria" w:hAnsi="Cambria" w:cs="Cambria"/>
          <w:spacing w:val="-20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20</w:t>
      </w:r>
    </w:p>
    <w:p w14:paraId="59F741BB" w14:textId="77777777" w:rsidR="004E1EAF" w:rsidRDefault="004E1EAF">
      <w:pPr>
        <w:spacing w:before="2" w:line="120" w:lineRule="exact"/>
        <w:rPr>
          <w:sz w:val="12"/>
          <w:szCs w:val="12"/>
        </w:rPr>
      </w:pPr>
    </w:p>
    <w:p w14:paraId="7DA18F80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4.4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ph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ĩnh</w:t>
      </w:r>
      <w:r>
        <w:rPr>
          <w:rFonts w:ascii="Cambria" w:eastAsia="Cambria" w:hAnsi="Cambria" w:cs="Cambria"/>
          <w:spacing w:val="-32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24</w:t>
      </w:r>
    </w:p>
    <w:p w14:paraId="3A0B2945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593B1B00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4.5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ph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eo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gian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th</w:t>
      </w:r>
      <w:r>
        <w:rPr>
          <w:rFonts w:ascii="Cambria" w:eastAsia="Cambria" w:hAnsi="Cambria" w:cs="Cambria"/>
          <w:w w:val="99"/>
          <w:sz w:val="26"/>
          <w:szCs w:val="26"/>
        </w:rPr>
        <w:t>ực</w:t>
      </w:r>
      <w:r>
        <w:rPr>
          <w:rFonts w:ascii="Cambria" w:eastAsia="Cambria" w:hAnsi="Cambria" w:cs="Cambria"/>
          <w:spacing w:val="-2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........................</w:t>
      </w:r>
      <w:r>
        <w:rPr>
          <w:rFonts w:ascii="Cambria" w:eastAsia="Cambria" w:hAnsi="Cambria" w:cs="Cambria"/>
          <w:spacing w:val="-2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27</w:t>
      </w:r>
    </w:p>
    <w:p w14:paraId="4B87AE29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2F312899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4.6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5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31</w:t>
      </w:r>
    </w:p>
    <w:p w14:paraId="0BEF36EC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731ABE31" w14:textId="77777777" w:rsidR="004E1EAF" w:rsidRDefault="003E7920">
      <w:pPr>
        <w:ind w:left="619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4.6.1   </w:t>
      </w:r>
      <w:r>
        <w:rPr>
          <w:rFonts w:ascii="Cambria" w:eastAsia="Cambria" w:hAnsi="Cambria" w:cs="Cambria"/>
          <w:spacing w:val="3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4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ĩnh</w:t>
      </w:r>
      <w:r>
        <w:rPr>
          <w:rFonts w:ascii="Cambria" w:eastAsia="Cambria" w:hAnsi="Cambria" w:cs="Cambria"/>
          <w:spacing w:val="-37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31</w:t>
      </w:r>
    </w:p>
    <w:p w14:paraId="63FF626C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576FB68E" w14:textId="77777777" w:rsidR="004E1EAF" w:rsidRDefault="003E7920">
      <w:pPr>
        <w:ind w:left="619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380" w:right="1340" w:bottom="280" w:left="1340" w:header="720" w:footer="72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 xml:space="preserve">4.6.2   </w:t>
      </w:r>
      <w:r>
        <w:rPr>
          <w:rFonts w:ascii="Cambria" w:eastAsia="Cambria" w:hAnsi="Cambria" w:cs="Cambria"/>
          <w:spacing w:val="3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4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eo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3"/>
          <w:sz w:val="26"/>
          <w:szCs w:val="26"/>
        </w:rPr>
        <w:t>i</w:t>
      </w:r>
      <w:r>
        <w:rPr>
          <w:rFonts w:ascii="Cambria" w:eastAsia="Cambria" w:hAnsi="Cambria" w:cs="Cambria"/>
          <w:sz w:val="26"/>
          <w:szCs w:val="26"/>
        </w:rPr>
        <w:t>an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ự</w:t>
      </w:r>
      <w:r>
        <w:rPr>
          <w:rFonts w:ascii="Cambria" w:eastAsia="Cambria" w:hAnsi="Cambria" w:cs="Cambria"/>
          <w:w w:val="99"/>
          <w:sz w:val="26"/>
          <w:szCs w:val="26"/>
        </w:rPr>
        <w:t>c</w:t>
      </w:r>
      <w:r>
        <w:rPr>
          <w:rFonts w:ascii="Cambria" w:eastAsia="Cambria" w:hAnsi="Cambria" w:cs="Cambria"/>
          <w:spacing w:val="-32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31</w:t>
      </w:r>
    </w:p>
    <w:p w14:paraId="73BB3FF2" w14:textId="77777777" w:rsidR="004E1EAF" w:rsidRDefault="003E7920">
      <w:pPr>
        <w:spacing w:before="60"/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lastRenderedPageBreak/>
        <w:t>C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b/>
          <w:sz w:val="26"/>
          <w:szCs w:val="26"/>
        </w:rPr>
        <w:t>ươ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b/>
          <w:sz w:val="26"/>
          <w:szCs w:val="26"/>
        </w:rPr>
        <w:t>g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 xml:space="preserve">5.    </w:t>
      </w:r>
      <w:r>
        <w:rPr>
          <w:rFonts w:ascii="Cambria" w:eastAsia="Cambria" w:hAnsi="Cambria" w:cs="Cambria"/>
          <w:b/>
          <w:spacing w:val="27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Ế</w:t>
      </w:r>
      <w:r>
        <w:rPr>
          <w:rFonts w:ascii="Cambria" w:eastAsia="Cambria" w:hAnsi="Cambria" w:cs="Cambria"/>
          <w:b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L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b/>
          <w:sz w:val="26"/>
          <w:szCs w:val="26"/>
        </w:rPr>
        <w:t>N</w:t>
      </w:r>
      <w:r>
        <w:rPr>
          <w:rFonts w:ascii="Cambria" w:eastAsia="Cambria" w:hAnsi="Cambria" w:cs="Cambria"/>
          <w:b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V</w:t>
      </w:r>
      <w:r>
        <w:rPr>
          <w:rFonts w:ascii="Cambria" w:eastAsia="Cambria" w:hAnsi="Cambria" w:cs="Cambria"/>
          <w:b/>
          <w:sz w:val="26"/>
          <w:szCs w:val="26"/>
        </w:rPr>
        <w:t>À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4"/>
          <w:sz w:val="26"/>
          <w:szCs w:val="26"/>
        </w:rPr>
        <w:t>Ư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Ớ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b/>
          <w:sz w:val="26"/>
          <w:szCs w:val="26"/>
        </w:rPr>
        <w:t>G</w:t>
      </w:r>
      <w:r>
        <w:rPr>
          <w:rFonts w:ascii="Cambria" w:eastAsia="Cambria" w:hAnsi="Cambria" w:cs="Cambria"/>
          <w:b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PH</w:t>
      </w:r>
      <w:r>
        <w:rPr>
          <w:rFonts w:ascii="Cambria" w:eastAsia="Cambria" w:hAnsi="Cambria" w:cs="Cambria"/>
          <w:b/>
          <w:spacing w:val="-2"/>
          <w:sz w:val="26"/>
          <w:szCs w:val="26"/>
        </w:rPr>
        <w:t>Á</w:t>
      </w:r>
      <w:r>
        <w:rPr>
          <w:rFonts w:ascii="Cambria" w:eastAsia="Cambria" w:hAnsi="Cambria" w:cs="Cambria"/>
          <w:b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R</w:t>
      </w:r>
      <w:r>
        <w:rPr>
          <w:rFonts w:ascii="Cambria" w:eastAsia="Cambria" w:hAnsi="Cambria" w:cs="Cambria"/>
          <w:b/>
          <w:spacing w:val="5"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Ể</w:t>
      </w:r>
      <w:r>
        <w:rPr>
          <w:rFonts w:ascii="Cambria" w:eastAsia="Cambria" w:hAnsi="Cambria" w:cs="Cambria"/>
          <w:b/>
          <w:sz w:val="26"/>
          <w:szCs w:val="26"/>
        </w:rPr>
        <w:t>N</w:t>
      </w:r>
      <w:r>
        <w:rPr>
          <w:rFonts w:ascii="Cambria" w:eastAsia="Cambria" w:hAnsi="Cambria" w:cs="Cambria"/>
          <w:b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...............................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.</w:t>
      </w:r>
      <w:r>
        <w:rPr>
          <w:rFonts w:ascii="Cambria" w:eastAsia="Cambria" w:hAnsi="Cambria" w:cs="Cambria"/>
          <w:b/>
          <w:sz w:val="26"/>
          <w:szCs w:val="26"/>
        </w:rPr>
        <w:t>......................</w:t>
      </w:r>
      <w:r>
        <w:rPr>
          <w:rFonts w:ascii="Cambria" w:eastAsia="Cambria" w:hAnsi="Cambria" w:cs="Cambria"/>
          <w:b/>
          <w:spacing w:val="-1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32</w:t>
      </w:r>
    </w:p>
    <w:p w14:paraId="7191295D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68ECB7C3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5.1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uậ</w:t>
      </w:r>
      <w:r>
        <w:rPr>
          <w:rFonts w:ascii="Cambria" w:eastAsia="Cambria" w:hAnsi="Cambria" w:cs="Cambria"/>
          <w:w w:val="99"/>
          <w:sz w:val="26"/>
          <w:szCs w:val="26"/>
        </w:rPr>
        <w:t>n</w:t>
      </w:r>
      <w:r>
        <w:rPr>
          <w:rFonts w:ascii="Cambria" w:eastAsia="Cambria" w:hAnsi="Cambria" w:cs="Cambria"/>
          <w:spacing w:val="-27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32</w:t>
      </w:r>
    </w:p>
    <w:p w14:paraId="5C52B218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6B871F07" w14:textId="77777777" w:rsidR="004E1EAF" w:rsidRDefault="003E7920">
      <w:pPr>
        <w:ind w:left="36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380" w:right="1340" w:bottom="280" w:left="1340" w:header="720" w:footer="72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 xml:space="preserve">5.2   </w:t>
      </w:r>
      <w:r>
        <w:rPr>
          <w:rFonts w:ascii="Cambria" w:eastAsia="Cambria" w:hAnsi="Cambria" w:cs="Cambria"/>
          <w:spacing w:val="4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r</w:t>
      </w:r>
      <w:r>
        <w:rPr>
          <w:rFonts w:ascii="Cambria" w:eastAsia="Cambria" w:hAnsi="Cambria" w:cs="Cambria"/>
          <w:spacing w:val="2"/>
          <w:w w:val="99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ể</w:t>
      </w:r>
      <w:r>
        <w:rPr>
          <w:rFonts w:ascii="Cambria" w:eastAsia="Cambria" w:hAnsi="Cambria" w:cs="Cambria"/>
          <w:w w:val="99"/>
          <w:sz w:val="26"/>
          <w:szCs w:val="26"/>
        </w:rPr>
        <w:t>n</w:t>
      </w:r>
      <w:r>
        <w:rPr>
          <w:rFonts w:ascii="Cambria" w:eastAsia="Cambria" w:hAnsi="Cambria" w:cs="Cambria"/>
          <w:spacing w:val="-2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32</w:t>
      </w:r>
    </w:p>
    <w:p w14:paraId="39BE475B" w14:textId="77777777" w:rsidR="004E1EAF" w:rsidRDefault="003E7920">
      <w:pPr>
        <w:spacing w:before="58"/>
        <w:ind w:left="3496" w:right="3494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lastRenderedPageBreak/>
        <w:t>D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A</w:t>
      </w:r>
      <w:r>
        <w:rPr>
          <w:rFonts w:ascii="Cambria" w:eastAsia="Cambria" w:hAnsi="Cambria" w:cs="Cambria"/>
          <w:b/>
          <w:sz w:val="32"/>
          <w:szCs w:val="32"/>
        </w:rPr>
        <w:t>NH</w:t>
      </w:r>
      <w:r>
        <w:rPr>
          <w:rFonts w:ascii="Cambria" w:eastAsia="Cambria" w:hAnsi="Cambria" w:cs="Cambria"/>
          <w:b/>
          <w:spacing w:val="-9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2"/>
          <w:sz w:val="32"/>
          <w:szCs w:val="32"/>
        </w:rPr>
        <w:t>M</w:t>
      </w:r>
      <w:r>
        <w:rPr>
          <w:rFonts w:ascii="Cambria" w:eastAsia="Cambria" w:hAnsi="Cambria" w:cs="Cambria"/>
          <w:b/>
          <w:sz w:val="32"/>
          <w:szCs w:val="32"/>
        </w:rPr>
        <w:t>ỤC</w:t>
      </w:r>
      <w:r>
        <w:rPr>
          <w:rFonts w:ascii="Cambria" w:eastAsia="Cambria" w:hAnsi="Cambria" w:cs="Cambria"/>
          <w:b/>
          <w:spacing w:val="-6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w w:val="99"/>
          <w:sz w:val="32"/>
          <w:szCs w:val="32"/>
        </w:rPr>
        <w:t>H</w:t>
      </w:r>
      <w:r>
        <w:rPr>
          <w:rFonts w:ascii="Cambria" w:eastAsia="Cambria" w:hAnsi="Cambria" w:cs="Cambria"/>
          <w:b/>
          <w:spacing w:val="-1"/>
          <w:w w:val="99"/>
          <w:sz w:val="32"/>
          <w:szCs w:val="32"/>
        </w:rPr>
        <w:t>Ì</w:t>
      </w:r>
      <w:r>
        <w:rPr>
          <w:rFonts w:ascii="Cambria" w:eastAsia="Cambria" w:hAnsi="Cambria" w:cs="Cambria"/>
          <w:b/>
          <w:w w:val="99"/>
          <w:sz w:val="32"/>
          <w:szCs w:val="32"/>
        </w:rPr>
        <w:t>NH</w:t>
      </w:r>
    </w:p>
    <w:p w14:paraId="53C4329E" w14:textId="77777777" w:rsidR="004E1EAF" w:rsidRDefault="004E1EAF">
      <w:pPr>
        <w:spacing w:before="1" w:line="180" w:lineRule="exact"/>
        <w:rPr>
          <w:sz w:val="19"/>
          <w:szCs w:val="19"/>
        </w:rPr>
      </w:pPr>
    </w:p>
    <w:p w14:paraId="28D6B8F5" w14:textId="77777777" w:rsidR="004E1EAF" w:rsidRDefault="003E7920">
      <w:pPr>
        <w:ind w:left="61" w:right="69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a</w:t>
      </w:r>
      <w:r>
        <w:rPr>
          <w:rFonts w:ascii="Cambria" w:eastAsia="Cambria" w:hAnsi="Cambria" w:cs="Cambria"/>
          <w:w w:val="99"/>
          <w:sz w:val="26"/>
          <w:szCs w:val="26"/>
        </w:rPr>
        <w:t>ng</w:t>
      </w:r>
      <w:r>
        <w:rPr>
          <w:rFonts w:ascii="Cambria" w:eastAsia="Cambria" w:hAnsi="Cambria" w:cs="Cambria"/>
          <w:spacing w:val="-36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</w:t>
      </w:r>
      <w:r>
        <w:rPr>
          <w:rFonts w:ascii="Cambria" w:eastAsia="Cambria" w:hAnsi="Cambria" w:cs="Cambria"/>
          <w:spacing w:val="-24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9</w:t>
      </w:r>
    </w:p>
    <w:p w14:paraId="50825583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2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độ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68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spacing w:val="4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bộ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dữ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iBUG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3</w:t>
      </w:r>
      <w:r>
        <w:rPr>
          <w:rFonts w:ascii="Cambria" w:eastAsia="Cambria" w:hAnsi="Cambria" w:cs="Cambria"/>
          <w:spacing w:val="1"/>
          <w:sz w:val="26"/>
          <w:szCs w:val="26"/>
        </w:rPr>
        <w:t>00</w:t>
      </w:r>
      <w:r>
        <w:rPr>
          <w:rFonts w:ascii="Cambria" w:eastAsia="Cambria" w:hAnsi="Cambria" w:cs="Cambria"/>
          <w:spacing w:val="3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>W</w:t>
      </w:r>
      <w:r>
        <w:rPr>
          <w:rFonts w:ascii="Cambria" w:eastAsia="Cambria" w:hAnsi="Cambria" w:cs="Cambria"/>
          <w:spacing w:val="-14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10</w:t>
      </w:r>
    </w:p>
    <w:p w14:paraId="33175982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3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4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O</w:t>
      </w:r>
      <w:r>
        <w:rPr>
          <w:rFonts w:ascii="Cambria" w:eastAsia="Cambria" w:hAnsi="Cambria" w:cs="Cambria"/>
          <w:w w:val="99"/>
          <w:sz w:val="26"/>
          <w:szCs w:val="26"/>
        </w:rPr>
        <w:t>p</w:t>
      </w:r>
      <w:r>
        <w:rPr>
          <w:rFonts w:ascii="Cambria" w:eastAsia="Cambria" w:hAnsi="Cambria" w:cs="Cambria"/>
          <w:spacing w:val="3"/>
          <w:w w:val="99"/>
          <w:sz w:val="26"/>
          <w:szCs w:val="26"/>
        </w:rPr>
        <w:t>e</w:t>
      </w:r>
      <w:r>
        <w:rPr>
          <w:rFonts w:ascii="Cambria" w:eastAsia="Cambria" w:hAnsi="Cambria" w:cs="Cambria"/>
          <w:w w:val="99"/>
          <w:sz w:val="26"/>
          <w:szCs w:val="26"/>
        </w:rPr>
        <w:t>nCV</w:t>
      </w:r>
      <w:r>
        <w:rPr>
          <w:rFonts w:ascii="Cambria" w:eastAsia="Cambria" w:hAnsi="Cambria" w:cs="Cambria"/>
          <w:spacing w:val="-22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11</w:t>
      </w:r>
    </w:p>
    <w:p w14:paraId="21D19EAE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4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Ng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P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y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o</w:t>
      </w:r>
      <w:r>
        <w:rPr>
          <w:rFonts w:ascii="Cambria" w:eastAsia="Cambria" w:hAnsi="Cambria" w:cs="Cambria"/>
          <w:w w:val="99"/>
          <w:sz w:val="26"/>
          <w:szCs w:val="26"/>
        </w:rPr>
        <w:t>n</w:t>
      </w:r>
      <w:r>
        <w:rPr>
          <w:rFonts w:ascii="Cambria" w:eastAsia="Cambria" w:hAnsi="Cambria" w:cs="Cambria"/>
          <w:spacing w:val="-15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11</w:t>
      </w:r>
    </w:p>
    <w:p w14:paraId="01C13382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5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w w:val="99"/>
          <w:sz w:val="26"/>
          <w:szCs w:val="26"/>
        </w:rPr>
        <w:t>e</w:t>
      </w:r>
      <w:r>
        <w:rPr>
          <w:rFonts w:ascii="Cambria" w:eastAsia="Cambria" w:hAnsi="Cambria" w:cs="Cambria"/>
          <w:w w:val="99"/>
          <w:sz w:val="26"/>
          <w:szCs w:val="26"/>
        </w:rPr>
        <w:t>nsor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f</w:t>
      </w:r>
      <w:r>
        <w:rPr>
          <w:rFonts w:ascii="Cambria" w:eastAsia="Cambria" w:hAnsi="Cambria" w:cs="Cambria"/>
          <w:w w:val="99"/>
          <w:sz w:val="26"/>
          <w:szCs w:val="26"/>
        </w:rPr>
        <w:t>l</w:t>
      </w:r>
      <w:r>
        <w:rPr>
          <w:rFonts w:ascii="Cambria" w:eastAsia="Cambria" w:hAnsi="Cambria" w:cs="Cambria"/>
          <w:spacing w:val="-2"/>
          <w:w w:val="99"/>
          <w:sz w:val="26"/>
          <w:szCs w:val="26"/>
        </w:rPr>
        <w:t>o</w:t>
      </w:r>
      <w:r>
        <w:rPr>
          <w:rFonts w:ascii="Cambria" w:eastAsia="Cambria" w:hAnsi="Cambria" w:cs="Cambria"/>
          <w:w w:val="99"/>
          <w:sz w:val="26"/>
          <w:szCs w:val="26"/>
        </w:rPr>
        <w:t>w</w:t>
      </w:r>
      <w:r>
        <w:rPr>
          <w:rFonts w:ascii="Cambria" w:eastAsia="Cambria" w:hAnsi="Cambria" w:cs="Cambria"/>
          <w:spacing w:val="-41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12</w:t>
      </w:r>
    </w:p>
    <w:p w14:paraId="6BE1C1D7" w14:textId="77777777" w:rsidR="004E1EAF" w:rsidRDefault="003E7920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6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ô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di</w:t>
      </w:r>
      <w:r>
        <w:rPr>
          <w:rFonts w:ascii="Cambria" w:eastAsia="Cambria" w:hAnsi="Cambria" w:cs="Cambria"/>
          <w:spacing w:val="3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pen</w:t>
      </w:r>
      <w:r>
        <w:rPr>
          <w:rFonts w:ascii="Cambria" w:eastAsia="Cambria" w:hAnsi="Cambria" w:cs="Cambria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</w:p>
    <w:p w14:paraId="4ED6371D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w w:val="99"/>
          <w:sz w:val="26"/>
          <w:szCs w:val="26"/>
        </w:rPr>
        <w:t>Ten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s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o</w:t>
      </w:r>
      <w:r>
        <w:rPr>
          <w:rFonts w:ascii="Cambria" w:eastAsia="Cambria" w:hAnsi="Cambria" w:cs="Cambria"/>
          <w:w w:val="99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f</w:t>
      </w:r>
      <w:r>
        <w:rPr>
          <w:rFonts w:ascii="Cambria" w:eastAsia="Cambria" w:hAnsi="Cambria" w:cs="Cambria"/>
          <w:w w:val="99"/>
          <w:sz w:val="26"/>
          <w:szCs w:val="26"/>
        </w:rPr>
        <w:t>l</w:t>
      </w:r>
      <w:r>
        <w:rPr>
          <w:rFonts w:ascii="Cambria" w:eastAsia="Cambria" w:hAnsi="Cambria" w:cs="Cambria"/>
          <w:spacing w:val="-2"/>
          <w:w w:val="99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w</w:t>
      </w:r>
      <w:r>
        <w:rPr>
          <w:rFonts w:ascii="Cambria" w:eastAsia="Cambria" w:hAnsi="Cambria" w:cs="Cambria"/>
          <w:w w:val="99"/>
          <w:sz w:val="26"/>
          <w:szCs w:val="26"/>
        </w:rPr>
        <w:t>/K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e</w:t>
      </w:r>
      <w:r>
        <w:rPr>
          <w:rFonts w:ascii="Cambria" w:eastAsia="Cambria" w:hAnsi="Cambria" w:cs="Cambria"/>
          <w:w w:val="99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a</w:t>
      </w:r>
      <w:r>
        <w:rPr>
          <w:rFonts w:ascii="Cambria" w:eastAsia="Cambria" w:hAnsi="Cambria" w:cs="Cambria"/>
          <w:spacing w:val="12"/>
          <w:w w:val="99"/>
          <w:sz w:val="26"/>
          <w:szCs w:val="26"/>
        </w:rPr>
        <w:t>s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13</w:t>
      </w:r>
    </w:p>
    <w:p w14:paraId="0B0D3492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7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a</w:t>
      </w:r>
      <w:r>
        <w:rPr>
          <w:rFonts w:ascii="Cambria" w:eastAsia="Cambria" w:hAnsi="Cambria" w:cs="Cambria"/>
          <w:w w:val="99"/>
          <w:sz w:val="26"/>
          <w:szCs w:val="26"/>
        </w:rPr>
        <w:t>in</w:t>
      </w:r>
      <w:r>
        <w:rPr>
          <w:rFonts w:ascii="Cambria" w:eastAsia="Cambria" w:hAnsi="Cambria" w:cs="Cambria"/>
          <w:spacing w:val="10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14</w:t>
      </w:r>
    </w:p>
    <w:p w14:paraId="14A68122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8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ì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pacing w:val="3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a</w:t>
      </w:r>
      <w:r>
        <w:rPr>
          <w:rFonts w:ascii="Cambria" w:eastAsia="Cambria" w:hAnsi="Cambria" w:cs="Cambria"/>
          <w:w w:val="99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w w:val="99"/>
          <w:sz w:val="26"/>
          <w:szCs w:val="26"/>
        </w:rPr>
        <w:t>g</w:t>
      </w:r>
      <w:r>
        <w:rPr>
          <w:rFonts w:ascii="Cambria" w:eastAsia="Cambria" w:hAnsi="Cambria" w:cs="Cambria"/>
          <w:w w:val="99"/>
          <w:sz w:val="26"/>
          <w:szCs w:val="26"/>
        </w:rPr>
        <w:t>.</w:t>
      </w:r>
      <w:r>
        <w:rPr>
          <w:rFonts w:ascii="Cambria" w:eastAsia="Cambria" w:hAnsi="Cambria" w:cs="Cambria"/>
          <w:spacing w:val="-23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15</w:t>
      </w:r>
    </w:p>
    <w:p w14:paraId="52B4C2C0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9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Áp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ính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năng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mặt</w:t>
      </w:r>
      <w:r>
        <w:rPr>
          <w:rFonts w:ascii="Cambria" w:eastAsia="Cambria" w:hAnsi="Cambria" w:cs="Cambria"/>
          <w:spacing w:val="2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15</w:t>
      </w:r>
    </w:p>
    <w:p w14:paraId="7BA031F0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0: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í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ù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an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âm</w:t>
      </w:r>
      <w:r>
        <w:rPr>
          <w:rFonts w:ascii="Cambria" w:eastAsia="Cambria" w:hAnsi="Cambria" w:cs="Cambria"/>
          <w:spacing w:val="-18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16</w:t>
      </w:r>
    </w:p>
    <w:p w14:paraId="4BA8BD7F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1: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ac</w:t>
      </w:r>
      <w:r>
        <w:rPr>
          <w:rFonts w:ascii="Cambria" w:eastAsia="Cambria" w:hAnsi="Cambria" w:cs="Cambria"/>
          <w:sz w:val="26"/>
          <w:szCs w:val="26"/>
        </w:rPr>
        <w:t>ial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a</w:t>
      </w:r>
      <w:r>
        <w:rPr>
          <w:rFonts w:ascii="Cambria" w:eastAsia="Cambria" w:hAnsi="Cambria" w:cs="Cambria"/>
          <w:w w:val="99"/>
          <w:sz w:val="26"/>
          <w:szCs w:val="26"/>
        </w:rPr>
        <w:t>ndMar</w:t>
      </w:r>
      <w:r>
        <w:rPr>
          <w:rFonts w:ascii="Cambria" w:eastAsia="Cambria" w:hAnsi="Cambria" w:cs="Cambria"/>
          <w:spacing w:val="5"/>
          <w:w w:val="99"/>
          <w:sz w:val="26"/>
          <w:szCs w:val="26"/>
        </w:rPr>
        <w:t>k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16</w:t>
      </w:r>
    </w:p>
    <w:p w14:paraId="237A8DFA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</w:t>
      </w:r>
      <w:r>
        <w:rPr>
          <w:rFonts w:ascii="Cambria" w:eastAsia="Cambria" w:hAnsi="Cambria" w:cs="Cambria"/>
          <w:spacing w:val="1"/>
          <w:sz w:val="26"/>
          <w:szCs w:val="26"/>
        </w:rPr>
        <w:t>2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ì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chiế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k</w:t>
      </w:r>
      <w:r>
        <w:rPr>
          <w:rFonts w:ascii="Cambria" w:eastAsia="Cambria" w:hAnsi="Cambria" w:cs="Cambria"/>
          <w:spacing w:val="1"/>
          <w:sz w:val="26"/>
          <w:szCs w:val="26"/>
        </w:rPr>
        <w:t>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w w:val="99"/>
          <w:sz w:val="26"/>
          <w:szCs w:val="26"/>
        </w:rPr>
        <w:t>r</w:t>
      </w:r>
      <w:r>
        <w:rPr>
          <w:rFonts w:ascii="Cambria" w:eastAsia="Cambria" w:hAnsi="Cambria" w:cs="Cambria"/>
          <w:w w:val="99"/>
          <w:sz w:val="26"/>
          <w:szCs w:val="26"/>
        </w:rPr>
        <w:t>ang</w:t>
      </w:r>
      <w:r>
        <w:rPr>
          <w:rFonts w:ascii="Cambria" w:eastAsia="Cambria" w:hAnsi="Cambria" w:cs="Cambria"/>
          <w:spacing w:val="14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17</w:t>
      </w:r>
    </w:p>
    <w:p w14:paraId="2FA56552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3: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cu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cù</w:t>
      </w:r>
      <w:r>
        <w:rPr>
          <w:rFonts w:ascii="Cambria" w:eastAsia="Cambria" w:hAnsi="Cambria" w:cs="Cambria"/>
          <w:w w:val="99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w w:val="99"/>
          <w:sz w:val="26"/>
          <w:szCs w:val="26"/>
        </w:rPr>
        <w:t>g</w:t>
      </w:r>
      <w:r>
        <w:rPr>
          <w:rFonts w:ascii="Cambria" w:eastAsia="Cambria" w:hAnsi="Cambria" w:cs="Cambria"/>
          <w:w w:val="99"/>
          <w:sz w:val="26"/>
          <w:szCs w:val="26"/>
        </w:rPr>
        <w:t>.</w:t>
      </w:r>
      <w:r>
        <w:rPr>
          <w:rFonts w:ascii="Cambria" w:eastAsia="Cambria" w:hAnsi="Cambria" w:cs="Cambria"/>
          <w:spacing w:val="-32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17</w:t>
      </w:r>
    </w:p>
    <w:p w14:paraId="772CC8C9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4: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nhân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17</w:t>
      </w:r>
    </w:p>
    <w:p w14:paraId="0C1FCA99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5: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w</w:t>
      </w:r>
      <w:r>
        <w:rPr>
          <w:rFonts w:ascii="Cambria" w:eastAsia="Cambria" w:hAnsi="Cambria" w:cs="Cambria"/>
          <w:w w:val="99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th</w:t>
      </w:r>
      <w:r>
        <w:rPr>
          <w:rFonts w:ascii="Cambria" w:eastAsia="Cambria" w:hAnsi="Cambria" w:cs="Cambria"/>
          <w:w w:val="99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s</w:t>
      </w:r>
      <w:r>
        <w:rPr>
          <w:rFonts w:ascii="Cambria" w:eastAsia="Cambria" w:hAnsi="Cambria" w:cs="Cambria"/>
          <w:spacing w:val="4"/>
          <w:w w:val="99"/>
          <w:sz w:val="26"/>
          <w:szCs w:val="26"/>
        </w:rPr>
        <w:t>k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18</w:t>
      </w:r>
    </w:p>
    <w:p w14:paraId="3AAC018F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6: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w</w:t>
      </w:r>
      <w:r>
        <w:rPr>
          <w:rFonts w:ascii="Cambria" w:eastAsia="Cambria" w:hAnsi="Cambria" w:cs="Cambria"/>
          <w:w w:val="99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ut</w:t>
      </w:r>
      <w:r>
        <w:rPr>
          <w:rFonts w:ascii="Cambria" w:eastAsia="Cambria" w:hAnsi="Cambria" w:cs="Cambria"/>
          <w:w w:val="99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as</w:t>
      </w:r>
      <w:r>
        <w:rPr>
          <w:rFonts w:ascii="Cambria" w:eastAsia="Cambria" w:hAnsi="Cambria" w:cs="Cambria"/>
          <w:spacing w:val="3"/>
          <w:w w:val="99"/>
          <w:sz w:val="26"/>
          <w:szCs w:val="26"/>
        </w:rPr>
        <w:t>k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18</w:t>
      </w:r>
    </w:p>
    <w:p w14:paraId="73C4AAB4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7: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Cấ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ú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ự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19</w:t>
      </w:r>
    </w:p>
    <w:p w14:paraId="5AD5C0D6" w14:textId="77777777" w:rsidR="004E1EAF" w:rsidRDefault="003E7920">
      <w:pPr>
        <w:ind w:left="61" w:right="68"/>
        <w:jc w:val="center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380" w:right="1340" w:bottom="280" w:left="1340" w:header="720" w:footer="72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>Hì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8: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số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việ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ù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da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aset</w:t>
      </w:r>
      <w:r>
        <w:rPr>
          <w:rFonts w:ascii="Cambria" w:eastAsia="Cambria" w:hAnsi="Cambria" w:cs="Cambria"/>
          <w:spacing w:val="-34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..........................................................</w:t>
      </w:r>
      <w:r>
        <w:rPr>
          <w:rFonts w:ascii="Cambria" w:eastAsia="Cambria" w:hAnsi="Cambria" w:cs="Cambria"/>
          <w:spacing w:val="-9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20</w:t>
      </w:r>
    </w:p>
    <w:p w14:paraId="5553BEE9" w14:textId="77777777" w:rsidR="004E1EAF" w:rsidRDefault="003E7920">
      <w:pPr>
        <w:spacing w:before="58"/>
        <w:ind w:left="2599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lastRenderedPageBreak/>
        <w:t>D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A</w:t>
      </w:r>
      <w:r>
        <w:rPr>
          <w:rFonts w:ascii="Cambria" w:eastAsia="Cambria" w:hAnsi="Cambria" w:cs="Cambria"/>
          <w:b/>
          <w:sz w:val="32"/>
          <w:szCs w:val="32"/>
        </w:rPr>
        <w:t>NH</w:t>
      </w:r>
      <w:r>
        <w:rPr>
          <w:rFonts w:ascii="Cambria" w:eastAsia="Cambria" w:hAnsi="Cambria" w:cs="Cambria"/>
          <w:b/>
          <w:spacing w:val="-10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M</w:t>
      </w:r>
      <w:r>
        <w:rPr>
          <w:rFonts w:ascii="Cambria" w:eastAsia="Cambria" w:hAnsi="Cambria" w:cs="Cambria"/>
          <w:b/>
          <w:sz w:val="32"/>
          <w:szCs w:val="32"/>
        </w:rPr>
        <w:t>ỤC</w:t>
      </w:r>
      <w:r>
        <w:rPr>
          <w:rFonts w:ascii="Cambria" w:eastAsia="Cambria" w:hAnsi="Cambria" w:cs="Cambria"/>
          <w:b/>
          <w:spacing w:val="-6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C</w:t>
      </w:r>
      <w:r>
        <w:rPr>
          <w:rFonts w:ascii="Cambria" w:eastAsia="Cambria" w:hAnsi="Cambria" w:cs="Cambria"/>
          <w:b/>
          <w:sz w:val="32"/>
          <w:szCs w:val="32"/>
        </w:rPr>
        <w:t>ỤM</w:t>
      </w:r>
      <w:r>
        <w:rPr>
          <w:rFonts w:ascii="Cambria" w:eastAsia="Cambria" w:hAnsi="Cambria" w:cs="Cambria"/>
          <w:b/>
          <w:spacing w:val="-2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T</w:t>
      </w:r>
      <w:r>
        <w:rPr>
          <w:rFonts w:ascii="Cambria" w:eastAsia="Cambria" w:hAnsi="Cambria" w:cs="Cambria"/>
          <w:b/>
          <w:sz w:val="32"/>
          <w:szCs w:val="32"/>
        </w:rPr>
        <w:t>Ừ</w:t>
      </w:r>
      <w:r>
        <w:rPr>
          <w:rFonts w:ascii="Cambria" w:eastAsia="Cambria" w:hAnsi="Cambria" w:cs="Cambria"/>
          <w:b/>
          <w:spacing w:val="-4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VI</w:t>
      </w:r>
      <w:r>
        <w:rPr>
          <w:rFonts w:ascii="Cambria" w:eastAsia="Cambria" w:hAnsi="Cambria" w:cs="Cambria"/>
          <w:b/>
          <w:spacing w:val="3"/>
          <w:sz w:val="32"/>
          <w:szCs w:val="32"/>
        </w:rPr>
        <w:t>Ế</w:t>
      </w:r>
      <w:r>
        <w:rPr>
          <w:rFonts w:ascii="Cambria" w:eastAsia="Cambria" w:hAnsi="Cambria" w:cs="Cambria"/>
          <w:b/>
          <w:sz w:val="32"/>
          <w:szCs w:val="32"/>
        </w:rPr>
        <w:t>T</w:t>
      </w:r>
      <w:r>
        <w:rPr>
          <w:rFonts w:ascii="Cambria" w:eastAsia="Cambria" w:hAnsi="Cambria" w:cs="Cambria"/>
          <w:b/>
          <w:spacing w:val="-7"/>
          <w:sz w:val="32"/>
          <w:szCs w:val="32"/>
        </w:rPr>
        <w:t xml:space="preserve"> </w:t>
      </w:r>
      <w:r>
        <w:rPr>
          <w:rFonts w:ascii="Cambria" w:eastAsia="Cambria" w:hAnsi="Cambria" w:cs="Cambria"/>
          <w:b/>
          <w:spacing w:val="-1"/>
          <w:sz w:val="32"/>
          <w:szCs w:val="32"/>
        </w:rPr>
        <w:t>T</w:t>
      </w:r>
      <w:r>
        <w:rPr>
          <w:rFonts w:ascii="Cambria" w:eastAsia="Cambria" w:hAnsi="Cambria" w:cs="Cambria"/>
          <w:b/>
          <w:spacing w:val="1"/>
          <w:sz w:val="32"/>
          <w:szCs w:val="32"/>
        </w:rPr>
        <w:t>Ắ</w:t>
      </w:r>
      <w:r>
        <w:rPr>
          <w:rFonts w:ascii="Cambria" w:eastAsia="Cambria" w:hAnsi="Cambria" w:cs="Cambria"/>
          <w:b/>
          <w:sz w:val="32"/>
          <w:szCs w:val="32"/>
        </w:rPr>
        <w:t>T</w:t>
      </w:r>
    </w:p>
    <w:p w14:paraId="08CFE370" w14:textId="77777777" w:rsidR="004E1EAF" w:rsidRDefault="004E1EAF">
      <w:pPr>
        <w:spacing w:before="5" w:line="180" w:lineRule="exact"/>
        <w:rPr>
          <w:sz w:val="18"/>
          <w:szCs w:val="18"/>
        </w:rPr>
      </w:pPr>
    </w:p>
    <w:tbl>
      <w:tblPr>
        <w:tblW w:w="0" w:type="auto"/>
        <w:tblInd w:w="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6"/>
        <w:gridCol w:w="4676"/>
      </w:tblGrid>
      <w:tr w:rsidR="004E1EAF" w14:paraId="56E5638B" w14:textId="77777777">
        <w:trPr>
          <w:trHeight w:hRule="exact" w:val="499"/>
        </w:trPr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54FDA8" w14:textId="77777777" w:rsidR="004E1EAF" w:rsidRDefault="003E7920">
            <w:pPr>
              <w:spacing w:line="300" w:lineRule="exact"/>
              <w:ind w:left="1547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b/>
                <w:sz w:val="26"/>
                <w:szCs w:val="26"/>
              </w:rPr>
              <w:t>TỪ</w:t>
            </w:r>
            <w:r>
              <w:rPr>
                <w:rFonts w:ascii="Cambria" w:eastAsia="Cambria" w:hAnsi="Cambria" w:cs="Cambria"/>
                <w:b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b/>
                <w:spacing w:val="1"/>
                <w:sz w:val="26"/>
                <w:szCs w:val="26"/>
              </w:rPr>
              <w:t>VI</w:t>
            </w:r>
            <w:r>
              <w:rPr>
                <w:rFonts w:ascii="Cambria" w:eastAsia="Cambria" w:hAnsi="Cambria" w:cs="Cambria"/>
                <w:b/>
                <w:sz w:val="26"/>
                <w:szCs w:val="26"/>
              </w:rPr>
              <w:t>ẾT</w:t>
            </w:r>
            <w:r>
              <w:rPr>
                <w:rFonts w:ascii="Cambria" w:eastAsia="Cambria" w:hAnsi="Cambria" w:cs="Cambria"/>
                <w:b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6"/>
                <w:szCs w:val="26"/>
              </w:rPr>
              <w:t>T</w:t>
            </w:r>
            <w:r>
              <w:rPr>
                <w:rFonts w:ascii="Cambria" w:eastAsia="Cambria" w:hAnsi="Cambria" w:cs="Cambria"/>
                <w:b/>
                <w:spacing w:val="1"/>
                <w:sz w:val="26"/>
                <w:szCs w:val="26"/>
              </w:rPr>
              <w:t>Ắ</w:t>
            </w:r>
            <w:r>
              <w:rPr>
                <w:rFonts w:ascii="Cambria" w:eastAsia="Cambria" w:hAnsi="Cambria" w:cs="Cambria"/>
                <w:b/>
                <w:sz w:val="26"/>
                <w:szCs w:val="26"/>
              </w:rPr>
              <w:t>T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93D1D4" w14:textId="77777777" w:rsidR="004E1EAF" w:rsidRDefault="003E7920">
            <w:pPr>
              <w:spacing w:line="300" w:lineRule="exact"/>
              <w:ind w:left="1789" w:right="1791"/>
              <w:jc w:val="center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b/>
                <w:sz w:val="26"/>
                <w:szCs w:val="26"/>
              </w:rPr>
              <w:t>Ý</w:t>
            </w:r>
            <w:r>
              <w:rPr>
                <w:rFonts w:ascii="Cambria" w:eastAsia="Cambria" w:hAnsi="Cambria" w:cs="Cambria"/>
                <w:b/>
                <w:spacing w:val="-2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b/>
                <w:spacing w:val="-1"/>
                <w:w w:val="99"/>
                <w:sz w:val="26"/>
                <w:szCs w:val="26"/>
              </w:rPr>
              <w:t>N</w:t>
            </w:r>
            <w:r>
              <w:rPr>
                <w:rFonts w:ascii="Cambria" w:eastAsia="Cambria" w:hAnsi="Cambria" w:cs="Cambria"/>
                <w:b/>
                <w:w w:val="99"/>
                <w:sz w:val="26"/>
                <w:szCs w:val="26"/>
              </w:rPr>
              <w:t>GH</w:t>
            </w:r>
            <w:r>
              <w:rPr>
                <w:rFonts w:ascii="Cambria" w:eastAsia="Cambria" w:hAnsi="Cambria" w:cs="Cambria"/>
                <w:b/>
                <w:spacing w:val="3"/>
                <w:w w:val="99"/>
                <w:sz w:val="26"/>
                <w:szCs w:val="26"/>
              </w:rPr>
              <w:t>Ĩ</w:t>
            </w:r>
            <w:r>
              <w:rPr>
                <w:rFonts w:ascii="Cambria" w:eastAsia="Cambria" w:hAnsi="Cambria" w:cs="Cambria"/>
                <w:b/>
                <w:w w:val="99"/>
                <w:sz w:val="26"/>
                <w:szCs w:val="26"/>
              </w:rPr>
              <w:t>A</w:t>
            </w:r>
          </w:p>
        </w:tc>
      </w:tr>
      <w:tr w:rsidR="004E1EAF" w14:paraId="790C81C9" w14:textId="77777777">
        <w:trPr>
          <w:trHeight w:hRule="exact" w:val="499"/>
        </w:trPr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28A7CF" w14:textId="77777777" w:rsidR="004E1EAF" w:rsidRDefault="003E7920">
            <w:pPr>
              <w:spacing w:line="300" w:lineRule="exact"/>
              <w:ind w:left="2043" w:right="2045"/>
              <w:jc w:val="center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pacing w:val="1"/>
                <w:w w:val="99"/>
                <w:sz w:val="26"/>
                <w:szCs w:val="26"/>
              </w:rPr>
              <w:t>S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VM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7BA81A5" w14:textId="77777777" w:rsidR="004E1EAF" w:rsidRDefault="003E7920">
            <w:pPr>
              <w:spacing w:line="300" w:lineRule="exact"/>
              <w:ind w:left="991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Su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pp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rt</w:t>
            </w:r>
            <w:r>
              <w:rPr>
                <w:rFonts w:ascii="Cambria" w:eastAsia="Cambria" w:hAnsi="Cambria" w:cs="Cambria"/>
                <w:spacing w:val="-8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Ve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ct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r</w:t>
            </w:r>
            <w:r>
              <w:rPr>
                <w:rFonts w:ascii="Cambria" w:eastAsia="Cambria" w:hAnsi="Cambria" w:cs="Cambri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Ma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ch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ine</w:t>
            </w:r>
          </w:p>
        </w:tc>
      </w:tr>
      <w:tr w:rsidR="004E1EAF" w14:paraId="2D0DAD7B" w14:textId="77777777">
        <w:trPr>
          <w:trHeight w:hRule="exact" w:val="499"/>
        </w:trPr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DBFCF8" w14:textId="77777777" w:rsidR="004E1EAF" w:rsidRDefault="003E7920">
            <w:pPr>
              <w:spacing w:line="300" w:lineRule="exact"/>
              <w:ind w:left="1846" w:right="1852"/>
              <w:jc w:val="center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pacing w:val="1"/>
                <w:w w:val="99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penCV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84A729" w14:textId="77777777" w:rsidR="004E1EAF" w:rsidRDefault="003E7920">
            <w:pPr>
              <w:spacing w:line="300" w:lineRule="exact"/>
              <w:ind w:left="1077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pen</w:t>
            </w:r>
            <w:r>
              <w:rPr>
                <w:rFonts w:ascii="Cambria" w:eastAsia="Cambria" w:hAnsi="Cambria" w:cs="Cambri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C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mp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ut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er</w:t>
            </w:r>
            <w:r>
              <w:rPr>
                <w:rFonts w:ascii="Cambria" w:eastAsia="Cambria" w:hAnsi="Cambria" w:cs="Cambria"/>
                <w:spacing w:val="-10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Vi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s</w:t>
            </w:r>
            <w:r>
              <w:rPr>
                <w:rFonts w:ascii="Cambria" w:eastAsia="Cambria" w:hAnsi="Cambria" w:cs="Cambria"/>
                <w:spacing w:val="2"/>
                <w:sz w:val="26"/>
                <w:szCs w:val="26"/>
              </w:rPr>
              <w:t>i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n</w:t>
            </w:r>
          </w:p>
        </w:tc>
      </w:tr>
      <w:tr w:rsidR="004E1EAF" w14:paraId="3EE81669" w14:textId="77777777">
        <w:trPr>
          <w:trHeight w:hRule="exact" w:val="499"/>
        </w:trPr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C51C82" w14:textId="77777777" w:rsidR="004E1EAF" w:rsidRDefault="003E7920">
            <w:pPr>
              <w:spacing w:line="300" w:lineRule="exact"/>
              <w:ind w:left="2148" w:right="2152"/>
              <w:jc w:val="center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FC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34C05" w14:textId="77777777" w:rsidR="004E1EAF" w:rsidRDefault="003E7920">
            <w:pPr>
              <w:spacing w:line="300" w:lineRule="exact"/>
              <w:ind w:left="1439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>F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u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l</w:t>
            </w:r>
            <w:r>
              <w:rPr>
                <w:rFonts w:ascii="Cambria" w:eastAsia="Cambria" w:hAnsi="Cambria" w:cs="Cambria"/>
                <w:spacing w:val="-2"/>
                <w:sz w:val="26"/>
                <w:szCs w:val="26"/>
              </w:rPr>
              <w:t>l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y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-</w:t>
            </w:r>
            <w:r>
              <w:rPr>
                <w:rFonts w:ascii="Cambria" w:eastAsia="Cambria" w:hAnsi="Cambria" w:cs="Cambria"/>
                <w:spacing w:val="3"/>
                <w:sz w:val="26"/>
                <w:szCs w:val="26"/>
              </w:rPr>
              <w:t>c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spacing w:val="2"/>
                <w:sz w:val="26"/>
                <w:szCs w:val="26"/>
              </w:rPr>
              <w:t>n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ne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ct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ed</w:t>
            </w:r>
          </w:p>
        </w:tc>
      </w:tr>
      <w:tr w:rsidR="004E1EAF" w14:paraId="5404D17B" w14:textId="77777777">
        <w:trPr>
          <w:trHeight w:hRule="exact" w:val="499"/>
        </w:trPr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B0A122" w14:textId="77777777" w:rsidR="004E1EAF" w:rsidRDefault="003E7920">
            <w:pPr>
              <w:spacing w:line="300" w:lineRule="exact"/>
              <w:ind w:left="2083" w:right="2087"/>
              <w:jc w:val="center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R</w:t>
            </w:r>
            <w:r>
              <w:rPr>
                <w:rFonts w:ascii="Cambria" w:eastAsia="Cambria" w:hAnsi="Cambria" w:cs="Cambria"/>
                <w:spacing w:val="1"/>
                <w:w w:val="99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I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22758F" w14:textId="77777777" w:rsidR="004E1EAF" w:rsidRDefault="003E7920">
            <w:pPr>
              <w:spacing w:line="300" w:lineRule="exact"/>
              <w:ind w:left="1324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>Regi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n</w:t>
            </w:r>
            <w:r>
              <w:rPr>
                <w:rFonts w:ascii="Cambria" w:eastAsia="Cambria" w:hAnsi="Cambria" w:cs="Cambria"/>
                <w:spacing w:val="-8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f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Int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e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r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e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s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t</w:t>
            </w:r>
          </w:p>
        </w:tc>
      </w:tr>
      <w:tr w:rsidR="004E1EAF" w14:paraId="2C354F11" w14:textId="77777777">
        <w:trPr>
          <w:trHeight w:hRule="exact" w:val="500"/>
        </w:trPr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E5300D" w14:textId="77777777" w:rsidR="004E1EAF" w:rsidRDefault="003E7920">
            <w:pPr>
              <w:spacing w:line="300" w:lineRule="exact"/>
              <w:ind w:left="1805" w:right="1806"/>
              <w:jc w:val="center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f</w:t>
            </w:r>
            <w:r>
              <w:rPr>
                <w:rFonts w:ascii="Cambria" w:eastAsia="Cambria" w:hAnsi="Cambria" w:cs="Cambria"/>
                <w:spacing w:val="1"/>
                <w:w w:val="99"/>
                <w:sz w:val="26"/>
                <w:szCs w:val="26"/>
              </w:rPr>
              <w:t>ac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eR</w:t>
            </w:r>
            <w:r>
              <w:rPr>
                <w:rFonts w:ascii="Cambria" w:eastAsia="Cambria" w:hAnsi="Cambria" w:cs="Cambria"/>
                <w:spacing w:val="2"/>
                <w:w w:val="99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Is</w:t>
            </w:r>
          </w:p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150CC" w14:textId="77777777" w:rsidR="004E1EAF" w:rsidRDefault="003E7920">
            <w:pPr>
              <w:spacing w:line="300" w:lineRule="exact"/>
              <w:ind w:left="986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>Fa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c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e</w:t>
            </w:r>
            <w:r>
              <w:rPr>
                <w:rFonts w:ascii="Cambria" w:eastAsia="Cambria" w:hAnsi="Cambria" w:cs="Cambri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Regi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n</w:t>
            </w:r>
            <w:r>
              <w:rPr>
                <w:rFonts w:ascii="Cambria" w:eastAsia="Cambria" w:hAnsi="Cambria" w:cs="Cambria"/>
                <w:spacing w:val="-8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f Int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e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r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e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s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t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s</w:t>
            </w:r>
          </w:p>
        </w:tc>
      </w:tr>
      <w:tr w:rsidR="004E1EAF" w14:paraId="51C7D5E3" w14:textId="77777777">
        <w:trPr>
          <w:trHeight w:hRule="exact" w:val="499"/>
        </w:trPr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27186B" w14:textId="77777777" w:rsidR="004E1EAF" w:rsidRDefault="004E1EAF"/>
        </w:tc>
        <w:tc>
          <w:tcPr>
            <w:tcW w:w="46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E08129" w14:textId="77777777" w:rsidR="004E1EAF" w:rsidRDefault="004E1EAF"/>
        </w:tc>
      </w:tr>
    </w:tbl>
    <w:p w14:paraId="7A65570E" w14:textId="77777777" w:rsidR="004E1EAF" w:rsidRDefault="004E1EAF">
      <w:pPr>
        <w:sectPr w:rsidR="004E1EAF">
          <w:pgSz w:w="12240" w:h="15840"/>
          <w:pgMar w:top="1380" w:right="1340" w:bottom="280" w:left="1340" w:header="720" w:footer="720" w:gutter="0"/>
          <w:cols w:space="720"/>
        </w:sectPr>
      </w:pPr>
    </w:p>
    <w:p w14:paraId="1CC99C04" w14:textId="77777777" w:rsidR="004E1EAF" w:rsidRDefault="004E1EAF">
      <w:pPr>
        <w:spacing w:line="200" w:lineRule="exact"/>
      </w:pPr>
    </w:p>
    <w:p w14:paraId="7D72F687" w14:textId="77777777" w:rsidR="004E1EAF" w:rsidRDefault="004E1EAF">
      <w:pPr>
        <w:spacing w:before="13" w:line="200" w:lineRule="exact"/>
      </w:pPr>
    </w:p>
    <w:p w14:paraId="3E689846" w14:textId="77777777" w:rsidR="004E1EAF" w:rsidRDefault="003E7920">
      <w:pPr>
        <w:spacing w:before="9"/>
        <w:ind w:left="53" w:right="5869"/>
        <w:jc w:val="center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sz w:val="36"/>
          <w:szCs w:val="36"/>
        </w:rPr>
        <w:t>C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h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ư</w:t>
      </w:r>
      <w:r>
        <w:rPr>
          <w:rFonts w:ascii="Cambria" w:eastAsia="Cambria" w:hAnsi="Cambria" w:cs="Cambria"/>
          <w:b/>
          <w:sz w:val="36"/>
          <w:szCs w:val="36"/>
        </w:rPr>
        <w:t>ơ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n</w:t>
      </w:r>
      <w:r>
        <w:rPr>
          <w:rFonts w:ascii="Cambria" w:eastAsia="Cambria" w:hAnsi="Cambria" w:cs="Cambria"/>
          <w:b/>
          <w:sz w:val="36"/>
          <w:szCs w:val="36"/>
        </w:rPr>
        <w:t xml:space="preserve">g 1.    </w:t>
      </w:r>
      <w:r>
        <w:rPr>
          <w:rFonts w:ascii="Cambria" w:eastAsia="Cambria" w:hAnsi="Cambria" w:cs="Cambria"/>
          <w:b/>
          <w:spacing w:val="64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M</w:t>
      </w:r>
      <w:r>
        <w:rPr>
          <w:rFonts w:ascii="Cambria" w:eastAsia="Cambria" w:hAnsi="Cambria" w:cs="Cambria"/>
          <w:b/>
          <w:sz w:val="36"/>
          <w:szCs w:val="36"/>
        </w:rPr>
        <w:t>Ở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Đ</w:t>
      </w:r>
      <w:r>
        <w:rPr>
          <w:rFonts w:ascii="Cambria" w:eastAsia="Cambria" w:hAnsi="Cambria" w:cs="Cambria"/>
          <w:b/>
          <w:sz w:val="36"/>
          <w:szCs w:val="36"/>
        </w:rPr>
        <w:t>ẦU</w:t>
      </w:r>
    </w:p>
    <w:p w14:paraId="4DA67964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068BC181" w14:textId="77777777" w:rsidR="004E1EAF" w:rsidRDefault="003E7920">
      <w:pPr>
        <w:ind w:left="4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1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1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B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ố</w:t>
      </w:r>
      <w:r>
        <w:rPr>
          <w:rFonts w:ascii="Cambria" w:eastAsia="Cambria" w:hAnsi="Cambria" w:cs="Cambria"/>
          <w:b/>
          <w:sz w:val="28"/>
          <w:szCs w:val="28"/>
        </w:rPr>
        <w:t>i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c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ả</w:t>
      </w:r>
      <w:r>
        <w:rPr>
          <w:rFonts w:ascii="Cambria" w:eastAsia="Cambria" w:hAnsi="Cambria" w:cs="Cambria"/>
          <w:b/>
          <w:sz w:val="28"/>
          <w:szCs w:val="28"/>
        </w:rPr>
        <w:t>n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h</w:t>
      </w:r>
      <w:r>
        <w:rPr>
          <w:rFonts w:ascii="Cambria" w:eastAsia="Cambria" w:hAnsi="Cambria" w:cs="Cambria"/>
          <w:b/>
          <w:sz w:val="28"/>
          <w:szCs w:val="28"/>
        </w:rPr>
        <w:t>, lý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d</w:t>
      </w:r>
      <w:r>
        <w:rPr>
          <w:rFonts w:ascii="Cambria" w:eastAsia="Cambria" w:hAnsi="Cambria" w:cs="Cambria"/>
          <w:b/>
          <w:sz w:val="28"/>
          <w:szCs w:val="28"/>
        </w:rPr>
        <w:t>o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2"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ự</w:t>
      </w:r>
      <w:r>
        <w:rPr>
          <w:rFonts w:ascii="Cambria" w:eastAsia="Cambria" w:hAnsi="Cambria" w:cs="Cambria"/>
          <w:b/>
          <w:sz w:val="28"/>
          <w:szCs w:val="28"/>
        </w:rPr>
        <w:t>c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ệ</w:t>
      </w:r>
      <w:r>
        <w:rPr>
          <w:rFonts w:ascii="Cambria" w:eastAsia="Cambria" w:hAnsi="Cambria" w:cs="Cambria"/>
          <w:b/>
          <w:sz w:val="28"/>
          <w:szCs w:val="28"/>
        </w:rPr>
        <w:t>n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đề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à</w:t>
      </w:r>
      <w:r>
        <w:rPr>
          <w:rFonts w:ascii="Cambria" w:eastAsia="Cambria" w:hAnsi="Cambria" w:cs="Cambria"/>
          <w:b/>
          <w:sz w:val="28"/>
          <w:szCs w:val="28"/>
        </w:rPr>
        <w:t>i</w:t>
      </w:r>
    </w:p>
    <w:p w14:paraId="3A8B32FA" w14:textId="77777777" w:rsidR="004E1EAF" w:rsidRDefault="004E1EAF">
      <w:pPr>
        <w:spacing w:before="7" w:line="140" w:lineRule="exact"/>
        <w:rPr>
          <w:sz w:val="14"/>
          <w:szCs w:val="14"/>
        </w:rPr>
      </w:pPr>
    </w:p>
    <w:p w14:paraId="092F74BE" w14:textId="77777777" w:rsidR="004E1EAF" w:rsidRDefault="003E7920">
      <w:pPr>
        <w:tabs>
          <w:tab w:val="left" w:pos="820"/>
        </w:tabs>
        <w:spacing w:line="258" w:lineRule="auto"/>
        <w:ind w:left="820" w:right="200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Hi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dị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bệ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Co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id-19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ế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ẫ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4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ễ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 xml:space="preserve">c </w:t>
      </w:r>
      <w:r>
        <w:rPr>
          <w:rFonts w:ascii="Cambria" w:eastAsia="Cambria" w:hAnsi="Cambria" w:cs="Cambria"/>
          <w:spacing w:val="1"/>
          <w:sz w:val="26"/>
          <w:szCs w:val="26"/>
        </w:rPr>
        <w:t>tạ</w:t>
      </w:r>
      <w:r>
        <w:rPr>
          <w:rFonts w:ascii="Cambria" w:eastAsia="Cambria" w:hAnsi="Cambria" w:cs="Cambria"/>
          <w:sz w:val="26"/>
          <w:szCs w:val="26"/>
        </w:rPr>
        <w:t>p,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số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ắ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ố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vo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ao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ở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3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ề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ế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pacing w:val="1"/>
          <w:sz w:val="26"/>
          <w:szCs w:val="26"/>
        </w:rPr>
        <w:t>iớ</w:t>
      </w:r>
      <w:r>
        <w:rPr>
          <w:rFonts w:ascii="Cambria" w:eastAsia="Cambria" w:hAnsi="Cambria" w:cs="Cambria"/>
          <w:sz w:val="26"/>
          <w:szCs w:val="26"/>
        </w:rPr>
        <w:t>i.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Vì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ậy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 xml:space="preserve">ể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iúp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lư</w:t>
      </w:r>
      <w:r>
        <w:rPr>
          <w:rFonts w:ascii="Cambria" w:eastAsia="Cambria" w:hAnsi="Cambria" w:cs="Cambria"/>
          <w:spacing w:val="4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4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năng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pacing w:val="1"/>
          <w:sz w:val="26"/>
          <w:szCs w:val="26"/>
        </w:rPr>
        <w:t>iả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2"/>
          <w:sz w:val="26"/>
          <w:szCs w:val="26"/>
        </w:rPr>
        <w:t>án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iám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sát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ni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 xml:space="preserve">h </w:t>
      </w:r>
      <w:r>
        <w:rPr>
          <w:rFonts w:ascii="Cambria" w:eastAsia="Cambria" w:hAnsi="Cambria" w:cs="Cambria"/>
          <w:spacing w:val="-1"/>
          <w:sz w:val="26"/>
          <w:szCs w:val="26"/>
        </w:rPr>
        <w:t>gó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3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ào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iệ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pacing w:val="3"/>
          <w:sz w:val="26"/>
          <w:szCs w:val="26"/>
        </w:rPr>
        <w:t>ă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ov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pacing w:val="3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>1</w:t>
      </w:r>
      <w:r>
        <w:rPr>
          <w:rFonts w:ascii="Cambria" w:eastAsia="Cambria" w:hAnsi="Cambria" w:cs="Cambria"/>
          <w:spacing w:val="1"/>
          <w:sz w:val="26"/>
          <w:szCs w:val="26"/>
        </w:rPr>
        <w:t>9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Nh</w:t>
      </w:r>
      <w:r>
        <w:rPr>
          <w:rFonts w:ascii="Cambria" w:eastAsia="Cambria" w:hAnsi="Cambria" w:cs="Cambria"/>
          <w:spacing w:val="-1"/>
          <w:sz w:val="26"/>
          <w:szCs w:val="26"/>
        </w:rPr>
        <w:t>ó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đã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ìm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4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 xml:space="preserve">u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xây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d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ột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</w:t>
      </w:r>
      <w:r>
        <w:rPr>
          <w:rFonts w:ascii="Cambria" w:eastAsia="Cambria" w:hAnsi="Cambria" w:cs="Cambria"/>
          <w:spacing w:val="3"/>
          <w:sz w:val="26"/>
          <w:szCs w:val="26"/>
        </w:rPr>
        <w:t>ú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eo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 xml:space="preserve">i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ian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pacing w:val="1"/>
          <w:sz w:val="26"/>
          <w:szCs w:val="26"/>
        </w:rPr>
        <w:t>c.</w:t>
      </w:r>
    </w:p>
    <w:p w14:paraId="7C9E6148" w14:textId="77777777" w:rsidR="004E1EAF" w:rsidRDefault="004E1EAF">
      <w:pPr>
        <w:spacing w:before="9" w:line="140" w:lineRule="exact"/>
        <w:rPr>
          <w:sz w:val="15"/>
          <w:szCs w:val="15"/>
        </w:rPr>
      </w:pPr>
    </w:p>
    <w:p w14:paraId="6306F333" w14:textId="77777777" w:rsidR="004E1EAF" w:rsidRDefault="003E7920">
      <w:pPr>
        <w:ind w:left="4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1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2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B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à</w:t>
      </w:r>
      <w:r>
        <w:rPr>
          <w:rFonts w:ascii="Cambria" w:eastAsia="Cambria" w:hAnsi="Cambria" w:cs="Cambria"/>
          <w:b/>
          <w:sz w:val="28"/>
          <w:szCs w:val="28"/>
        </w:rPr>
        <w:t>i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toán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2"/>
          <w:sz w:val="28"/>
          <w:szCs w:val="28"/>
        </w:rPr>
        <w:t>đ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ặ</w:t>
      </w:r>
      <w:r>
        <w:rPr>
          <w:rFonts w:ascii="Cambria" w:eastAsia="Cambria" w:hAnsi="Cambria" w:cs="Cambria"/>
          <w:b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r</w:t>
      </w:r>
      <w:r>
        <w:rPr>
          <w:rFonts w:ascii="Cambria" w:eastAsia="Cambria" w:hAnsi="Cambria" w:cs="Cambria"/>
          <w:b/>
          <w:sz w:val="28"/>
          <w:szCs w:val="28"/>
        </w:rPr>
        <w:t>a</w:t>
      </w:r>
    </w:p>
    <w:p w14:paraId="1CACE909" w14:textId="77777777" w:rsidR="004E1EAF" w:rsidRDefault="004E1EAF">
      <w:pPr>
        <w:spacing w:before="8" w:line="140" w:lineRule="exact"/>
        <w:rPr>
          <w:sz w:val="14"/>
          <w:szCs w:val="14"/>
        </w:rPr>
      </w:pPr>
    </w:p>
    <w:p w14:paraId="3074BB43" w14:textId="77777777" w:rsidR="004E1EAF" w:rsidRDefault="003E7920">
      <w:pPr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8"/>
          <w:szCs w:val="28"/>
        </w:rPr>
        <w:t xml:space="preserve">-   </w:t>
      </w:r>
      <w:r>
        <w:rPr>
          <w:rFonts w:ascii="Cambria" w:eastAsia="Cambria" w:hAnsi="Cambria" w:cs="Cambria"/>
          <w:spacing w:val="20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vào        </w:t>
      </w:r>
      <w:r>
        <w:rPr>
          <w:rFonts w:ascii="Cambria" w:eastAsia="Cambria" w:hAnsi="Cambria" w:cs="Cambria"/>
          <w:spacing w:val="2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Hình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ph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n/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pacing w:val="2"/>
          <w:sz w:val="26"/>
          <w:szCs w:val="26"/>
        </w:rPr>
        <w:t>n.</w:t>
      </w:r>
    </w:p>
    <w:p w14:paraId="0940CDA3" w14:textId="77777777" w:rsidR="004E1EAF" w:rsidRDefault="003E7920">
      <w:pPr>
        <w:tabs>
          <w:tab w:val="left" w:pos="820"/>
        </w:tabs>
        <w:spacing w:before="19" w:line="257" w:lineRule="auto"/>
        <w:ind w:left="2260" w:right="254" w:hanging="18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8"/>
          <w:szCs w:val="28"/>
        </w:rPr>
        <w:t>-</w:t>
      </w:r>
      <w:r>
        <w:rPr>
          <w:rFonts w:ascii="Cambria" w:eastAsia="Cambria" w:hAnsi="Cambria" w:cs="Cambria"/>
          <w:sz w:val="28"/>
          <w:szCs w:val="28"/>
        </w:rPr>
        <w:tab/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 xml:space="preserve">a           </w:t>
      </w:r>
      <w:r>
        <w:rPr>
          <w:rFonts w:ascii="Cambria" w:eastAsia="Cambria" w:hAnsi="Cambria" w:cs="Cambria"/>
          <w:spacing w:val="1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Ảnh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ẽ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anh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vù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 xml:space="preserve">o </w:t>
      </w:r>
      <w:r>
        <w:rPr>
          <w:rFonts w:ascii="Cambria" w:eastAsia="Cambria" w:hAnsi="Cambria" w:cs="Cambria"/>
          <w:spacing w:val="1"/>
          <w:sz w:val="26"/>
          <w:szCs w:val="26"/>
        </w:rPr>
        <w:t>khẩ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ang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ằ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ô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3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nh,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pacing w:val="1"/>
          <w:sz w:val="26"/>
          <w:szCs w:val="26"/>
        </w:rPr>
        <w:t>ượ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k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4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 xml:space="preserve">ng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sẽ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anh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vùng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b</w:t>
      </w:r>
      <w:r>
        <w:rPr>
          <w:rFonts w:ascii="Cambria" w:eastAsia="Cambria" w:hAnsi="Cambria" w:cs="Cambria"/>
          <w:spacing w:val="3"/>
          <w:sz w:val="26"/>
          <w:szCs w:val="26"/>
        </w:rPr>
        <w:t>ằ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ô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uô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ỏ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161DA6F5" w14:textId="77777777" w:rsidR="004E1EAF" w:rsidRDefault="003E7920">
      <w:pPr>
        <w:spacing w:line="320" w:lineRule="exact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8"/>
          <w:szCs w:val="28"/>
        </w:rPr>
        <w:t xml:space="preserve">-   </w:t>
      </w:r>
      <w:r>
        <w:rPr>
          <w:rFonts w:ascii="Cambria" w:eastAsia="Cambria" w:hAnsi="Cambria" w:cs="Cambria"/>
          <w:spacing w:val="20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3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ế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này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sẽ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3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ia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2 bài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ỏ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ơn:</w:t>
      </w:r>
    </w:p>
    <w:p w14:paraId="0A9AB616" w14:textId="77777777" w:rsidR="004E1EAF" w:rsidRDefault="003E7920">
      <w:pPr>
        <w:spacing w:before="22" w:line="258" w:lineRule="auto"/>
        <w:ind w:left="1540" w:right="114" w:hanging="360"/>
        <w:jc w:val="both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Bài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ịnh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(</w:t>
      </w:r>
      <w:r>
        <w:rPr>
          <w:rFonts w:ascii="Cambria" w:eastAsia="Cambria" w:hAnsi="Cambria" w:cs="Cambria"/>
          <w:spacing w:val="-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)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1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3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nCV/d</w:t>
      </w:r>
      <w:r>
        <w:rPr>
          <w:rFonts w:ascii="Cambria" w:eastAsia="Cambria" w:hAnsi="Cambria" w:cs="Cambria"/>
          <w:spacing w:val="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ib</w:t>
      </w:r>
      <w:r>
        <w:rPr>
          <w:rFonts w:ascii="Cambria" w:eastAsia="Cambria" w:hAnsi="Cambria" w:cs="Cambria"/>
          <w:spacing w:val="-1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iệ</w:t>
      </w:r>
      <w:r>
        <w:rPr>
          <w:rFonts w:ascii="Cambria" w:eastAsia="Cambria" w:hAnsi="Cambria" w:cs="Cambria"/>
          <w:sz w:val="26"/>
          <w:szCs w:val="26"/>
        </w:rPr>
        <w:t>n 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áp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như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1"/>
          <w:sz w:val="26"/>
          <w:szCs w:val="26"/>
        </w:rPr>
        <w:t>iễu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á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bi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,</w:t>
      </w:r>
      <w:r>
        <w:rPr>
          <w:rFonts w:ascii="Cambria" w:eastAsia="Cambria" w:hAnsi="Cambria" w:cs="Cambria"/>
          <w:sz w:val="26"/>
          <w:szCs w:val="26"/>
        </w:rPr>
        <w:t>...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ịnh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rí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 xml:space="preserve">ể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hằ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làm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vào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4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eo.</w:t>
      </w:r>
    </w:p>
    <w:p w14:paraId="6C481C7E" w14:textId="77777777" w:rsidR="004E1EAF" w:rsidRDefault="003E7920">
      <w:pPr>
        <w:spacing w:line="259" w:lineRule="auto"/>
        <w:ind w:left="1540" w:right="241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Bài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</w:t>
      </w:r>
      <w:r>
        <w:rPr>
          <w:rFonts w:ascii="Cambria" w:eastAsia="Cambria" w:hAnsi="Cambria" w:cs="Cambria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la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ifi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)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1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ô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p Le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rning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VM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(S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p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rt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Ma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ine)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đị</w:t>
      </w:r>
      <w:r>
        <w:rPr>
          <w:rFonts w:ascii="Cambria" w:eastAsia="Cambria" w:hAnsi="Cambria" w:cs="Cambria"/>
          <w:sz w:val="26"/>
          <w:szCs w:val="26"/>
        </w:rPr>
        <w:t>nh/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 xml:space="preserve">ng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vừ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ịnh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ở bài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pacing w:val="3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iên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hằ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k</w:t>
      </w:r>
      <w:r>
        <w:rPr>
          <w:rFonts w:ascii="Cambria" w:eastAsia="Cambria" w:hAnsi="Cambria" w:cs="Cambria"/>
          <w:spacing w:val="-2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 xml:space="preserve">ả </w:t>
      </w:r>
      <w:r>
        <w:rPr>
          <w:rFonts w:ascii="Cambria" w:eastAsia="Cambria" w:hAnsi="Cambria" w:cs="Cambria"/>
          <w:spacing w:val="1"/>
          <w:sz w:val="26"/>
          <w:szCs w:val="26"/>
        </w:rPr>
        <w:t>cu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cù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2579F7F3" w14:textId="77777777" w:rsidR="004E1EAF" w:rsidRDefault="003E7920">
      <w:pPr>
        <w:spacing w:line="300" w:lineRule="exact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ổ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2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này,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hú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ẽ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pacing w:val="2"/>
          <w:sz w:val="26"/>
          <w:szCs w:val="26"/>
        </w:rPr>
        <w:t>p</w:t>
      </w:r>
      <w:r>
        <w:rPr>
          <w:rFonts w:ascii="Cambria" w:eastAsia="Cambria" w:hAnsi="Cambria" w:cs="Cambria"/>
          <w:sz w:val="26"/>
          <w:szCs w:val="26"/>
        </w:rPr>
        <w:t>enCV,d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</w:p>
    <w:p w14:paraId="5329E797" w14:textId="77777777" w:rsidR="004E1EAF" w:rsidRDefault="003E7920">
      <w:pPr>
        <w:spacing w:before="24"/>
        <w:ind w:left="820"/>
        <w:rPr>
          <w:rFonts w:ascii="Cambria" w:eastAsia="Cambria" w:hAnsi="Cambria" w:cs="Cambria"/>
          <w:sz w:val="26"/>
          <w:szCs w:val="26"/>
        </w:rPr>
      </w:pPr>
      <w:r>
        <w:pict w14:anchorId="63B79895">
          <v:group id="_x0000_s1109" style="position:absolute;left:0;text-align:left;margin-left:198.85pt;margin-top:34.7pt;width:249.6pt;height:189pt;z-index:-1426;mso-position-horizontal-relative:page" coordorigin="3977,694" coordsize="4992,3780">
            <v:shape id="_x0000_s1111" type="#_x0000_t75" style="position:absolute;left:3991;top:709;width:4963;height:3751">
              <v:imagedata r:id="rId8" o:title=""/>
            </v:shape>
            <v:shape id="_x0000_s1110" style="position:absolute;left:3984;top:702;width:4978;height:3766" coordorigin="3984,702" coordsize="4978,3766" path="m3984,4467r4978,l8962,702r-4978,l3984,4467xe" filled="f" strokeweight=".72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bài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iên,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3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so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/K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s</w:t>
      </w:r>
      <w:r>
        <w:rPr>
          <w:rFonts w:ascii="Cambria" w:eastAsia="Cambria" w:hAnsi="Cambria" w:cs="Cambria"/>
          <w:spacing w:val="-2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xây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mạ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</w:p>
    <w:p w14:paraId="09A65C2F" w14:textId="77777777" w:rsidR="004E1EAF" w:rsidRDefault="003E7920">
      <w:pPr>
        <w:spacing w:before="24"/>
        <w:ind w:left="8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-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ni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3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4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ứ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2.</w:t>
      </w:r>
    </w:p>
    <w:p w14:paraId="4E2B1FC2" w14:textId="77777777" w:rsidR="004E1EAF" w:rsidRDefault="004E1EAF">
      <w:pPr>
        <w:spacing w:line="200" w:lineRule="exact"/>
      </w:pPr>
    </w:p>
    <w:p w14:paraId="676E4784" w14:textId="77777777" w:rsidR="004E1EAF" w:rsidRDefault="004E1EAF">
      <w:pPr>
        <w:spacing w:line="200" w:lineRule="exact"/>
      </w:pPr>
    </w:p>
    <w:p w14:paraId="0CBA7E54" w14:textId="77777777" w:rsidR="004E1EAF" w:rsidRDefault="004E1EAF">
      <w:pPr>
        <w:spacing w:line="200" w:lineRule="exact"/>
      </w:pPr>
    </w:p>
    <w:p w14:paraId="698D1B27" w14:textId="77777777" w:rsidR="004E1EAF" w:rsidRDefault="004E1EAF">
      <w:pPr>
        <w:spacing w:line="200" w:lineRule="exact"/>
      </w:pPr>
    </w:p>
    <w:p w14:paraId="6557A1AC" w14:textId="77777777" w:rsidR="004E1EAF" w:rsidRDefault="004E1EAF">
      <w:pPr>
        <w:spacing w:line="200" w:lineRule="exact"/>
      </w:pPr>
    </w:p>
    <w:p w14:paraId="6DE24303" w14:textId="77777777" w:rsidR="004E1EAF" w:rsidRDefault="004E1EAF">
      <w:pPr>
        <w:spacing w:line="200" w:lineRule="exact"/>
      </w:pPr>
    </w:p>
    <w:p w14:paraId="1C31A9C7" w14:textId="77777777" w:rsidR="004E1EAF" w:rsidRDefault="004E1EAF">
      <w:pPr>
        <w:spacing w:line="200" w:lineRule="exact"/>
      </w:pPr>
    </w:p>
    <w:p w14:paraId="384AE91F" w14:textId="77777777" w:rsidR="004E1EAF" w:rsidRDefault="004E1EAF">
      <w:pPr>
        <w:spacing w:line="200" w:lineRule="exact"/>
      </w:pPr>
    </w:p>
    <w:p w14:paraId="2CDE1C16" w14:textId="77777777" w:rsidR="004E1EAF" w:rsidRDefault="004E1EAF">
      <w:pPr>
        <w:spacing w:line="200" w:lineRule="exact"/>
      </w:pPr>
    </w:p>
    <w:p w14:paraId="5FE838F4" w14:textId="77777777" w:rsidR="004E1EAF" w:rsidRDefault="004E1EAF">
      <w:pPr>
        <w:spacing w:line="200" w:lineRule="exact"/>
      </w:pPr>
    </w:p>
    <w:p w14:paraId="6ADDD4FC" w14:textId="77777777" w:rsidR="004E1EAF" w:rsidRDefault="004E1EAF">
      <w:pPr>
        <w:spacing w:line="200" w:lineRule="exact"/>
      </w:pPr>
    </w:p>
    <w:p w14:paraId="5B40BA69" w14:textId="77777777" w:rsidR="004E1EAF" w:rsidRDefault="004E1EAF">
      <w:pPr>
        <w:spacing w:line="200" w:lineRule="exact"/>
      </w:pPr>
    </w:p>
    <w:p w14:paraId="5D3C3984" w14:textId="77777777" w:rsidR="004E1EAF" w:rsidRDefault="004E1EAF">
      <w:pPr>
        <w:spacing w:line="200" w:lineRule="exact"/>
      </w:pPr>
    </w:p>
    <w:p w14:paraId="6A7761F4" w14:textId="77777777" w:rsidR="004E1EAF" w:rsidRDefault="004E1EAF">
      <w:pPr>
        <w:spacing w:line="200" w:lineRule="exact"/>
      </w:pPr>
    </w:p>
    <w:p w14:paraId="00F5C827" w14:textId="77777777" w:rsidR="004E1EAF" w:rsidRDefault="004E1EAF">
      <w:pPr>
        <w:spacing w:line="200" w:lineRule="exact"/>
      </w:pPr>
    </w:p>
    <w:p w14:paraId="700C32F7" w14:textId="77777777" w:rsidR="004E1EAF" w:rsidRDefault="004E1EAF">
      <w:pPr>
        <w:spacing w:line="200" w:lineRule="exact"/>
      </w:pPr>
    </w:p>
    <w:p w14:paraId="1F0C33C8" w14:textId="77777777" w:rsidR="004E1EAF" w:rsidRDefault="004E1EAF">
      <w:pPr>
        <w:spacing w:line="200" w:lineRule="exact"/>
      </w:pPr>
    </w:p>
    <w:p w14:paraId="322B3D06" w14:textId="77777777" w:rsidR="004E1EAF" w:rsidRDefault="004E1EAF">
      <w:pPr>
        <w:spacing w:line="200" w:lineRule="exact"/>
      </w:pPr>
    </w:p>
    <w:p w14:paraId="3FD0DFF4" w14:textId="77777777" w:rsidR="004E1EAF" w:rsidRDefault="004E1EAF">
      <w:pPr>
        <w:spacing w:line="200" w:lineRule="exact"/>
      </w:pPr>
    </w:p>
    <w:p w14:paraId="4B2C6623" w14:textId="77777777" w:rsidR="004E1EAF" w:rsidRDefault="004E1EAF">
      <w:pPr>
        <w:spacing w:before="17" w:line="200" w:lineRule="exact"/>
      </w:pPr>
    </w:p>
    <w:p w14:paraId="01572609" w14:textId="77777777" w:rsidR="004E1EAF" w:rsidRDefault="003E7920">
      <w:pPr>
        <w:ind w:left="3233" w:right="3253"/>
        <w:jc w:val="center"/>
        <w:rPr>
          <w:rFonts w:ascii="Cambria" w:eastAsia="Cambria" w:hAnsi="Cambria" w:cs="Cambria"/>
          <w:sz w:val="18"/>
          <w:szCs w:val="18"/>
        </w:rPr>
        <w:sectPr w:rsidR="004E1EAF">
          <w:headerReference w:type="default" r:id="rId9"/>
          <w:pgSz w:w="12240" w:h="15840"/>
          <w:pgMar w:top="1000" w:right="1320" w:bottom="280" w:left="1340" w:header="757" w:footer="0" w:gutter="0"/>
          <w:pgNumType w:start="9"/>
          <w:cols w:space="720"/>
        </w:sect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1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: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ậ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diệ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g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ư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ờ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i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đe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o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k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ẩ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u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a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ng</w:t>
      </w:r>
    </w:p>
    <w:p w14:paraId="075AC82B" w14:textId="77777777" w:rsidR="004E1EAF" w:rsidRDefault="004E1EAF">
      <w:pPr>
        <w:spacing w:line="200" w:lineRule="exact"/>
      </w:pPr>
    </w:p>
    <w:p w14:paraId="40BDC322" w14:textId="77777777" w:rsidR="004E1EAF" w:rsidRDefault="004E1EAF">
      <w:pPr>
        <w:spacing w:line="200" w:lineRule="exact"/>
      </w:pPr>
    </w:p>
    <w:p w14:paraId="4AF3C675" w14:textId="77777777" w:rsidR="004E1EAF" w:rsidRDefault="004E1EAF">
      <w:pPr>
        <w:spacing w:line="200" w:lineRule="exact"/>
      </w:pPr>
    </w:p>
    <w:p w14:paraId="0511433C" w14:textId="77777777" w:rsidR="004E1EAF" w:rsidRDefault="004E1EAF">
      <w:pPr>
        <w:spacing w:before="18" w:line="220" w:lineRule="exact"/>
        <w:rPr>
          <w:sz w:val="22"/>
          <w:szCs w:val="22"/>
        </w:rPr>
      </w:pPr>
    </w:p>
    <w:p w14:paraId="024D0847" w14:textId="77777777" w:rsidR="004E1EAF" w:rsidRDefault="003E7920">
      <w:pPr>
        <w:spacing w:before="9"/>
        <w:ind w:left="10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sz w:val="36"/>
          <w:szCs w:val="36"/>
        </w:rPr>
        <w:t>C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h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ư</w:t>
      </w:r>
      <w:r>
        <w:rPr>
          <w:rFonts w:ascii="Cambria" w:eastAsia="Cambria" w:hAnsi="Cambria" w:cs="Cambria"/>
          <w:b/>
          <w:sz w:val="36"/>
          <w:szCs w:val="36"/>
        </w:rPr>
        <w:t>ơ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n</w:t>
      </w:r>
      <w:r>
        <w:rPr>
          <w:rFonts w:ascii="Cambria" w:eastAsia="Cambria" w:hAnsi="Cambria" w:cs="Cambria"/>
          <w:b/>
          <w:sz w:val="36"/>
          <w:szCs w:val="36"/>
        </w:rPr>
        <w:t xml:space="preserve">g 2.    </w:t>
      </w:r>
      <w:r>
        <w:rPr>
          <w:rFonts w:ascii="Cambria" w:eastAsia="Cambria" w:hAnsi="Cambria" w:cs="Cambria"/>
          <w:b/>
          <w:spacing w:val="64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z w:val="36"/>
          <w:szCs w:val="36"/>
        </w:rPr>
        <w:t xml:space="preserve">CƠ </w:t>
      </w:r>
      <w:r>
        <w:rPr>
          <w:rFonts w:ascii="Cambria" w:eastAsia="Cambria" w:hAnsi="Cambria" w:cs="Cambria"/>
          <w:b/>
          <w:spacing w:val="2"/>
          <w:sz w:val="36"/>
          <w:szCs w:val="36"/>
        </w:rPr>
        <w:t>S</w:t>
      </w:r>
      <w:r>
        <w:rPr>
          <w:rFonts w:ascii="Cambria" w:eastAsia="Cambria" w:hAnsi="Cambria" w:cs="Cambria"/>
          <w:b/>
          <w:sz w:val="36"/>
          <w:szCs w:val="36"/>
        </w:rPr>
        <w:t>Ở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z w:val="36"/>
          <w:szCs w:val="36"/>
        </w:rPr>
        <w:t>LÝ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z w:val="36"/>
          <w:szCs w:val="36"/>
        </w:rPr>
        <w:t>TH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U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YẾ</w:t>
      </w:r>
      <w:r>
        <w:rPr>
          <w:rFonts w:ascii="Cambria" w:eastAsia="Cambria" w:hAnsi="Cambria" w:cs="Cambria"/>
          <w:b/>
          <w:sz w:val="36"/>
          <w:szCs w:val="36"/>
        </w:rPr>
        <w:t>T</w:t>
      </w:r>
    </w:p>
    <w:p w14:paraId="6043371A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0DA5B9D7" w14:textId="77777777" w:rsidR="004E1EAF" w:rsidRDefault="003E7920">
      <w:pPr>
        <w:ind w:left="419" w:right="6267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2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1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h</w:t>
      </w:r>
      <w:r>
        <w:rPr>
          <w:rFonts w:ascii="Cambria" w:eastAsia="Cambria" w:hAnsi="Cambria" w:cs="Cambria"/>
          <w:b/>
          <w:sz w:val="28"/>
          <w:szCs w:val="28"/>
        </w:rPr>
        <w:t xml:space="preserve">ư 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v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sz w:val="28"/>
          <w:szCs w:val="28"/>
        </w:rPr>
        <w:t>ện dlib</w:t>
      </w:r>
    </w:p>
    <w:p w14:paraId="29D72BF9" w14:textId="77777777" w:rsidR="004E1EAF" w:rsidRDefault="004E1EAF">
      <w:pPr>
        <w:spacing w:before="7" w:line="140" w:lineRule="exact"/>
        <w:rPr>
          <w:sz w:val="14"/>
          <w:szCs w:val="14"/>
        </w:rPr>
      </w:pPr>
    </w:p>
    <w:p w14:paraId="3EBEB225" w14:textId="77777777" w:rsidR="004E1EAF" w:rsidRDefault="003E7920">
      <w:pPr>
        <w:ind w:left="8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 xml:space="preserve">2.1.1 </w:t>
      </w:r>
      <w:r>
        <w:rPr>
          <w:rFonts w:ascii="Cambria" w:eastAsia="Cambria" w:hAnsi="Cambria" w:cs="Cambria"/>
          <w:b/>
          <w:spacing w:val="1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ớ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ệ</w:t>
      </w:r>
      <w:r>
        <w:rPr>
          <w:rFonts w:ascii="Cambria" w:eastAsia="Cambria" w:hAnsi="Cambria" w:cs="Cambria"/>
          <w:b/>
          <w:sz w:val="26"/>
          <w:szCs w:val="26"/>
        </w:rPr>
        <w:t>u</w:t>
      </w:r>
    </w:p>
    <w:p w14:paraId="34C5023E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04F3E556" w14:textId="77777777" w:rsidR="004E1EAF" w:rsidRDefault="003E7920">
      <w:pPr>
        <w:ind w:left="820" w:right="282" w:firstLine="7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ượ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ằ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+</w:t>
      </w:r>
      <w:r>
        <w:rPr>
          <w:rFonts w:ascii="Cambria" w:eastAsia="Cambria" w:hAnsi="Cambria" w:cs="Cambria"/>
          <w:sz w:val="26"/>
          <w:szCs w:val="26"/>
        </w:rPr>
        <w:t>+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do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pacing w:val="-1"/>
          <w:sz w:val="26"/>
          <w:szCs w:val="26"/>
        </w:rPr>
        <w:t>D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i/>
          <w:sz w:val="26"/>
          <w:szCs w:val="26"/>
        </w:rPr>
        <w:t>v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b/>
          <w:i/>
          <w:sz w:val="26"/>
          <w:szCs w:val="26"/>
        </w:rPr>
        <w:t>s</w:t>
      </w:r>
      <w:r>
        <w:rPr>
          <w:rFonts w:ascii="Cambria" w:eastAsia="Cambria" w:hAnsi="Cambria" w:cs="Cambria"/>
          <w:b/>
          <w:i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K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b/>
          <w:i/>
          <w:sz w:val="26"/>
          <w:szCs w:val="26"/>
        </w:rPr>
        <w:t>ng</w:t>
      </w:r>
      <w:r>
        <w:rPr>
          <w:rFonts w:ascii="Cambria" w:eastAsia="Cambria" w:hAnsi="Cambria" w:cs="Cambria"/>
          <w:b/>
          <w:i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tạ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v</w:t>
      </w:r>
      <w:r>
        <w:rPr>
          <w:rFonts w:ascii="Cambria" w:eastAsia="Cambria" w:hAnsi="Cambria" w:cs="Cambria"/>
          <w:sz w:val="26"/>
          <w:szCs w:val="26"/>
        </w:rPr>
        <w:t>ào năm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2</w:t>
      </w:r>
      <w:r>
        <w:rPr>
          <w:rFonts w:ascii="Cambria" w:eastAsia="Cambria" w:hAnsi="Cambria" w:cs="Cambria"/>
          <w:spacing w:val="1"/>
          <w:sz w:val="26"/>
          <w:szCs w:val="26"/>
        </w:rPr>
        <w:t>0</w:t>
      </w:r>
      <w:r>
        <w:rPr>
          <w:rFonts w:ascii="Cambria" w:eastAsia="Cambria" w:hAnsi="Cambria" w:cs="Cambria"/>
          <w:sz w:val="26"/>
          <w:szCs w:val="26"/>
        </w:rPr>
        <w:t>12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ượ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ãi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2"/>
          <w:sz w:val="26"/>
          <w:szCs w:val="26"/>
        </w:rPr>
        <w:t>ĩ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3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ut</w:t>
      </w:r>
      <w:r>
        <w:rPr>
          <w:rFonts w:ascii="Cambria" w:eastAsia="Cambria" w:hAnsi="Cambria" w:cs="Cambria"/>
          <w:sz w:val="26"/>
          <w:szCs w:val="26"/>
        </w:rPr>
        <w:t>er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Vi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iệ</w:t>
      </w:r>
      <w:r>
        <w:rPr>
          <w:rFonts w:ascii="Cambria" w:eastAsia="Cambria" w:hAnsi="Cambria" w:cs="Cambria"/>
          <w:sz w:val="26"/>
          <w:szCs w:val="26"/>
        </w:rPr>
        <w:t>t là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ối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3"/>
          <w:sz w:val="26"/>
          <w:szCs w:val="26"/>
        </w:rPr>
        <w:t>ợ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3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ặt.</w:t>
      </w:r>
    </w:p>
    <w:p w14:paraId="1BB1BB6F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0C7044BA" w14:textId="77777777" w:rsidR="004E1EAF" w:rsidRDefault="003E7920">
      <w:pPr>
        <w:ind w:left="8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 xml:space="preserve">2.1.2 </w:t>
      </w:r>
      <w:r>
        <w:rPr>
          <w:rFonts w:ascii="Cambria" w:eastAsia="Cambria" w:hAnsi="Cambria" w:cs="Cambria"/>
          <w:b/>
          <w:spacing w:val="1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Ứng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ng</w:t>
      </w:r>
    </w:p>
    <w:p w14:paraId="4A095E46" w14:textId="77777777" w:rsidR="004E1EAF" w:rsidRDefault="004E1EAF">
      <w:pPr>
        <w:spacing w:before="1" w:line="120" w:lineRule="exact"/>
        <w:rPr>
          <w:sz w:val="12"/>
          <w:szCs w:val="12"/>
        </w:rPr>
      </w:pPr>
    </w:p>
    <w:p w14:paraId="647280F0" w14:textId="77777777" w:rsidR="004E1EAF" w:rsidRDefault="003E7920">
      <w:pPr>
        <w:ind w:left="820" w:right="296" w:firstLine="7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ib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ính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vị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rí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68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ính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eo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ộ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</w:t>
      </w:r>
      <w:r>
        <w:rPr>
          <w:rFonts w:ascii="Cambria" w:eastAsia="Cambria" w:hAnsi="Cambria" w:cs="Cambria"/>
          <w:spacing w:val="-1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)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tạ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nên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như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dư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â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17C96B67" w14:textId="77777777" w:rsidR="004E1EAF" w:rsidRDefault="003E7920">
      <w:pPr>
        <w:spacing w:line="300" w:lineRule="exact"/>
        <w:ind w:left="154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Để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ịnh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6</w:t>
      </w:r>
      <w:r>
        <w:rPr>
          <w:rFonts w:ascii="Cambria" w:eastAsia="Cambria" w:hAnsi="Cambria" w:cs="Cambria"/>
          <w:sz w:val="26"/>
          <w:szCs w:val="26"/>
        </w:rPr>
        <w:t>8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iể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này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i,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bộ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ác</w:t>
      </w:r>
    </w:p>
    <w:p w14:paraId="252A1DB2" w14:textId="77777777" w:rsidR="004E1EAF" w:rsidRDefault="003E7920">
      <w:pPr>
        <w:ind w:left="8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định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ac</w:t>
      </w:r>
      <w:r>
        <w:rPr>
          <w:rFonts w:ascii="Cambria" w:eastAsia="Cambria" w:hAnsi="Cambria" w:cs="Cambria"/>
          <w:sz w:val="26"/>
          <w:szCs w:val="26"/>
        </w:rPr>
        <w:t>ial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landm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rk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dlib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huấ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lu</w:t>
      </w:r>
      <w:r>
        <w:rPr>
          <w:rFonts w:ascii="Cambria" w:eastAsia="Cambria" w:hAnsi="Cambria" w:cs="Cambria"/>
          <w:spacing w:val="1"/>
          <w:sz w:val="26"/>
          <w:szCs w:val="26"/>
        </w:rPr>
        <w:t>yệ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bộ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iB</w:t>
      </w:r>
      <w:r>
        <w:rPr>
          <w:rFonts w:ascii="Cambria" w:eastAsia="Cambria" w:hAnsi="Cambria" w:cs="Cambria"/>
          <w:spacing w:val="3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3</w:t>
      </w:r>
      <w:r>
        <w:rPr>
          <w:rFonts w:ascii="Cambria" w:eastAsia="Cambria" w:hAnsi="Cambria" w:cs="Cambria"/>
          <w:sz w:val="26"/>
          <w:szCs w:val="26"/>
        </w:rPr>
        <w:t>0</w:t>
      </w:r>
      <w:r>
        <w:rPr>
          <w:rFonts w:ascii="Cambria" w:eastAsia="Cambria" w:hAnsi="Cambria" w:cs="Cambria"/>
          <w:spacing w:val="2"/>
          <w:sz w:val="26"/>
          <w:szCs w:val="26"/>
        </w:rPr>
        <w:t>0</w:t>
      </w: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pacing w:val="1"/>
          <w:sz w:val="26"/>
          <w:szCs w:val="26"/>
        </w:rPr>
        <w:t>W.</w:t>
      </w:r>
    </w:p>
    <w:p w14:paraId="5BC1EFE2" w14:textId="77777777" w:rsidR="004E1EAF" w:rsidRDefault="003E7920">
      <w:pPr>
        <w:ind w:left="154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hiề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iể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la</w:t>
      </w:r>
      <w:r>
        <w:rPr>
          <w:rFonts w:ascii="Cambria" w:eastAsia="Cambria" w:hAnsi="Cambria" w:cs="Cambria"/>
          <w:spacing w:val="2"/>
          <w:sz w:val="26"/>
          <w:szCs w:val="26"/>
        </w:rPr>
        <w:t>nd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rd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ượ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ịnh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àng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ụ</w:t>
      </w:r>
    </w:p>
    <w:p w14:paraId="3A1C901C" w14:textId="77777777" w:rsidR="004E1EAF" w:rsidRDefault="003E7920">
      <w:pPr>
        <w:ind w:left="820"/>
        <w:rPr>
          <w:rFonts w:ascii="Cambria" w:eastAsia="Cambria" w:hAnsi="Cambria" w:cs="Cambria"/>
          <w:sz w:val="26"/>
          <w:szCs w:val="26"/>
        </w:rPr>
      </w:pPr>
      <w:r>
        <w:pict w14:anchorId="156572A2">
          <v:group id="_x0000_s1106" style="position:absolute;left:0;text-align:left;margin-left:144.85pt;margin-top:46.4pt;width:347.15pt;height:291pt;z-index:-1425;mso-position-horizontal-relative:page" coordorigin="2897,928" coordsize="6943,5820">
            <v:shape id="_x0000_s1108" type="#_x0000_t75" style="position:absolute;left:2911;top:942;width:6914;height:5791">
              <v:imagedata r:id="rId10" o:title=""/>
            </v:shape>
            <v:shape id="_x0000_s1107" style="position:absolute;left:2904;top:935;width:6929;height:5806" coordorigin="2904,935" coordsize="6929,5806" path="m2904,6740r6929,l9833,935r-6929,l2904,6740xe" filled="f" strokeweight=".72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spacing w:val="1"/>
          <w:sz w:val="26"/>
          <w:szCs w:val="26"/>
        </w:rPr>
        <w:t>thể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õ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àng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ính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ơn.</w:t>
      </w:r>
    </w:p>
    <w:p w14:paraId="74D1684C" w14:textId="77777777" w:rsidR="004E1EAF" w:rsidRDefault="004E1EAF">
      <w:pPr>
        <w:spacing w:line="200" w:lineRule="exact"/>
      </w:pPr>
    </w:p>
    <w:p w14:paraId="209B1B8E" w14:textId="77777777" w:rsidR="004E1EAF" w:rsidRDefault="004E1EAF">
      <w:pPr>
        <w:spacing w:line="200" w:lineRule="exact"/>
      </w:pPr>
    </w:p>
    <w:p w14:paraId="797CD872" w14:textId="77777777" w:rsidR="004E1EAF" w:rsidRDefault="004E1EAF">
      <w:pPr>
        <w:spacing w:line="200" w:lineRule="exact"/>
      </w:pPr>
    </w:p>
    <w:p w14:paraId="458880A7" w14:textId="77777777" w:rsidR="004E1EAF" w:rsidRDefault="004E1EAF">
      <w:pPr>
        <w:spacing w:line="200" w:lineRule="exact"/>
      </w:pPr>
    </w:p>
    <w:p w14:paraId="20BC6E99" w14:textId="77777777" w:rsidR="004E1EAF" w:rsidRDefault="004E1EAF">
      <w:pPr>
        <w:spacing w:line="200" w:lineRule="exact"/>
      </w:pPr>
    </w:p>
    <w:p w14:paraId="77EB9495" w14:textId="77777777" w:rsidR="004E1EAF" w:rsidRDefault="004E1EAF">
      <w:pPr>
        <w:spacing w:line="200" w:lineRule="exact"/>
      </w:pPr>
    </w:p>
    <w:p w14:paraId="23B01064" w14:textId="77777777" w:rsidR="004E1EAF" w:rsidRDefault="004E1EAF">
      <w:pPr>
        <w:spacing w:line="200" w:lineRule="exact"/>
      </w:pPr>
    </w:p>
    <w:p w14:paraId="34719456" w14:textId="77777777" w:rsidR="004E1EAF" w:rsidRDefault="004E1EAF">
      <w:pPr>
        <w:spacing w:line="200" w:lineRule="exact"/>
      </w:pPr>
    </w:p>
    <w:p w14:paraId="04547014" w14:textId="77777777" w:rsidR="004E1EAF" w:rsidRDefault="004E1EAF">
      <w:pPr>
        <w:spacing w:line="200" w:lineRule="exact"/>
      </w:pPr>
    </w:p>
    <w:p w14:paraId="365C51A9" w14:textId="77777777" w:rsidR="004E1EAF" w:rsidRDefault="004E1EAF">
      <w:pPr>
        <w:spacing w:line="200" w:lineRule="exact"/>
      </w:pPr>
    </w:p>
    <w:p w14:paraId="0EB5822F" w14:textId="77777777" w:rsidR="004E1EAF" w:rsidRDefault="004E1EAF">
      <w:pPr>
        <w:spacing w:line="200" w:lineRule="exact"/>
      </w:pPr>
    </w:p>
    <w:p w14:paraId="64500AFB" w14:textId="77777777" w:rsidR="004E1EAF" w:rsidRDefault="004E1EAF">
      <w:pPr>
        <w:spacing w:line="200" w:lineRule="exact"/>
      </w:pPr>
    </w:p>
    <w:p w14:paraId="6DC22B14" w14:textId="77777777" w:rsidR="004E1EAF" w:rsidRDefault="004E1EAF">
      <w:pPr>
        <w:spacing w:line="200" w:lineRule="exact"/>
      </w:pPr>
    </w:p>
    <w:p w14:paraId="4CFB8DAF" w14:textId="77777777" w:rsidR="004E1EAF" w:rsidRDefault="004E1EAF">
      <w:pPr>
        <w:spacing w:line="200" w:lineRule="exact"/>
      </w:pPr>
    </w:p>
    <w:p w14:paraId="6977504F" w14:textId="77777777" w:rsidR="004E1EAF" w:rsidRDefault="004E1EAF">
      <w:pPr>
        <w:spacing w:line="200" w:lineRule="exact"/>
      </w:pPr>
    </w:p>
    <w:p w14:paraId="2150C975" w14:textId="77777777" w:rsidR="004E1EAF" w:rsidRDefault="004E1EAF">
      <w:pPr>
        <w:spacing w:line="200" w:lineRule="exact"/>
      </w:pPr>
    </w:p>
    <w:p w14:paraId="334D506A" w14:textId="77777777" w:rsidR="004E1EAF" w:rsidRDefault="004E1EAF">
      <w:pPr>
        <w:spacing w:line="200" w:lineRule="exact"/>
      </w:pPr>
    </w:p>
    <w:p w14:paraId="3812D437" w14:textId="77777777" w:rsidR="004E1EAF" w:rsidRDefault="004E1EAF">
      <w:pPr>
        <w:spacing w:line="200" w:lineRule="exact"/>
      </w:pPr>
    </w:p>
    <w:p w14:paraId="4564166D" w14:textId="77777777" w:rsidR="004E1EAF" w:rsidRDefault="004E1EAF">
      <w:pPr>
        <w:spacing w:line="200" w:lineRule="exact"/>
      </w:pPr>
    </w:p>
    <w:p w14:paraId="2BBD2246" w14:textId="77777777" w:rsidR="004E1EAF" w:rsidRDefault="004E1EAF">
      <w:pPr>
        <w:spacing w:line="200" w:lineRule="exact"/>
      </w:pPr>
    </w:p>
    <w:p w14:paraId="11D8A6A2" w14:textId="77777777" w:rsidR="004E1EAF" w:rsidRDefault="004E1EAF">
      <w:pPr>
        <w:spacing w:line="200" w:lineRule="exact"/>
      </w:pPr>
    </w:p>
    <w:p w14:paraId="3F7D481A" w14:textId="77777777" w:rsidR="004E1EAF" w:rsidRDefault="004E1EAF">
      <w:pPr>
        <w:spacing w:line="200" w:lineRule="exact"/>
      </w:pPr>
    </w:p>
    <w:p w14:paraId="4443F093" w14:textId="77777777" w:rsidR="004E1EAF" w:rsidRDefault="004E1EAF">
      <w:pPr>
        <w:spacing w:line="200" w:lineRule="exact"/>
      </w:pPr>
    </w:p>
    <w:p w14:paraId="7D711D27" w14:textId="77777777" w:rsidR="004E1EAF" w:rsidRDefault="004E1EAF">
      <w:pPr>
        <w:spacing w:line="200" w:lineRule="exact"/>
      </w:pPr>
    </w:p>
    <w:p w14:paraId="777854A1" w14:textId="77777777" w:rsidR="004E1EAF" w:rsidRDefault="004E1EAF">
      <w:pPr>
        <w:spacing w:line="200" w:lineRule="exact"/>
      </w:pPr>
    </w:p>
    <w:p w14:paraId="5E53A13E" w14:textId="77777777" w:rsidR="004E1EAF" w:rsidRDefault="004E1EAF">
      <w:pPr>
        <w:spacing w:line="200" w:lineRule="exact"/>
      </w:pPr>
    </w:p>
    <w:p w14:paraId="495DB1FF" w14:textId="77777777" w:rsidR="004E1EAF" w:rsidRDefault="004E1EAF">
      <w:pPr>
        <w:spacing w:line="200" w:lineRule="exact"/>
      </w:pPr>
    </w:p>
    <w:p w14:paraId="2A8261C0" w14:textId="77777777" w:rsidR="004E1EAF" w:rsidRDefault="004E1EAF">
      <w:pPr>
        <w:spacing w:line="200" w:lineRule="exact"/>
      </w:pPr>
    </w:p>
    <w:p w14:paraId="66ECBB9E" w14:textId="77777777" w:rsidR="004E1EAF" w:rsidRDefault="004E1EAF">
      <w:pPr>
        <w:spacing w:line="200" w:lineRule="exact"/>
      </w:pPr>
    </w:p>
    <w:p w14:paraId="22E6976F" w14:textId="77777777" w:rsidR="004E1EAF" w:rsidRDefault="004E1EAF">
      <w:pPr>
        <w:spacing w:line="200" w:lineRule="exact"/>
      </w:pPr>
    </w:p>
    <w:p w14:paraId="034C3A8B" w14:textId="77777777" w:rsidR="004E1EAF" w:rsidRDefault="004E1EAF">
      <w:pPr>
        <w:spacing w:line="200" w:lineRule="exact"/>
      </w:pPr>
    </w:p>
    <w:p w14:paraId="1E6EA956" w14:textId="77777777" w:rsidR="004E1EAF" w:rsidRDefault="004E1EAF">
      <w:pPr>
        <w:spacing w:before="19" w:line="240" w:lineRule="exact"/>
        <w:rPr>
          <w:sz w:val="24"/>
          <w:szCs w:val="24"/>
        </w:rPr>
      </w:pPr>
    </w:p>
    <w:p w14:paraId="1662FC9F" w14:textId="77777777" w:rsidR="004E1EAF" w:rsidRDefault="003E7920">
      <w:pPr>
        <w:ind w:left="2332"/>
        <w:rPr>
          <w:rFonts w:ascii="Cambria" w:eastAsia="Cambria" w:hAnsi="Cambria" w:cs="Cambria"/>
          <w:sz w:val="18"/>
          <w:szCs w:val="18"/>
        </w:rPr>
        <w:sectPr w:rsidR="004E1EAF">
          <w:pgSz w:w="12240" w:h="15840"/>
          <w:pgMar w:top="1000" w:right="1320" w:bottom="280" w:left="1340" w:header="757" w:footer="0" w:gutter="0"/>
          <w:cols w:space="720"/>
        </w:sect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2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2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: Tọa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đ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ộ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6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8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đ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i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ể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m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ê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k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3"/>
          <w:sz w:val="18"/>
          <w:szCs w:val="18"/>
        </w:rPr>
        <w:t>u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ôn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2"/>
          <w:sz w:val="18"/>
          <w:szCs w:val="18"/>
        </w:rPr>
        <w:t>m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ặ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t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ừ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bộ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d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ữ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l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iệ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u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i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B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U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G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30</w:t>
      </w:r>
      <w:r>
        <w:rPr>
          <w:rFonts w:ascii="Cambria" w:eastAsia="Cambria" w:hAnsi="Cambria" w:cs="Cambria"/>
          <w:i/>
          <w:color w:val="44536A"/>
          <w:spacing w:val="2"/>
          <w:sz w:val="18"/>
          <w:szCs w:val="18"/>
        </w:rPr>
        <w:t>0</w:t>
      </w:r>
      <w:r>
        <w:rPr>
          <w:rFonts w:ascii="Cambria" w:eastAsia="Cambria" w:hAnsi="Cambria" w:cs="Cambria"/>
          <w:i/>
          <w:color w:val="44536A"/>
          <w:spacing w:val="-2"/>
          <w:sz w:val="18"/>
          <w:szCs w:val="18"/>
        </w:rPr>
        <w:t>-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W</w:t>
      </w:r>
    </w:p>
    <w:p w14:paraId="6E8228F7" w14:textId="77777777" w:rsidR="004E1EAF" w:rsidRDefault="004E1EAF">
      <w:pPr>
        <w:spacing w:line="200" w:lineRule="exact"/>
      </w:pPr>
    </w:p>
    <w:p w14:paraId="126A7755" w14:textId="77777777" w:rsidR="004E1EAF" w:rsidRDefault="004E1EAF">
      <w:pPr>
        <w:spacing w:before="1" w:line="200" w:lineRule="exact"/>
      </w:pPr>
    </w:p>
    <w:p w14:paraId="1970A510" w14:textId="77777777" w:rsidR="004E1EAF" w:rsidRDefault="003E7920">
      <w:pPr>
        <w:spacing w:before="23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Tro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ổ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đề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ài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nà</w:t>
      </w:r>
      <w:r>
        <w:rPr>
          <w:rFonts w:ascii="Cambria" w:eastAsia="Cambria" w:hAnsi="Cambria" w:cs="Cambria"/>
          <w:spacing w:val="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nhóm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 xml:space="preserve">m </w:t>
      </w:r>
      <w:r>
        <w:rPr>
          <w:rFonts w:ascii="Cambria" w:eastAsia="Cambria" w:hAnsi="Cambria" w:cs="Cambria"/>
          <w:spacing w:val="3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Fi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3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LandM</w:t>
      </w:r>
      <w:r>
        <w:rPr>
          <w:rFonts w:ascii="Cambria" w:eastAsia="Cambria" w:hAnsi="Cambria" w:cs="Cambria"/>
          <w:spacing w:val="3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rk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6</w:t>
      </w:r>
      <w:r>
        <w:rPr>
          <w:rFonts w:ascii="Cambria" w:eastAsia="Cambria" w:hAnsi="Cambria" w:cs="Cambria"/>
          <w:sz w:val="26"/>
          <w:szCs w:val="26"/>
        </w:rPr>
        <w:t>8</w:t>
      </w:r>
    </w:p>
    <w:p w14:paraId="11791E99" w14:textId="77777777" w:rsidR="004E1EAF" w:rsidRDefault="003E7920">
      <w:pPr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đi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rí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vùng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ụ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3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mặt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ăn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ỉnh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</w:p>
    <w:p w14:paraId="6E978781" w14:textId="77777777" w:rsidR="004E1EAF" w:rsidRDefault="003E7920">
      <w:pPr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xây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2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nh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k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46365B58" w14:textId="77777777" w:rsidR="004E1EAF" w:rsidRDefault="004E1EAF">
      <w:pPr>
        <w:spacing w:line="200" w:lineRule="exact"/>
      </w:pPr>
    </w:p>
    <w:p w14:paraId="2E5B25FF" w14:textId="77777777" w:rsidR="004E1EAF" w:rsidRDefault="004E1EAF">
      <w:pPr>
        <w:spacing w:before="7" w:line="240" w:lineRule="exact"/>
        <w:rPr>
          <w:sz w:val="24"/>
          <w:szCs w:val="24"/>
        </w:rPr>
      </w:pPr>
    </w:p>
    <w:p w14:paraId="79CD781B" w14:textId="77777777" w:rsidR="004E1EAF" w:rsidRDefault="003E7920">
      <w:pPr>
        <w:ind w:left="59" w:right="5756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2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2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h</w:t>
      </w:r>
      <w:r>
        <w:rPr>
          <w:rFonts w:ascii="Cambria" w:eastAsia="Cambria" w:hAnsi="Cambria" w:cs="Cambria"/>
          <w:b/>
          <w:sz w:val="28"/>
          <w:szCs w:val="28"/>
        </w:rPr>
        <w:t xml:space="preserve">ư 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v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sz w:val="28"/>
          <w:szCs w:val="28"/>
        </w:rPr>
        <w:t>ện</w:t>
      </w:r>
      <w:r>
        <w:rPr>
          <w:rFonts w:ascii="Cambria" w:eastAsia="Cambria" w:hAnsi="Cambria" w:cs="Cambria"/>
          <w:b/>
          <w:spacing w:val="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O</w:t>
      </w:r>
      <w:r>
        <w:rPr>
          <w:rFonts w:ascii="Cambria" w:eastAsia="Cambria" w:hAnsi="Cambria" w:cs="Cambria"/>
          <w:b/>
          <w:sz w:val="28"/>
          <w:szCs w:val="28"/>
        </w:rPr>
        <w:t>pe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n</w:t>
      </w:r>
      <w:r>
        <w:rPr>
          <w:rFonts w:ascii="Cambria" w:eastAsia="Cambria" w:hAnsi="Cambria" w:cs="Cambria"/>
          <w:b/>
          <w:sz w:val="28"/>
          <w:szCs w:val="28"/>
        </w:rPr>
        <w:t>CV</w:t>
      </w:r>
    </w:p>
    <w:p w14:paraId="5A85A728" w14:textId="77777777" w:rsidR="004E1EAF" w:rsidRDefault="004E1EAF">
      <w:pPr>
        <w:spacing w:before="7" w:line="140" w:lineRule="exact"/>
        <w:rPr>
          <w:sz w:val="14"/>
          <w:szCs w:val="14"/>
        </w:rPr>
      </w:pPr>
    </w:p>
    <w:p w14:paraId="546A9367" w14:textId="77777777" w:rsidR="004E1EAF" w:rsidRDefault="003E7920">
      <w:pPr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 xml:space="preserve">2.2.1 </w:t>
      </w:r>
      <w:r>
        <w:rPr>
          <w:rFonts w:ascii="Cambria" w:eastAsia="Cambria" w:hAnsi="Cambria" w:cs="Cambria"/>
          <w:b/>
          <w:spacing w:val="1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ớ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ệ</w:t>
      </w:r>
      <w:r>
        <w:rPr>
          <w:rFonts w:ascii="Cambria" w:eastAsia="Cambria" w:hAnsi="Cambria" w:cs="Cambria"/>
          <w:b/>
          <w:sz w:val="26"/>
          <w:szCs w:val="26"/>
        </w:rPr>
        <w:t>u</w:t>
      </w:r>
    </w:p>
    <w:p w14:paraId="17A5C983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4E305A11" w14:textId="77777777" w:rsidR="004E1EAF" w:rsidRDefault="003E7920">
      <w:pPr>
        <w:ind w:left="460" w:right="229" w:firstLine="7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penCV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pen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4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ut</w:t>
      </w:r>
      <w:r>
        <w:rPr>
          <w:rFonts w:ascii="Cambria" w:eastAsia="Cambria" w:hAnsi="Cambria" w:cs="Cambria"/>
          <w:sz w:val="26"/>
          <w:szCs w:val="26"/>
        </w:rPr>
        <w:t>er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Vi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n)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mã 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pacing w:val="2"/>
          <w:sz w:val="26"/>
          <w:szCs w:val="26"/>
        </w:rPr>
        <w:t>uồ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mở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àng đ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lý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về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áy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ính,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ine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le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rni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lý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nh.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penCV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ượ</w:t>
      </w:r>
      <w:r>
        <w:rPr>
          <w:rFonts w:ascii="Cambria" w:eastAsia="Cambria" w:hAnsi="Cambria" w:cs="Cambria"/>
          <w:sz w:val="26"/>
          <w:szCs w:val="26"/>
        </w:rPr>
        <w:t xml:space="preserve">c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ằ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/C</w:t>
      </w:r>
      <w:r>
        <w:rPr>
          <w:rFonts w:ascii="Cambria" w:eastAsia="Cambria" w:hAnsi="Cambria" w:cs="Cambria"/>
          <w:spacing w:val="1"/>
          <w:sz w:val="26"/>
          <w:szCs w:val="26"/>
        </w:rPr>
        <w:t>+</w:t>
      </w:r>
      <w:r>
        <w:rPr>
          <w:rFonts w:ascii="Cambria" w:eastAsia="Cambria" w:hAnsi="Cambria" w:cs="Cambria"/>
          <w:sz w:val="26"/>
          <w:szCs w:val="26"/>
        </w:rPr>
        <w:t>+,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v</w:t>
      </w:r>
      <w:r>
        <w:rPr>
          <w:rFonts w:ascii="Cambria" w:eastAsia="Cambria" w:hAnsi="Cambria" w:cs="Cambria"/>
          <w:spacing w:val="3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ộ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ính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5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 xml:space="preserve">ác 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liên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qu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gian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penCV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ac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iành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 C/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+</w:t>
      </w:r>
      <w:r>
        <w:rPr>
          <w:rFonts w:ascii="Cambria" w:eastAsia="Cambria" w:hAnsi="Cambria" w:cs="Cambria"/>
          <w:spacing w:val="1"/>
          <w:sz w:val="26"/>
          <w:szCs w:val="26"/>
        </w:rPr>
        <w:t>+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pacing w:val="1"/>
          <w:sz w:val="26"/>
          <w:szCs w:val="26"/>
        </w:rPr>
        <w:t>tho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J</w:t>
      </w:r>
      <w:r>
        <w:rPr>
          <w:rFonts w:ascii="Cambria" w:eastAsia="Cambria" w:hAnsi="Cambria" w:cs="Cambria"/>
          <w:spacing w:val="3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v</w:t>
      </w:r>
      <w:r>
        <w:rPr>
          <w:rFonts w:ascii="Cambria" w:eastAsia="Cambria" w:hAnsi="Cambria" w:cs="Cambria"/>
          <w:spacing w:val="3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ỗ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tr</w:t>
      </w:r>
      <w:r>
        <w:rPr>
          <w:rFonts w:ascii="Cambria" w:eastAsia="Cambria" w:hAnsi="Cambria" w:cs="Cambria"/>
          <w:sz w:val="26"/>
          <w:szCs w:val="26"/>
        </w:rPr>
        <w:t>ợ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ind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2"/>
          <w:sz w:val="26"/>
          <w:szCs w:val="26"/>
        </w:rPr>
        <w:t>in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x,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Ma</w:t>
      </w:r>
      <w:r>
        <w:rPr>
          <w:rFonts w:ascii="Cambria" w:eastAsia="Cambria" w:hAnsi="Cambria" w:cs="Cambria"/>
          <w:spacing w:val="1"/>
          <w:sz w:val="26"/>
          <w:szCs w:val="26"/>
        </w:rPr>
        <w:t>cO</w:t>
      </w:r>
      <w:r>
        <w:rPr>
          <w:rFonts w:ascii="Cambria" w:eastAsia="Cambria" w:hAnsi="Cambria" w:cs="Cambria"/>
          <w:sz w:val="26"/>
          <w:szCs w:val="26"/>
        </w:rPr>
        <w:t xml:space="preserve">S </w:t>
      </w:r>
      <w:r>
        <w:rPr>
          <w:rFonts w:ascii="Cambria" w:eastAsia="Cambria" w:hAnsi="Cambria" w:cs="Cambria"/>
          <w:spacing w:val="1"/>
          <w:sz w:val="26"/>
          <w:szCs w:val="26"/>
        </w:rPr>
        <w:t>thậ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id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os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2FFC0FD9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73F8D138" w14:textId="77777777" w:rsidR="004E1EAF" w:rsidRDefault="003E7920">
      <w:pPr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 xml:space="preserve">2.2.2             </w:t>
      </w:r>
      <w:r>
        <w:rPr>
          <w:rFonts w:ascii="Cambria" w:eastAsia="Cambria" w:hAnsi="Cambria" w:cs="Cambria"/>
          <w:b/>
          <w:spacing w:val="5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Ứ</w:t>
      </w:r>
      <w:r>
        <w:rPr>
          <w:rFonts w:ascii="Cambria" w:eastAsia="Cambria" w:hAnsi="Cambria" w:cs="Cambria"/>
          <w:b/>
          <w:sz w:val="26"/>
          <w:szCs w:val="26"/>
        </w:rPr>
        <w:t>ng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ng</w:t>
      </w:r>
    </w:p>
    <w:p w14:paraId="2B7F45EF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4CAAAD94" w14:textId="77777777" w:rsidR="004E1EAF" w:rsidRDefault="003E7920">
      <w:pPr>
        <w:ind w:left="460" w:right="127" w:firstLine="7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penCV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ề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như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ủ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ào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 xml:space="preserve">ác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iệ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sa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:</w:t>
      </w:r>
    </w:p>
    <w:p w14:paraId="4AD1D2BE" w14:textId="77777777" w:rsidR="004E1EAF" w:rsidRDefault="003E7920">
      <w:pPr>
        <w:ind w:left="1180" w:right="6275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1"/>
          <w:sz w:val="26"/>
          <w:szCs w:val="26"/>
        </w:rPr>
        <w:t>Nhậ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 xml:space="preserve">nh. </w:t>
      </w:r>
      <w:r>
        <w:rPr>
          <w:rFonts w:ascii="Cambria" w:eastAsia="Cambria" w:hAnsi="Cambria" w:cs="Cambria"/>
          <w:spacing w:val="1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lý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nh.</w:t>
      </w:r>
    </w:p>
    <w:p w14:paraId="6E8EA3E7" w14:textId="77777777" w:rsidR="004E1EAF" w:rsidRDefault="003E7920">
      <w:pPr>
        <w:ind w:left="1180" w:right="5768"/>
        <w:rPr>
          <w:rFonts w:ascii="Cambria" w:eastAsia="Cambria" w:hAnsi="Cambria" w:cs="Cambria"/>
          <w:sz w:val="26"/>
          <w:szCs w:val="26"/>
        </w:rPr>
      </w:pPr>
      <w:r>
        <w:pict w14:anchorId="6FEB76E8">
          <v:group id="_x0000_s1103" style="position:absolute;left:0;text-align:left;margin-left:262.55pt;margin-top:21.05pt;width:87pt;height:77.05pt;z-index:-1424;mso-position-horizontal-relative:page" coordorigin="5251,625" coordsize="1740,1541">
            <v:shape id="_x0000_s1105" type="#_x0000_t75" style="position:absolute;left:5266;top:640;width:1711;height:1512">
              <v:imagedata r:id="rId11" o:title=""/>
            </v:shape>
            <v:shape id="_x0000_s1104" style="position:absolute;left:5258;top:632;width:1726;height:1526" coordorigin="5258,632" coordsize="1726,1526" path="m5258,2159r1726,l6984,632r-1726,l5258,2159xe" filled="f" strokeweight=".72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hụ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ồ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nh/vide</w:t>
      </w:r>
      <w:r>
        <w:rPr>
          <w:rFonts w:ascii="Cambria" w:eastAsia="Cambria" w:hAnsi="Cambria" w:cs="Cambria"/>
          <w:spacing w:val="2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. 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ế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pacing w:val="-1"/>
          <w:sz w:val="26"/>
          <w:szCs w:val="26"/>
        </w:rPr>
        <w:t>o.</w:t>
      </w:r>
    </w:p>
    <w:p w14:paraId="7132CFCC" w14:textId="77777777" w:rsidR="004E1EAF" w:rsidRDefault="004E1EAF">
      <w:pPr>
        <w:spacing w:before="5" w:line="120" w:lineRule="exact"/>
        <w:rPr>
          <w:sz w:val="12"/>
          <w:szCs w:val="12"/>
        </w:rPr>
      </w:pPr>
    </w:p>
    <w:p w14:paraId="455AC11E" w14:textId="77777777" w:rsidR="004E1EAF" w:rsidRDefault="004E1EAF">
      <w:pPr>
        <w:spacing w:line="200" w:lineRule="exact"/>
      </w:pPr>
    </w:p>
    <w:p w14:paraId="45AF670D" w14:textId="77777777" w:rsidR="004E1EAF" w:rsidRDefault="004E1EAF">
      <w:pPr>
        <w:spacing w:line="200" w:lineRule="exact"/>
      </w:pPr>
    </w:p>
    <w:p w14:paraId="75113EAD" w14:textId="77777777" w:rsidR="004E1EAF" w:rsidRDefault="004E1EAF">
      <w:pPr>
        <w:spacing w:line="200" w:lineRule="exact"/>
      </w:pPr>
    </w:p>
    <w:p w14:paraId="319E74B3" w14:textId="77777777" w:rsidR="004E1EAF" w:rsidRDefault="004E1EAF">
      <w:pPr>
        <w:spacing w:line="200" w:lineRule="exact"/>
      </w:pPr>
    </w:p>
    <w:p w14:paraId="26EFC8A0" w14:textId="77777777" w:rsidR="004E1EAF" w:rsidRDefault="004E1EAF">
      <w:pPr>
        <w:spacing w:line="200" w:lineRule="exact"/>
      </w:pPr>
    </w:p>
    <w:p w14:paraId="57F0748C" w14:textId="77777777" w:rsidR="004E1EAF" w:rsidRDefault="004E1EAF">
      <w:pPr>
        <w:spacing w:line="200" w:lineRule="exact"/>
      </w:pPr>
    </w:p>
    <w:p w14:paraId="3EB3F135" w14:textId="77777777" w:rsidR="004E1EAF" w:rsidRDefault="004E1EAF">
      <w:pPr>
        <w:spacing w:line="200" w:lineRule="exact"/>
        <w:sectPr w:rsidR="004E1EAF">
          <w:pgSz w:w="12240" w:h="15840"/>
          <w:pgMar w:top="1000" w:right="1320" w:bottom="280" w:left="1700" w:header="757" w:footer="0" w:gutter="0"/>
          <w:cols w:space="720"/>
        </w:sectPr>
      </w:pPr>
    </w:p>
    <w:p w14:paraId="183949A2" w14:textId="77777777" w:rsidR="004E1EAF" w:rsidRDefault="004E1EAF">
      <w:pPr>
        <w:spacing w:line="200" w:lineRule="exact"/>
      </w:pPr>
    </w:p>
    <w:p w14:paraId="68CA9B59" w14:textId="77777777" w:rsidR="004E1EAF" w:rsidRDefault="004E1EAF">
      <w:pPr>
        <w:spacing w:before="6" w:line="240" w:lineRule="exact"/>
        <w:rPr>
          <w:sz w:val="24"/>
          <w:szCs w:val="24"/>
        </w:rPr>
      </w:pPr>
    </w:p>
    <w:p w14:paraId="3FB69AD2" w14:textId="77777777" w:rsidR="004E1EAF" w:rsidRDefault="003E7920">
      <w:pPr>
        <w:ind w:left="10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2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3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Pyt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sz w:val="28"/>
          <w:szCs w:val="28"/>
        </w:rPr>
        <w:t>n</w:t>
      </w:r>
    </w:p>
    <w:p w14:paraId="5B5E3CEF" w14:textId="77777777" w:rsidR="004E1EAF" w:rsidRDefault="004E1EAF">
      <w:pPr>
        <w:spacing w:before="7" w:line="140" w:lineRule="exact"/>
        <w:rPr>
          <w:sz w:val="14"/>
          <w:szCs w:val="14"/>
        </w:rPr>
      </w:pPr>
    </w:p>
    <w:p w14:paraId="49548413" w14:textId="77777777" w:rsidR="004E1EAF" w:rsidRDefault="003E7920">
      <w:pPr>
        <w:spacing w:line="280" w:lineRule="exact"/>
        <w:ind w:left="460" w:right="-59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position w:val="-1"/>
          <w:sz w:val="26"/>
          <w:szCs w:val="26"/>
        </w:rPr>
        <w:t xml:space="preserve">2.3.1 </w:t>
      </w:r>
      <w:r>
        <w:rPr>
          <w:rFonts w:ascii="Cambria" w:eastAsia="Cambria" w:hAnsi="Cambria" w:cs="Cambria"/>
          <w:b/>
          <w:spacing w:val="19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position w:val="-1"/>
          <w:sz w:val="26"/>
          <w:szCs w:val="26"/>
        </w:rPr>
        <w:t>G</w:t>
      </w:r>
      <w:r>
        <w:rPr>
          <w:rFonts w:ascii="Cambria" w:eastAsia="Cambria" w:hAnsi="Cambria" w:cs="Cambria"/>
          <w:b/>
          <w:position w:val="-1"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1"/>
          <w:position w:val="-1"/>
          <w:sz w:val="26"/>
          <w:szCs w:val="26"/>
        </w:rPr>
        <w:t>ớ</w:t>
      </w:r>
      <w:r>
        <w:rPr>
          <w:rFonts w:ascii="Cambria" w:eastAsia="Cambria" w:hAnsi="Cambria" w:cs="Cambria"/>
          <w:b/>
          <w:position w:val="-1"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5"/>
          <w:position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position w:val="-1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1"/>
          <w:position w:val="-1"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1"/>
          <w:position w:val="-1"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2"/>
          <w:position w:val="-1"/>
          <w:sz w:val="26"/>
          <w:szCs w:val="26"/>
        </w:rPr>
        <w:t>ệ</w:t>
      </w:r>
      <w:r>
        <w:rPr>
          <w:rFonts w:ascii="Cambria" w:eastAsia="Cambria" w:hAnsi="Cambria" w:cs="Cambria"/>
          <w:b/>
          <w:position w:val="-1"/>
          <w:sz w:val="26"/>
          <w:szCs w:val="26"/>
        </w:rPr>
        <w:t>u</w:t>
      </w:r>
    </w:p>
    <w:p w14:paraId="4A5BB248" w14:textId="77777777" w:rsidR="004E1EAF" w:rsidRDefault="003E7920">
      <w:pPr>
        <w:spacing w:before="35"/>
        <w:rPr>
          <w:rFonts w:ascii="Cambria" w:eastAsia="Cambria" w:hAnsi="Cambria" w:cs="Cambria"/>
          <w:sz w:val="18"/>
          <w:szCs w:val="18"/>
        </w:rPr>
        <w:sectPr w:rsidR="004E1EAF">
          <w:type w:val="continuous"/>
          <w:pgSz w:w="12240" w:h="15840"/>
          <w:pgMar w:top="600" w:right="1320" w:bottom="280" w:left="1700" w:header="720" w:footer="720" w:gutter="0"/>
          <w:cols w:num="2" w:space="720" w:equalWidth="0">
            <w:col w:w="2371" w:space="1117"/>
            <w:col w:w="5732"/>
          </w:cols>
        </w:sectPr>
      </w:pPr>
      <w:r>
        <w:br w:type="column"/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3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: Thư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v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i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ệ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Op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e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C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V</w:t>
      </w:r>
    </w:p>
    <w:p w14:paraId="3AD344C8" w14:textId="77777777" w:rsidR="004E1EAF" w:rsidRDefault="004E1EAF">
      <w:pPr>
        <w:spacing w:before="9" w:line="120" w:lineRule="exact"/>
        <w:rPr>
          <w:sz w:val="12"/>
          <w:szCs w:val="12"/>
        </w:rPr>
      </w:pPr>
    </w:p>
    <w:p w14:paraId="56027137" w14:textId="77777777" w:rsidR="004E1EAF" w:rsidRDefault="003E7920">
      <w:pPr>
        <w:ind w:left="460" w:right="202" w:firstLine="7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-1"/>
          <w:sz w:val="26"/>
          <w:szCs w:val="26"/>
        </w:rPr>
        <w:t>Py</w:t>
      </w:r>
      <w:r>
        <w:rPr>
          <w:rFonts w:ascii="Cambria" w:eastAsia="Cambria" w:hAnsi="Cambria" w:cs="Cambria"/>
          <w:spacing w:val="1"/>
          <w:sz w:val="26"/>
          <w:szCs w:val="26"/>
        </w:rPr>
        <w:t>tho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pacing w:val="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pacing w:val="3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bậ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ao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2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đí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lậ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a năn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3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ở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Gu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id</w:t>
      </w:r>
      <w:r>
        <w:rPr>
          <w:rFonts w:ascii="Cambria" w:eastAsia="Cambria" w:hAnsi="Cambria" w:cs="Cambria"/>
          <w:b/>
          <w:i/>
          <w:sz w:val="26"/>
          <w:szCs w:val="26"/>
        </w:rPr>
        <w:t>o</w:t>
      </w:r>
      <w:r>
        <w:rPr>
          <w:rFonts w:ascii="Cambria" w:eastAsia="Cambria" w:hAnsi="Cambria" w:cs="Cambria"/>
          <w:b/>
          <w:i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v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i/>
          <w:sz w:val="26"/>
          <w:szCs w:val="26"/>
        </w:rPr>
        <w:t>n</w:t>
      </w:r>
      <w:r>
        <w:rPr>
          <w:rFonts w:ascii="Cambria" w:eastAsia="Cambria" w:hAnsi="Cambria" w:cs="Cambria"/>
          <w:b/>
          <w:i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b/>
          <w:i/>
          <w:sz w:val="26"/>
          <w:szCs w:val="26"/>
        </w:rPr>
        <w:t>oss</w:t>
      </w:r>
      <w:r>
        <w:rPr>
          <w:rFonts w:ascii="Cambria" w:eastAsia="Cambria" w:hAnsi="Cambria" w:cs="Cambria"/>
          <w:b/>
          <w:i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b/>
          <w:i/>
          <w:spacing w:val="3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tr</w:t>
      </w:r>
      <w:r>
        <w:rPr>
          <w:rFonts w:ascii="Cambria" w:eastAsia="Cambria" w:hAnsi="Cambria" w:cs="Cambria"/>
          <w:sz w:val="26"/>
          <w:szCs w:val="26"/>
        </w:rPr>
        <w:t>ở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nên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ổ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bi</w:t>
      </w:r>
      <w:r>
        <w:rPr>
          <w:rFonts w:ascii="Cambria" w:eastAsia="Cambria" w:hAnsi="Cambria" w:cs="Cambria"/>
          <w:spacing w:val="3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 xml:space="preserve">,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ủ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ở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ưu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ề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dễ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đọ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ễ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h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ễ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hớ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2"/>
          <w:sz w:val="26"/>
          <w:szCs w:val="26"/>
        </w:rPr>
        <w:t>y</w:t>
      </w:r>
      <w:r>
        <w:rPr>
          <w:rFonts w:ascii="Cambria" w:eastAsia="Cambria" w:hAnsi="Cambria" w:cs="Cambria"/>
          <w:spacing w:val="1"/>
          <w:sz w:val="26"/>
          <w:szCs w:val="26"/>
        </w:rPr>
        <w:t>tho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cũ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</w:p>
    <w:p w14:paraId="36BE2C8A" w14:textId="77777777" w:rsidR="004E1EAF" w:rsidRDefault="003E7920">
      <w:pPr>
        <w:spacing w:before="3" w:line="300" w:lineRule="exact"/>
        <w:ind w:left="460" w:right="84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ì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“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áng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2"/>
          <w:sz w:val="26"/>
          <w:szCs w:val="26"/>
        </w:rPr>
        <w:t>”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ú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õ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àng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3"/>
          <w:sz w:val="26"/>
          <w:szCs w:val="26"/>
        </w:rPr>
        <w:t>u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 m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rìn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38BF70A4" w14:textId="77777777" w:rsidR="004E1EAF" w:rsidRDefault="004E1EAF">
      <w:pPr>
        <w:spacing w:before="7" w:line="180" w:lineRule="exact"/>
        <w:rPr>
          <w:sz w:val="18"/>
          <w:szCs w:val="18"/>
        </w:rPr>
      </w:pPr>
    </w:p>
    <w:p w14:paraId="23511A7F" w14:textId="77777777" w:rsidR="004E1EAF" w:rsidRDefault="004E1EAF">
      <w:pPr>
        <w:spacing w:line="200" w:lineRule="exact"/>
      </w:pPr>
    </w:p>
    <w:p w14:paraId="79724895" w14:textId="77777777" w:rsidR="004E1EAF" w:rsidRDefault="004E1EAF">
      <w:pPr>
        <w:spacing w:line="200" w:lineRule="exact"/>
      </w:pPr>
    </w:p>
    <w:p w14:paraId="30578327" w14:textId="77777777" w:rsidR="004E1EAF" w:rsidRDefault="004E1EAF">
      <w:pPr>
        <w:spacing w:line="200" w:lineRule="exact"/>
      </w:pPr>
    </w:p>
    <w:p w14:paraId="284F2EEF" w14:textId="77777777" w:rsidR="004E1EAF" w:rsidRDefault="004E1EAF">
      <w:pPr>
        <w:spacing w:line="200" w:lineRule="exact"/>
      </w:pPr>
    </w:p>
    <w:p w14:paraId="00C85068" w14:textId="77777777" w:rsidR="004E1EAF" w:rsidRDefault="004E1EAF">
      <w:pPr>
        <w:spacing w:line="200" w:lineRule="exact"/>
      </w:pPr>
    </w:p>
    <w:p w14:paraId="1FC1677F" w14:textId="77777777" w:rsidR="004E1EAF" w:rsidRDefault="004E1EAF">
      <w:pPr>
        <w:spacing w:line="200" w:lineRule="exact"/>
      </w:pPr>
    </w:p>
    <w:p w14:paraId="59AC3214" w14:textId="77777777" w:rsidR="004E1EAF" w:rsidRDefault="004E1EAF">
      <w:pPr>
        <w:spacing w:line="200" w:lineRule="exact"/>
      </w:pPr>
    </w:p>
    <w:p w14:paraId="3E09FE6C" w14:textId="77777777" w:rsidR="004E1EAF" w:rsidRDefault="003E7920">
      <w:pPr>
        <w:ind w:left="3439" w:right="3820"/>
        <w:jc w:val="center"/>
        <w:rPr>
          <w:rFonts w:ascii="Cambria" w:eastAsia="Cambria" w:hAnsi="Cambria" w:cs="Cambria"/>
          <w:sz w:val="18"/>
          <w:szCs w:val="18"/>
        </w:rPr>
        <w:sectPr w:rsidR="004E1EAF">
          <w:type w:val="continuous"/>
          <w:pgSz w:w="12240" w:h="15840"/>
          <w:pgMar w:top="600" w:right="1320" w:bottom="280" w:left="1700" w:header="720" w:footer="720" w:gutter="0"/>
          <w:cols w:space="720"/>
        </w:sectPr>
      </w:pPr>
      <w:r>
        <w:pict w14:anchorId="373D9C1E">
          <v:group id="_x0000_s1100" style="position:absolute;left:0;text-align:left;margin-left:267pt;margin-top:-78.8pt;width:78pt;height:77.9pt;z-index:-1423;mso-position-horizontal-relative:page" coordorigin="5340,-1576" coordsize="1560,1558">
            <v:shape id="_x0000_s1102" type="#_x0000_t75" style="position:absolute;left:5354;top:-1561;width:1531;height:1529">
              <v:imagedata r:id="rId12" o:title=""/>
            </v:shape>
            <v:shape id="_x0000_s1101" style="position:absolute;left:5347;top:-1568;width:1546;height:1543" coordorigin="5347,-1568" coordsize="1546,1543" path="m5347,-25r1546,l6893,-1568r-1546,l5347,-25xe" filled="f" strokeweight=".72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4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: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gôn ngữ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P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y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on</w:t>
      </w:r>
    </w:p>
    <w:p w14:paraId="20724C9A" w14:textId="77777777" w:rsidR="004E1EAF" w:rsidRDefault="004E1EAF">
      <w:pPr>
        <w:spacing w:line="200" w:lineRule="exact"/>
      </w:pPr>
    </w:p>
    <w:p w14:paraId="5BF181D7" w14:textId="77777777" w:rsidR="004E1EAF" w:rsidRDefault="004E1EAF">
      <w:pPr>
        <w:spacing w:line="200" w:lineRule="exact"/>
      </w:pPr>
    </w:p>
    <w:p w14:paraId="5B0F0366" w14:textId="77777777" w:rsidR="004E1EAF" w:rsidRDefault="003E7920">
      <w:pPr>
        <w:spacing w:before="21"/>
        <w:ind w:left="59" w:right="6522"/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2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4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Te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b/>
          <w:sz w:val="28"/>
          <w:szCs w:val="28"/>
        </w:rPr>
        <w:t>s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sz w:val="28"/>
          <w:szCs w:val="28"/>
        </w:rPr>
        <w:t>rf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l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sz w:val="28"/>
          <w:szCs w:val="28"/>
        </w:rPr>
        <w:t>w</w:t>
      </w:r>
    </w:p>
    <w:p w14:paraId="6A024847" w14:textId="77777777" w:rsidR="004E1EAF" w:rsidRDefault="004E1EAF">
      <w:pPr>
        <w:spacing w:before="9" w:line="140" w:lineRule="exact"/>
        <w:rPr>
          <w:sz w:val="14"/>
          <w:szCs w:val="14"/>
        </w:rPr>
      </w:pPr>
    </w:p>
    <w:p w14:paraId="749BBF08" w14:textId="77777777" w:rsidR="004E1EAF" w:rsidRDefault="003E7920">
      <w:pPr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 xml:space="preserve">2.4.1 </w:t>
      </w:r>
      <w:r>
        <w:rPr>
          <w:rFonts w:ascii="Cambria" w:eastAsia="Cambria" w:hAnsi="Cambria" w:cs="Cambria"/>
          <w:b/>
          <w:spacing w:val="1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ớ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ệ</w:t>
      </w:r>
      <w:r>
        <w:rPr>
          <w:rFonts w:ascii="Cambria" w:eastAsia="Cambria" w:hAnsi="Cambria" w:cs="Cambria"/>
          <w:b/>
          <w:sz w:val="26"/>
          <w:szCs w:val="26"/>
        </w:rPr>
        <w:t>u</w:t>
      </w:r>
    </w:p>
    <w:p w14:paraId="15FC7DAF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126E6C15" w14:textId="77777777" w:rsidR="004E1EAF" w:rsidRDefault="003E7920">
      <w:pPr>
        <w:ind w:left="460" w:right="71" w:firstLine="7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ó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ễ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s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fl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w</w:t>
      </w:r>
      <w:r>
        <w:rPr>
          <w:rFonts w:ascii="Cambria" w:eastAsia="Cambria" w:hAnsi="Cambria" w:cs="Cambria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mã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ồ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ở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cu</w:t>
      </w:r>
      <w:r>
        <w:rPr>
          <w:rFonts w:ascii="Cambria" w:eastAsia="Cambria" w:hAnsi="Cambria" w:cs="Cambria"/>
          <w:sz w:val="26"/>
          <w:szCs w:val="26"/>
        </w:rPr>
        <w:t xml:space="preserve">ng </w:t>
      </w:r>
      <w:r>
        <w:rPr>
          <w:rFonts w:ascii="Cambria" w:eastAsia="Cambria" w:hAnsi="Cambria" w:cs="Cambria"/>
          <w:spacing w:val="1"/>
          <w:sz w:val="26"/>
          <w:szCs w:val="26"/>
        </w:rPr>
        <w:t>cấ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năng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lý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í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số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ựa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4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ồ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mô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ự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ay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ổ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dữ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ệu.</w:t>
      </w:r>
    </w:p>
    <w:p w14:paraId="31351C60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5D8E51EF" w14:textId="77777777" w:rsidR="004E1EAF" w:rsidRDefault="003E7920">
      <w:pPr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 xml:space="preserve">2.4.2 </w:t>
      </w:r>
      <w:r>
        <w:rPr>
          <w:rFonts w:ascii="Cambria" w:eastAsia="Cambria" w:hAnsi="Cambria" w:cs="Cambria"/>
          <w:b/>
          <w:spacing w:val="1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M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ộ</w:t>
      </w:r>
      <w:r>
        <w:rPr>
          <w:rFonts w:ascii="Cambria" w:eastAsia="Cambria" w:hAnsi="Cambria" w:cs="Cambria"/>
          <w:b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s</w:t>
      </w:r>
      <w:r>
        <w:rPr>
          <w:rFonts w:ascii="Cambria" w:eastAsia="Cambria" w:hAnsi="Cambria" w:cs="Cambria"/>
          <w:b/>
          <w:sz w:val="26"/>
          <w:szCs w:val="26"/>
        </w:rPr>
        <w:t>ố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k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b/>
          <w:sz w:val="26"/>
          <w:szCs w:val="26"/>
        </w:rPr>
        <w:t>ái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n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ệ</w:t>
      </w:r>
      <w:r>
        <w:rPr>
          <w:rFonts w:ascii="Cambria" w:eastAsia="Cambria" w:hAnsi="Cambria" w:cs="Cambria"/>
          <w:b/>
          <w:sz w:val="26"/>
          <w:szCs w:val="26"/>
        </w:rPr>
        <w:t>m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b/>
          <w:sz w:val="26"/>
          <w:szCs w:val="26"/>
        </w:rPr>
        <w:t>ơ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bả</w:t>
      </w:r>
      <w:r>
        <w:rPr>
          <w:rFonts w:ascii="Cambria" w:eastAsia="Cambria" w:hAnsi="Cambria" w:cs="Cambria"/>
          <w:b/>
          <w:sz w:val="26"/>
          <w:szCs w:val="26"/>
        </w:rPr>
        <w:t>n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sz w:val="26"/>
          <w:szCs w:val="26"/>
        </w:rPr>
        <w:t>ng</w:t>
      </w:r>
      <w:r>
        <w:rPr>
          <w:rFonts w:ascii="Cambria" w:eastAsia="Cambria" w:hAnsi="Cambria" w:cs="Cambria"/>
          <w:b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sz w:val="26"/>
          <w:szCs w:val="26"/>
        </w:rPr>
        <w:t>n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s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sz w:val="26"/>
          <w:szCs w:val="26"/>
        </w:rPr>
        <w:t>rf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lo</w:t>
      </w:r>
      <w:r>
        <w:rPr>
          <w:rFonts w:ascii="Cambria" w:eastAsia="Cambria" w:hAnsi="Cambria" w:cs="Cambria"/>
          <w:b/>
          <w:sz w:val="26"/>
          <w:szCs w:val="26"/>
        </w:rPr>
        <w:t>w</w:t>
      </w:r>
    </w:p>
    <w:p w14:paraId="37EA2D78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2DDF20CC" w14:textId="77777777" w:rsidR="004E1EAF" w:rsidRDefault="003E7920">
      <w:pPr>
        <w:spacing w:line="280" w:lineRule="exact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pacing w:val="-1"/>
          <w:position w:val="-1"/>
          <w:sz w:val="26"/>
          <w:szCs w:val="26"/>
        </w:rPr>
        <w:t>N</w:t>
      </w:r>
      <w:r>
        <w:rPr>
          <w:rFonts w:ascii="Cambria" w:eastAsia="Cambria" w:hAnsi="Cambria" w:cs="Cambria"/>
          <w:b/>
          <w:spacing w:val="1"/>
          <w:position w:val="-1"/>
          <w:sz w:val="26"/>
          <w:szCs w:val="26"/>
        </w:rPr>
        <w:t>o</w:t>
      </w:r>
      <w:r>
        <w:rPr>
          <w:rFonts w:ascii="Cambria" w:eastAsia="Cambria" w:hAnsi="Cambria" w:cs="Cambria"/>
          <w:b/>
          <w:spacing w:val="-1"/>
          <w:position w:val="-1"/>
          <w:sz w:val="26"/>
          <w:szCs w:val="26"/>
        </w:rPr>
        <w:t>d</w:t>
      </w:r>
      <w:r>
        <w:rPr>
          <w:rFonts w:ascii="Cambria" w:eastAsia="Cambria" w:hAnsi="Cambria" w:cs="Cambria"/>
          <w:b/>
          <w:spacing w:val="1"/>
          <w:position w:val="-1"/>
          <w:sz w:val="26"/>
          <w:szCs w:val="26"/>
        </w:rPr>
        <w:t>e</w:t>
      </w:r>
      <w:r>
        <w:rPr>
          <w:rFonts w:ascii="Cambria" w:eastAsia="Cambria" w:hAnsi="Cambria" w:cs="Cambria"/>
          <w:b/>
          <w:position w:val="-1"/>
          <w:sz w:val="26"/>
          <w:szCs w:val="26"/>
        </w:rPr>
        <w:t>:</w:t>
      </w:r>
    </w:p>
    <w:p w14:paraId="63FA0188" w14:textId="77777777" w:rsidR="004E1EAF" w:rsidRDefault="003E7920">
      <w:pPr>
        <w:spacing w:before="8"/>
        <w:ind w:left="1900" w:right="184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Vì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Ten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2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w</w:t>
      </w:r>
      <w:r>
        <w:rPr>
          <w:rFonts w:ascii="Cambria" w:eastAsia="Cambria" w:hAnsi="Cambria" w:cs="Cambria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ô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dò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chả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li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ph nên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ỗ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iể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3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ắ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ph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ượ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Tạ</w:t>
      </w:r>
      <w:r>
        <w:rPr>
          <w:rFonts w:ascii="Cambria" w:eastAsia="Cambria" w:hAnsi="Cambria" w:cs="Cambria"/>
          <w:sz w:val="26"/>
          <w:szCs w:val="26"/>
        </w:rPr>
        <w:t xml:space="preserve">i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ao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iề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3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an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rọ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v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de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ính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pacing w:val="4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iệ</w:t>
      </w:r>
      <w:r>
        <w:rPr>
          <w:rFonts w:ascii="Cambria" w:eastAsia="Cambria" w:hAnsi="Cambria" w:cs="Cambria"/>
          <w:sz w:val="26"/>
          <w:szCs w:val="26"/>
        </w:rPr>
        <w:t xml:space="preserve">n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iệ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ổ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nên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lưu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am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chiế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 xml:space="preserve">a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de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này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an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0919ACEE" w14:textId="77777777" w:rsidR="004E1EAF" w:rsidRDefault="003E7920">
      <w:pPr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sz w:val="26"/>
          <w:szCs w:val="26"/>
        </w:rPr>
        <w:t>n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s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sz w:val="26"/>
          <w:szCs w:val="26"/>
        </w:rPr>
        <w:t>r:</w:t>
      </w:r>
    </w:p>
    <w:p w14:paraId="390BD6DE" w14:textId="77777777" w:rsidR="004E1EAF" w:rsidRDefault="003E7920">
      <w:pPr>
        <w:ind w:left="1900" w:right="202"/>
        <w:rPr>
          <w:rFonts w:ascii="Cambria" w:eastAsia="Cambria" w:hAnsi="Cambria" w:cs="Cambria"/>
          <w:sz w:val="26"/>
          <w:szCs w:val="26"/>
        </w:rPr>
      </w:pPr>
      <w:r>
        <w:pict w14:anchorId="519AEBDC">
          <v:group id="_x0000_s1097" style="position:absolute;left:0;text-align:left;margin-left:205.55pt;margin-top:122.6pt;width:200.9pt;height:206.15pt;z-index:-1422;mso-position-horizontal-relative:page" coordorigin="4111,2452" coordsize="4018,4123">
            <v:shape id="_x0000_s1099" type="#_x0000_t75" style="position:absolute;left:4126;top:2466;width:3989;height:4094">
              <v:imagedata r:id="rId13" o:title=""/>
            </v:shape>
            <v:shape id="_x0000_s1098" style="position:absolute;left:4118;top:2459;width:4003;height:4109" coordorigin="4118,2459" coordsize="4003,4109" path="m4118,6568r4004,l8122,2459r-4004,l4118,6568xe" filled="f" strokeweight=".72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sz w:val="26"/>
          <w:szCs w:val="26"/>
        </w:rPr>
        <w:t>Để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g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ach</w:t>
      </w:r>
      <w:r>
        <w:rPr>
          <w:rFonts w:ascii="Cambria" w:eastAsia="Cambria" w:hAnsi="Cambria" w:cs="Cambria"/>
          <w:sz w:val="26"/>
          <w:szCs w:val="26"/>
        </w:rPr>
        <w:t>ine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ni</w:t>
      </w:r>
      <w:r>
        <w:rPr>
          <w:rFonts w:ascii="Cambria" w:eastAsia="Cambria" w:hAnsi="Cambria" w:cs="Cambria"/>
          <w:spacing w:val="-1"/>
          <w:sz w:val="26"/>
          <w:szCs w:val="26"/>
        </w:rPr>
        <w:t>ng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5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hả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làm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áy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ính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ồ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tậ</w:t>
      </w:r>
      <w:r>
        <w:rPr>
          <w:rFonts w:ascii="Cambria" w:eastAsia="Cambria" w:hAnsi="Cambria" w:cs="Cambria"/>
          <w:sz w:val="26"/>
          <w:szCs w:val="26"/>
        </w:rPr>
        <w:t>p đí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s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w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cu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ượ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là </w:t>
      </w:r>
      <w:r>
        <w:rPr>
          <w:rFonts w:ascii="Cambria" w:eastAsia="Cambria" w:hAnsi="Cambria" w:cs="Cambria"/>
          <w:i/>
          <w:sz w:val="26"/>
          <w:szCs w:val="26"/>
        </w:rPr>
        <w:t>T</w:t>
      </w:r>
      <w:r>
        <w:rPr>
          <w:rFonts w:ascii="Cambria" w:eastAsia="Cambria" w:hAnsi="Cambria" w:cs="Cambria"/>
          <w:i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i/>
          <w:sz w:val="26"/>
          <w:szCs w:val="26"/>
        </w:rPr>
        <w:t>nso</w:t>
      </w:r>
      <w:r>
        <w:rPr>
          <w:rFonts w:ascii="Cambria" w:eastAsia="Cambria" w:hAnsi="Cambria" w:cs="Cambria"/>
          <w:i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r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“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ế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i”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Ten</w:t>
      </w:r>
      <w:r>
        <w:rPr>
          <w:rFonts w:ascii="Cambria" w:eastAsia="Cambria" w:hAnsi="Cambria" w:cs="Cambria"/>
          <w:spacing w:val="-1"/>
          <w:sz w:val="26"/>
          <w:szCs w:val="26"/>
        </w:rPr>
        <w:t>so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2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m</w:t>
      </w:r>
      <w:r>
        <w:rPr>
          <w:rFonts w:ascii="Cambria" w:eastAsia="Cambria" w:hAnsi="Cambria" w:cs="Cambria"/>
          <w:spacing w:val="2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đề</w:t>
      </w:r>
      <w:r>
        <w:rPr>
          <w:rFonts w:ascii="Cambria" w:eastAsia="Cambria" w:hAnsi="Cambria" w:cs="Cambria"/>
          <w:sz w:val="26"/>
          <w:szCs w:val="26"/>
        </w:rPr>
        <w:t>u quy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về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nsor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ay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nsor</w:t>
      </w:r>
      <w:r>
        <w:rPr>
          <w:rFonts w:ascii="Cambria" w:eastAsia="Cambria" w:hAnsi="Cambria" w:cs="Cambria"/>
          <w:spacing w:val="1"/>
          <w:sz w:val="26"/>
          <w:szCs w:val="26"/>
        </w:rPr>
        <w:t>fl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ả dữ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ề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so</w:t>
      </w:r>
      <w:r>
        <w:rPr>
          <w:rFonts w:ascii="Cambria" w:eastAsia="Cambria" w:hAnsi="Cambria" w:cs="Cambria"/>
          <w:sz w:val="26"/>
          <w:szCs w:val="26"/>
        </w:rPr>
        <w:t>r.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3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en</w:t>
      </w:r>
      <w:r>
        <w:rPr>
          <w:rFonts w:ascii="Cambria" w:eastAsia="Cambria" w:hAnsi="Cambria" w:cs="Cambria"/>
          <w:spacing w:val="-1"/>
          <w:sz w:val="26"/>
          <w:szCs w:val="26"/>
        </w:rPr>
        <w:t>so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fl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w</w:t>
      </w:r>
      <w:r>
        <w:rPr>
          <w:rFonts w:ascii="Cambria" w:eastAsia="Cambria" w:hAnsi="Cambria" w:cs="Cambria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ính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 xml:space="preserve">là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ộ</w:t>
      </w:r>
      <w:r>
        <w:rPr>
          <w:rFonts w:ascii="Cambria" w:eastAsia="Cambria" w:hAnsi="Cambria" w:cs="Cambria"/>
          <w:w w:val="99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năng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ô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đi</w:t>
      </w:r>
      <w:r>
        <w:rPr>
          <w:rFonts w:ascii="Cambria" w:eastAsia="Cambria" w:hAnsi="Cambria" w:cs="Cambria"/>
          <w:spacing w:val="1"/>
          <w:sz w:val="26"/>
          <w:szCs w:val="26"/>
        </w:rPr>
        <w:t>ề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ỉnh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dò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củ</w:t>
      </w:r>
      <w:r>
        <w:rPr>
          <w:rFonts w:ascii="Cambria" w:eastAsia="Cambria" w:hAnsi="Cambria" w:cs="Cambria"/>
          <w:sz w:val="26"/>
          <w:szCs w:val="26"/>
        </w:rPr>
        <w:t>a Ten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r.</w:t>
      </w:r>
    </w:p>
    <w:p w14:paraId="163EC32A" w14:textId="77777777" w:rsidR="004E1EAF" w:rsidRDefault="004E1EAF">
      <w:pPr>
        <w:spacing w:before="9" w:line="160" w:lineRule="exact"/>
        <w:rPr>
          <w:sz w:val="16"/>
          <w:szCs w:val="16"/>
        </w:rPr>
      </w:pPr>
    </w:p>
    <w:p w14:paraId="00D1E4CC" w14:textId="77777777" w:rsidR="004E1EAF" w:rsidRDefault="004E1EAF">
      <w:pPr>
        <w:spacing w:line="200" w:lineRule="exact"/>
      </w:pPr>
    </w:p>
    <w:p w14:paraId="0F4324FA" w14:textId="77777777" w:rsidR="004E1EAF" w:rsidRDefault="004E1EAF">
      <w:pPr>
        <w:spacing w:line="200" w:lineRule="exact"/>
      </w:pPr>
    </w:p>
    <w:p w14:paraId="1DEE4D83" w14:textId="77777777" w:rsidR="004E1EAF" w:rsidRDefault="004E1EAF">
      <w:pPr>
        <w:spacing w:line="200" w:lineRule="exact"/>
      </w:pPr>
    </w:p>
    <w:p w14:paraId="5A204C87" w14:textId="77777777" w:rsidR="004E1EAF" w:rsidRDefault="004E1EAF">
      <w:pPr>
        <w:spacing w:line="200" w:lineRule="exact"/>
      </w:pPr>
    </w:p>
    <w:p w14:paraId="2424C680" w14:textId="77777777" w:rsidR="004E1EAF" w:rsidRDefault="004E1EAF">
      <w:pPr>
        <w:spacing w:line="200" w:lineRule="exact"/>
      </w:pPr>
    </w:p>
    <w:p w14:paraId="31DFEA6D" w14:textId="77777777" w:rsidR="004E1EAF" w:rsidRDefault="004E1EAF">
      <w:pPr>
        <w:spacing w:line="200" w:lineRule="exact"/>
      </w:pPr>
    </w:p>
    <w:p w14:paraId="76312DD6" w14:textId="77777777" w:rsidR="004E1EAF" w:rsidRDefault="004E1EAF">
      <w:pPr>
        <w:spacing w:line="200" w:lineRule="exact"/>
      </w:pPr>
    </w:p>
    <w:p w14:paraId="57B86D91" w14:textId="77777777" w:rsidR="004E1EAF" w:rsidRDefault="004E1EAF">
      <w:pPr>
        <w:spacing w:line="200" w:lineRule="exact"/>
      </w:pPr>
    </w:p>
    <w:p w14:paraId="59503335" w14:textId="77777777" w:rsidR="004E1EAF" w:rsidRDefault="004E1EAF">
      <w:pPr>
        <w:spacing w:line="200" w:lineRule="exact"/>
      </w:pPr>
    </w:p>
    <w:p w14:paraId="74C968CB" w14:textId="77777777" w:rsidR="004E1EAF" w:rsidRDefault="004E1EAF">
      <w:pPr>
        <w:spacing w:line="200" w:lineRule="exact"/>
      </w:pPr>
    </w:p>
    <w:p w14:paraId="6DC62D34" w14:textId="77777777" w:rsidR="004E1EAF" w:rsidRDefault="004E1EAF">
      <w:pPr>
        <w:spacing w:line="200" w:lineRule="exact"/>
      </w:pPr>
    </w:p>
    <w:p w14:paraId="66C10EA9" w14:textId="77777777" w:rsidR="004E1EAF" w:rsidRDefault="004E1EAF">
      <w:pPr>
        <w:spacing w:line="200" w:lineRule="exact"/>
      </w:pPr>
    </w:p>
    <w:p w14:paraId="175C6375" w14:textId="77777777" w:rsidR="004E1EAF" w:rsidRDefault="004E1EAF">
      <w:pPr>
        <w:spacing w:line="200" w:lineRule="exact"/>
      </w:pPr>
    </w:p>
    <w:p w14:paraId="4E602EDC" w14:textId="77777777" w:rsidR="004E1EAF" w:rsidRDefault="004E1EAF">
      <w:pPr>
        <w:spacing w:line="200" w:lineRule="exact"/>
      </w:pPr>
    </w:p>
    <w:p w14:paraId="5AF27FF8" w14:textId="77777777" w:rsidR="004E1EAF" w:rsidRDefault="004E1EAF">
      <w:pPr>
        <w:spacing w:line="200" w:lineRule="exact"/>
      </w:pPr>
    </w:p>
    <w:p w14:paraId="242422F7" w14:textId="77777777" w:rsidR="004E1EAF" w:rsidRDefault="004E1EAF">
      <w:pPr>
        <w:spacing w:line="200" w:lineRule="exact"/>
      </w:pPr>
    </w:p>
    <w:p w14:paraId="195E175A" w14:textId="77777777" w:rsidR="004E1EAF" w:rsidRDefault="004E1EAF">
      <w:pPr>
        <w:spacing w:line="200" w:lineRule="exact"/>
      </w:pPr>
    </w:p>
    <w:p w14:paraId="49B2A552" w14:textId="77777777" w:rsidR="004E1EAF" w:rsidRDefault="004E1EAF">
      <w:pPr>
        <w:spacing w:line="200" w:lineRule="exact"/>
      </w:pPr>
    </w:p>
    <w:p w14:paraId="657D1B85" w14:textId="77777777" w:rsidR="004E1EAF" w:rsidRDefault="004E1EAF">
      <w:pPr>
        <w:spacing w:line="200" w:lineRule="exact"/>
      </w:pPr>
    </w:p>
    <w:p w14:paraId="0B95AA44" w14:textId="77777777" w:rsidR="004E1EAF" w:rsidRDefault="004E1EAF">
      <w:pPr>
        <w:spacing w:line="200" w:lineRule="exact"/>
      </w:pPr>
    </w:p>
    <w:p w14:paraId="07B1AA3B" w14:textId="77777777" w:rsidR="004E1EAF" w:rsidRDefault="003E7920">
      <w:pPr>
        <w:ind w:left="3677" w:right="4054"/>
        <w:jc w:val="center"/>
        <w:rPr>
          <w:rFonts w:ascii="Cambria" w:eastAsia="Cambria" w:hAnsi="Cambria" w:cs="Cambria"/>
          <w:sz w:val="18"/>
          <w:szCs w:val="18"/>
        </w:rPr>
        <w:sectPr w:rsidR="004E1EAF">
          <w:pgSz w:w="12240" w:h="15840"/>
          <w:pgMar w:top="1000" w:right="1320" w:bottom="280" w:left="1700" w:header="757" w:footer="0" w:gutter="0"/>
          <w:cols w:space="720"/>
        </w:sect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5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: T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e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nso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flow</w:t>
      </w:r>
    </w:p>
    <w:p w14:paraId="45DC3D66" w14:textId="77777777" w:rsidR="004E1EAF" w:rsidRDefault="004E1EAF">
      <w:pPr>
        <w:spacing w:line="200" w:lineRule="exact"/>
      </w:pPr>
    </w:p>
    <w:p w14:paraId="2D2C5317" w14:textId="77777777" w:rsidR="004E1EAF" w:rsidRDefault="004E1EAF">
      <w:pPr>
        <w:spacing w:before="13" w:line="200" w:lineRule="exact"/>
      </w:pPr>
    </w:p>
    <w:p w14:paraId="187C5573" w14:textId="77777777" w:rsidR="004E1EAF" w:rsidRDefault="003E7920">
      <w:pPr>
        <w:spacing w:before="9"/>
        <w:ind w:left="100"/>
        <w:rPr>
          <w:rFonts w:ascii="Cambria" w:eastAsia="Cambria" w:hAnsi="Cambria" w:cs="Cambria"/>
          <w:sz w:val="36"/>
          <w:szCs w:val="36"/>
        </w:rPr>
      </w:pPr>
      <w:r>
        <w:pict w14:anchorId="3F574345">
          <v:group id="_x0000_s1094" style="position:absolute;left:0;text-align:left;margin-left:121.55pt;margin-top:49.45pt;width:368.9pt;height:345.7pt;z-index:-1421;mso-position-horizontal-relative:page" coordorigin="2431,989" coordsize="7378,6914">
            <v:shape id="_x0000_s1096" type="#_x0000_t75" style="position:absolute;left:2446;top:1003;width:7349;height:6886">
              <v:imagedata r:id="rId14" o:title=""/>
            </v:shape>
            <v:shape id="_x0000_s1095" style="position:absolute;left:2438;top:996;width:7363;height:6900" coordorigin="2438,996" coordsize="7363,6900" path="m2438,7896r7364,l9802,996r-7364,l2438,7896xe" filled="f" strokeweight=".72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b/>
          <w:sz w:val="36"/>
          <w:szCs w:val="36"/>
        </w:rPr>
        <w:t>C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h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ư</w:t>
      </w:r>
      <w:r>
        <w:rPr>
          <w:rFonts w:ascii="Cambria" w:eastAsia="Cambria" w:hAnsi="Cambria" w:cs="Cambria"/>
          <w:b/>
          <w:sz w:val="36"/>
          <w:szCs w:val="36"/>
        </w:rPr>
        <w:t>ơ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n</w:t>
      </w:r>
      <w:r>
        <w:rPr>
          <w:rFonts w:ascii="Cambria" w:eastAsia="Cambria" w:hAnsi="Cambria" w:cs="Cambria"/>
          <w:b/>
          <w:sz w:val="36"/>
          <w:szCs w:val="36"/>
        </w:rPr>
        <w:t xml:space="preserve">g 3.    </w:t>
      </w:r>
      <w:r>
        <w:rPr>
          <w:rFonts w:ascii="Cambria" w:eastAsia="Cambria" w:hAnsi="Cambria" w:cs="Cambria"/>
          <w:b/>
          <w:spacing w:val="64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z w:val="36"/>
          <w:szCs w:val="36"/>
        </w:rPr>
        <w:t>XÂY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pacing w:val="2"/>
          <w:sz w:val="36"/>
          <w:szCs w:val="36"/>
        </w:rPr>
        <w:t>D</w:t>
      </w:r>
      <w:r>
        <w:rPr>
          <w:rFonts w:ascii="Cambria" w:eastAsia="Cambria" w:hAnsi="Cambria" w:cs="Cambria"/>
          <w:b/>
          <w:sz w:val="36"/>
          <w:szCs w:val="36"/>
        </w:rPr>
        <w:t>ỰNG MÔ</w:t>
      </w:r>
      <w:r>
        <w:rPr>
          <w:rFonts w:ascii="Cambria" w:eastAsia="Cambria" w:hAnsi="Cambria" w:cs="Cambria"/>
          <w:b/>
          <w:spacing w:val="-2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z w:val="36"/>
          <w:szCs w:val="36"/>
        </w:rPr>
        <w:t>H</w:t>
      </w:r>
      <w:r>
        <w:rPr>
          <w:rFonts w:ascii="Cambria" w:eastAsia="Cambria" w:hAnsi="Cambria" w:cs="Cambria"/>
          <w:b/>
          <w:spacing w:val="-2"/>
          <w:sz w:val="36"/>
          <w:szCs w:val="36"/>
        </w:rPr>
        <w:t>Ì</w:t>
      </w:r>
      <w:r>
        <w:rPr>
          <w:rFonts w:ascii="Cambria" w:eastAsia="Cambria" w:hAnsi="Cambria" w:cs="Cambria"/>
          <w:b/>
          <w:sz w:val="36"/>
          <w:szCs w:val="36"/>
        </w:rPr>
        <w:t xml:space="preserve">NH THỰC </w:t>
      </w:r>
      <w:r>
        <w:rPr>
          <w:rFonts w:ascii="Cambria" w:eastAsia="Cambria" w:hAnsi="Cambria" w:cs="Cambria"/>
          <w:b/>
          <w:spacing w:val="3"/>
          <w:sz w:val="36"/>
          <w:szCs w:val="36"/>
        </w:rPr>
        <w:t>T</w:t>
      </w:r>
      <w:r>
        <w:rPr>
          <w:rFonts w:ascii="Cambria" w:eastAsia="Cambria" w:hAnsi="Cambria" w:cs="Cambria"/>
          <w:b/>
          <w:sz w:val="36"/>
          <w:szCs w:val="36"/>
        </w:rPr>
        <w:t>Ế</w:t>
      </w:r>
    </w:p>
    <w:p w14:paraId="74E6EA2D" w14:textId="77777777" w:rsidR="004E1EAF" w:rsidRDefault="004E1EAF">
      <w:pPr>
        <w:spacing w:line="200" w:lineRule="exact"/>
      </w:pPr>
    </w:p>
    <w:p w14:paraId="59B2B28A" w14:textId="77777777" w:rsidR="004E1EAF" w:rsidRDefault="004E1EAF">
      <w:pPr>
        <w:spacing w:line="200" w:lineRule="exact"/>
      </w:pPr>
    </w:p>
    <w:p w14:paraId="37782B14" w14:textId="77777777" w:rsidR="004E1EAF" w:rsidRDefault="004E1EAF">
      <w:pPr>
        <w:spacing w:line="200" w:lineRule="exact"/>
      </w:pPr>
    </w:p>
    <w:p w14:paraId="18197B08" w14:textId="77777777" w:rsidR="004E1EAF" w:rsidRDefault="004E1EAF">
      <w:pPr>
        <w:spacing w:line="200" w:lineRule="exact"/>
      </w:pPr>
    </w:p>
    <w:p w14:paraId="24919070" w14:textId="77777777" w:rsidR="004E1EAF" w:rsidRDefault="004E1EAF">
      <w:pPr>
        <w:spacing w:line="200" w:lineRule="exact"/>
      </w:pPr>
    </w:p>
    <w:p w14:paraId="7F5EEACE" w14:textId="77777777" w:rsidR="004E1EAF" w:rsidRDefault="004E1EAF">
      <w:pPr>
        <w:spacing w:line="200" w:lineRule="exact"/>
      </w:pPr>
    </w:p>
    <w:p w14:paraId="7762E408" w14:textId="77777777" w:rsidR="004E1EAF" w:rsidRDefault="004E1EAF">
      <w:pPr>
        <w:spacing w:line="200" w:lineRule="exact"/>
      </w:pPr>
    </w:p>
    <w:p w14:paraId="27D30935" w14:textId="77777777" w:rsidR="004E1EAF" w:rsidRDefault="004E1EAF">
      <w:pPr>
        <w:spacing w:line="200" w:lineRule="exact"/>
      </w:pPr>
    </w:p>
    <w:p w14:paraId="66150B4C" w14:textId="77777777" w:rsidR="004E1EAF" w:rsidRDefault="004E1EAF">
      <w:pPr>
        <w:spacing w:line="200" w:lineRule="exact"/>
      </w:pPr>
    </w:p>
    <w:p w14:paraId="505F42AB" w14:textId="77777777" w:rsidR="004E1EAF" w:rsidRDefault="004E1EAF">
      <w:pPr>
        <w:spacing w:line="200" w:lineRule="exact"/>
      </w:pPr>
    </w:p>
    <w:p w14:paraId="718D6EB6" w14:textId="77777777" w:rsidR="004E1EAF" w:rsidRDefault="004E1EAF">
      <w:pPr>
        <w:spacing w:line="200" w:lineRule="exact"/>
      </w:pPr>
    </w:p>
    <w:p w14:paraId="59DD3F17" w14:textId="77777777" w:rsidR="004E1EAF" w:rsidRDefault="004E1EAF">
      <w:pPr>
        <w:spacing w:line="200" w:lineRule="exact"/>
      </w:pPr>
    </w:p>
    <w:p w14:paraId="17CA42AE" w14:textId="77777777" w:rsidR="004E1EAF" w:rsidRDefault="004E1EAF">
      <w:pPr>
        <w:spacing w:line="200" w:lineRule="exact"/>
      </w:pPr>
    </w:p>
    <w:p w14:paraId="456CC136" w14:textId="77777777" w:rsidR="004E1EAF" w:rsidRDefault="004E1EAF">
      <w:pPr>
        <w:spacing w:line="200" w:lineRule="exact"/>
      </w:pPr>
    </w:p>
    <w:p w14:paraId="783D10B3" w14:textId="77777777" w:rsidR="004E1EAF" w:rsidRDefault="004E1EAF">
      <w:pPr>
        <w:spacing w:line="200" w:lineRule="exact"/>
      </w:pPr>
    </w:p>
    <w:p w14:paraId="59B6AC4B" w14:textId="77777777" w:rsidR="004E1EAF" w:rsidRDefault="004E1EAF">
      <w:pPr>
        <w:spacing w:line="200" w:lineRule="exact"/>
      </w:pPr>
    </w:p>
    <w:p w14:paraId="4FFCB075" w14:textId="77777777" w:rsidR="004E1EAF" w:rsidRDefault="004E1EAF">
      <w:pPr>
        <w:spacing w:line="200" w:lineRule="exact"/>
      </w:pPr>
    </w:p>
    <w:p w14:paraId="2C0A51F8" w14:textId="77777777" w:rsidR="004E1EAF" w:rsidRDefault="004E1EAF">
      <w:pPr>
        <w:spacing w:line="200" w:lineRule="exact"/>
      </w:pPr>
    </w:p>
    <w:p w14:paraId="22F76C4A" w14:textId="77777777" w:rsidR="004E1EAF" w:rsidRDefault="004E1EAF">
      <w:pPr>
        <w:spacing w:line="200" w:lineRule="exact"/>
      </w:pPr>
    </w:p>
    <w:p w14:paraId="09021A85" w14:textId="77777777" w:rsidR="004E1EAF" w:rsidRDefault="004E1EAF">
      <w:pPr>
        <w:spacing w:line="200" w:lineRule="exact"/>
      </w:pPr>
    </w:p>
    <w:p w14:paraId="30C0064E" w14:textId="77777777" w:rsidR="004E1EAF" w:rsidRDefault="004E1EAF">
      <w:pPr>
        <w:spacing w:line="200" w:lineRule="exact"/>
      </w:pPr>
    </w:p>
    <w:p w14:paraId="51BEBBB2" w14:textId="77777777" w:rsidR="004E1EAF" w:rsidRDefault="004E1EAF">
      <w:pPr>
        <w:spacing w:line="200" w:lineRule="exact"/>
      </w:pPr>
    </w:p>
    <w:p w14:paraId="1D3381F2" w14:textId="77777777" w:rsidR="004E1EAF" w:rsidRDefault="004E1EAF">
      <w:pPr>
        <w:spacing w:line="200" w:lineRule="exact"/>
      </w:pPr>
    </w:p>
    <w:p w14:paraId="5C0CD211" w14:textId="77777777" w:rsidR="004E1EAF" w:rsidRDefault="004E1EAF">
      <w:pPr>
        <w:spacing w:line="200" w:lineRule="exact"/>
      </w:pPr>
    </w:p>
    <w:p w14:paraId="72E3B602" w14:textId="77777777" w:rsidR="004E1EAF" w:rsidRDefault="004E1EAF">
      <w:pPr>
        <w:spacing w:line="200" w:lineRule="exact"/>
      </w:pPr>
    </w:p>
    <w:p w14:paraId="24CA50C8" w14:textId="77777777" w:rsidR="004E1EAF" w:rsidRDefault="004E1EAF">
      <w:pPr>
        <w:spacing w:line="200" w:lineRule="exact"/>
      </w:pPr>
    </w:p>
    <w:p w14:paraId="0089CB6C" w14:textId="77777777" w:rsidR="004E1EAF" w:rsidRDefault="004E1EAF">
      <w:pPr>
        <w:spacing w:line="200" w:lineRule="exact"/>
      </w:pPr>
    </w:p>
    <w:p w14:paraId="414D9BA4" w14:textId="77777777" w:rsidR="004E1EAF" w:rsidRDefault="004E1EAF">
      <w:pPr>
        <w:spacing w:line="200" w:lineRule="exact"/>
      </w:pPr>
    </w:p>
    <w:p w14:paraId="5958BF44" w14:textId="77777777" w:rsidR="004E1EAF" w:rsidRDefault="004E1EAF">
      <w:pPr>
        <w:spacing w:line="200" w:lineRule="exact"/>
      </w:pPr>
    </w:p>
    <w:p w14:paraId="3CAE6D18" w14:textId="77777777" w:rsidR="004E1EAF" w:rsidRDefault="004E1EAF">
      <w:pPr>
        <w:spacing w:line="200" w:lineRule="exact"/>
      </w:pPr>
    </w:p>
    <w:p w14:paraId="0A9BFFF3" w14:textId="77777777" w:rsidR="004E1EAF" w:rsidRDefault="004E1EAF">
      <w:pPr>
        <w:spacing w:line="200" w:lineRule="exact"/>
      </w:pPr>
    </w:p>
    <w:p w14:paraId="1DB6B2AB" w14:textId="77777777" w:rsidR="004E1EAF" w:rsidRDefault="004E1EAF">
      <w:pPr>
        <w:spacing w:line="200" w:lineRule="exact"/>
      </w:pPr>
    </w:p>
    <w:p w14:paraId="04F1161A" w14:textId="77777777" w:rsidR="004E1EAF" w:rsidRDefault="004E1EAF">
      <w:pPr>
        <w:spacing w:line="200" w:lineRule="exact"/>
      </w:pPr>
    </w:p>
    <w:p w14:paraId="2FE99DF7" w14:textId="77777777" w:rsidR="004E1EAF" w:rsidRDefault="004E1EAF">
      <w:pPr>
        <w:spacing w:line="200" w:lineRule="exact"/>
      </w:pPr>
    </w:p>
    <w:p w14:paraId="305DE140" w14:textId="77777777" w:rsidR="004E1EAF" w:rsidRDefault="004E1EAF">
      <w:pPr>
        <w:spacing w:line="200" w:lineRule="exact"/>
      </w:pPr>
    </w:p>
    <w:p w14:paraId="1C9729E5" w14:textId="77777777" w:rsidR="004E1EAF" w:rsidRDefault="004E1EAF">
      <w:pPr>
        <w:spacing w:line="200" w:lineRule="exact"/>
      </w:pPr>
    </w:p>
    <w:p w14:paraId="6E2F0144" w14:textId="77777777" w:rsidR="004E1EAF" w:rsidRDefault="004E1EAF">
      <w:pPr>
        <w:spacing w:before="13" w:line="260" w:lineRule="exact"/>
        <w:rPr>
          <w:sz w:val="26"/>
          <w:szCs w:val="26"/>
        </w:rPr>
      </w:pPr>
    </w:p>
    <w:p w14:paraId="1C508E0F" w14:textId="77777777" w:rsidR="004E1EAF" w:rsidRDefault="003E7920">
      <w:pPr>
        <w:ind w:left="1137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6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: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M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ô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2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ứng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d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ụng nh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ậ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 xml:space="preserve"> diệ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g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ư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ờ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i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đe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o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k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ẩ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u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a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ng </w:t>
      </w:r>
      <w:r>
        <w:rPr>
          <w:rFonts w:ascii="Cambria" w:eastAsia="Cambria" w:hAnsi="Cambria" w:cs="Cambria"/>
          <w:i/>
          <w:color w:val="44536A"/>
          <w:spacing w:val="2"/>
          <w:sz w:val="18"/>
          <w:szCs w:val="18"/>
        </w:rPr>
        <w:t>s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ử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d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ụng 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Op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e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C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V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v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à T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e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nso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flo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w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/K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e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a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s</w:t>
      </w:r>
    </w:p>
    <w:p w14:paraId="59668EC5" w14:textId="77777777" w:rsidR="004E1EAF" w:rsidRDefault="004E1EAF">
      <w:pPr>
        <w:spacing w:line="200" w:lineRule="exact"/>
      </w:pPr>
    </w:p>
    <w:p w14:paraId="4E7FF3AE" w14:textId="77777777" w:rsidR="004E1EAF" w:rsidRDefault="003E7920">
      <w:pPr>
        <w:ind w:left="8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Để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di</w:t>
      </w:r>
      <w:r>
        <w:rPr>
          <w:rFonts w:ascii="Cambria" w:eastAsia="Cambria" w:hAnsi="Cambria" w:cs="Cambria"/>
          <w:spacing w:val="4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à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ia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ự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ai</w:t>
      </w:r>
    </w:p>
    <w:p w14:paraId="1DB44B6E" w14:textId="77777777" w:rsidR="004E1EAF" w:rsidRDefault="003E7920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iai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ri</w:t>
      </w:r>
      <w:r>
        <w:rPr>
          <w:rFonts w:ascii="Cambria" w:eastAsia="Cambria" w:hAnsi="Cambria" w:cs="Cambria"/>
          <w:spacing w:val="4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iệt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ỗ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giai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b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ụ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ương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n.</w:t>
      </w:r>
    </w:p>
    <w:p w14:paraId="28BE800C" w14:textId="77777777" w:rsidR="004E1EAF" w:rsidRDefault="004E1EAF">
      <w:pPr>
        <w:spacing w:before="8" w:line="100" w:lineRule="exact"/>
        <w:rPr>
          <w:sz w:val="11"/>
          <w:szCs w:val="11"/>
        </w:rPr>
      </w:pPr>
    </w:p>
    <w:p w14:paraId="2F4311F8" w14:textId="77777777" w:rsidR="004E1EAF" w:rsidRDefault="003E7920">
      <w:pPr>
        <w:ind w:left="4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3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1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Tr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i</w:t>
      </w:r>
      <w:r>
        <w:rPr>
          <w:rFonts w:ascii="Cambria" w:eastAsia="Cambria" w:hAnsi="Cambria" w:cs="Cambria"/>
          <w:b/>
          <w:sz w:val="28"/>
          <w:szCs w:val="28"/>
        </w:rPr>
        <w:t>n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i</w:t>
      </w:r>
      <w:r>
        <w:rPr>
          <w:rFonts w:ascii="Cambria" w:eastAsia="Cambria" w:hAnsi="Cambria" w:cs="Cambria"/>
          <w:b/>
          <w:sz w:val="28"/>
          <w:szCs w:val="28"/>
        </w:rPr>
        <w:t>ng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Face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M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as</w:t>
      </w:r>
      <w:r>
        <w:rPr>
          <w:rFonts w:ascii="Cambria" w:eastAsia="Cambria" w:hAnsi="Cambria" w:cs="Cambria"/>
          <w:b/>
          <w:sz w:val="28"/>
          <w:szCs w:val="28"/>
        </w:rPr>
        <w:t xml:space="preserve">k 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D</w:t>
      </w:r>
      <w:r>
        <w:rPr>
          <w:rFonts w:ascii="Cambria" w:eastAsia="Cambria" w:hAnsi="Cambria" w:cs="Cambria"/>
          <w:b/>
          <w:sz w:val="28"/>
          <w:szCs w:val="28"/>
        </w:rPr>
        <w:t>etec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sz w:val="28"/>
          <w:szCs w:val="28"/>
        </w:rPr>
        <w:t>r</w:t>
      </w:r>
    </w:p>
    <w:p w14:paraId="3B15271E" w14:textId="77777777" w:rsidR="004E1EAF" w:rsidRDefault="004E1EAF">
      <w:pPr>
        <w:spacing w:before="9" w:line="140" w:lineRule="exact"/>
        <w:rPr>
          <w:sz w:val="14"/>
          <w:szCs w:val="14"/>
        </w:rPr>
      </w:pPr>
    </w:p>
    <w:p w14:paraId="358A8370" w14:textId="77777777" w:rsidR="004E1EAF" w:rsidRDefault="003E7920">
      <w:pPr>
        <w:ind w:left="100" w:right="248" w:firstLine="72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340" w:header="757" w:footer="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>Ở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iai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à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ó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ẽ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vào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iệ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(d</w:t>
      </w:r>
      <w:r>
        <w:rPr>
          <w:rFonts w:ascii="Cambria" w:eastAsia="Cambria" w:hAnsi="Cambria" w:cs="Cambria"/>
          <w:spacing w:val="1"/>
          <w:sz w:val="26"/>
          <w:szCs w:val="26"/>
        </w:rPr>
        <w:t>at</w:t>
      </w:r>
      <w:r>
        <w:rPr>
          <w:rFonts w:ascii="Cambria" w:eastAsia="Cambria" w:hAnsi="Cambria" w:cs="Cambria"/>
          <w:spacing w:val="-2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)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ổ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đĩ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 xml:space="preserve">.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au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tiế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ô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(m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3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l)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so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fl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/K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pacing w:val="3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as</w:t>
      </w:r>
      <w:r>
        <w:rPr>
          <w:rFonts w:ascii="Cambria" w:eastAsia="Cambria" w:hAnsi="Cambria" w:cs="Cambria"/>
          <w:spacing w:val="-2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 nà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cù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tiế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lưu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ile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3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3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ổ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đĩa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hằ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hụ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vụ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giai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pacing w:val="3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 xml:space="preserve">p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eo.</w:t>
      </w:r>
    </w:p>
    <w:p w14:paraId="1DE13BDA" w14:textId="77777777" w:rsidR="004E1EAF" w:rsidRDefault="003E7920">
      <w:pPr>
        <w:spacing w:line="200" w:lineRule="exact"/>
      </w:pPr>
      <w:r>
        <w:lastRenderedPageBreak/>
        <w:pict w14:anchorId="11BC7A92">
          <v:group id="_x0000_s1091" style="position:absolute;margin-left:72.85pt;margin-top:109.3pt;width:426.6pt;height:238.45pt;z-index:-1420;mso-position-horizontal-relative:page;mso-position-vertical-relative:page" coordorigin="1457,2186" coordsize="8532,4769">
            <v:shape id="_x0000_s1093" type="#_x0000_t75" style="position:absolute;left:1471;top:2201;width:8503;height:4740">
              <v:imagedata r:id="rId15" o:title=""/>
            </v:shape>
            <v:shape id="_x0000_s1092" style="position:absolute;left:1464;top:2194;width:8518;height:4754" coordorigin="1464,2194" coordsize="8518,4754" path="m1464,6948r8518,l9982,2194r-8518,l1464,6948xe" filled="f" strokeweight=".72pt">
              <v:path arrowok="t"/>
            </v:shape>
            <w10:wrap anchorx="page" anchory="page"/>
          </v:group>
        </w:pict>
      </w:r>
    </w:p>
    <w:p w14:paraId="64C1DDB4" w14:textId="77777777" w:rsidR="004E1EAF" w:rsidRDefault="004E1EAF">
      <w:pPr>
        <w:spacing w:before="1" w:line="200" w:lineRule="exact"/>
      </w:pPr>
    </w:p>
    <w:p w14:paraId="7C63357A" w14:textId="77777777" w:rsidR="004E1EAF" w:rsidRDefault="003E7920">
      <w:pPr>
        <w:spacing w:before="23"/>
        <w:ind w:left="401" w:right="4833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 xml:space="preserve">3.1.1 </w:t>
      </w:r>
      <w:r>
        <w:rPr>
          <w:rFonts w:ascii="Cambria" w:eastAsia="Cambria" w:hAnsi="Cambria" w:cs="Cambria"/>
          <w:b/>
          <w:spacing w:val="1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b/>
          <w:sz w:val="26"/>
          <w:szCs w:val="26"/>
        </w:rPr>
        <w:t>p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b/>
          <w:sz w:val="26"/>
          <w:szCs w:val="26"/>
        </w:rPr>
        <w:t>ữ</w:t>
      </w:r>
      <w:r>
        <w:rPr>
          <w:rFonts w:ascii="Cambria" w:eastAsia="Cambria" w:hAnsi="Cambria" w:cs="Cambria"/>
          <w:b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ệ</w:t>
      </w:r>
      <w:r>
        <w:rPr>
          <w:rFonts w:ascii="Cambria" w:eastAsia="Cambria" w:hAnsi="Cambria" w:cs="Cambria"/>
          <w:b/>
          <w:sz w:val="26"/>
          <w:szCs w:val="26"/>
        </w:rPr>
        <w:t>u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sz w:val="26"/>
          <w:szCs w:val="26"/>
        </w:rPr>
        <w:t>r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sz w:val="26"/>
          <w:szCs w:val="26"/>
        </w:rPr>
        <w:t>in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w w:val="99"/>
          <w:sz w:val="26"/>
          <w:szCs w:val="26"/>
        </w:rPr>
        <w:t>(</w:t>
      </w:r>
      <w:r>
        <w:rPr>
          <w:rFonts w:ascii="Cambria" w:eastAsia="Cambria" w:hAnsi="Cambria" w:cs="Cambria"/>
          <w:b/>
          <w:spacing w:val="1"/>
          <w:w w:val="99"/>
          <w:sz w:val="26"/>
          <w:szCs w:val="26"/>
        </w:rPr>
        <w:t>d</w:t>
      </w:r>
      <w:r>
        <w:rPr>
          <w:rFonts w:ascii="Cambria" w:eastAsia="Cambria" w:hAnsi="Cambria" w:cs="Cambria"/>
          <w:b/>
          <w:w w:val="99"/>
          <w:sz w:val="26"/>
          <w:szCs w:val="26"/>
        </w:rPr>
        <w:t>ata</w:t>
      </w:r>
      <w:r>
        <w:rPr>
          <w:rFonts w:ascii="Cambria" w:eastAsia="Cambria" w:hAnsi="Cambria" w:cs="Cambria"/>
          <w:b/>
          <w:spacing w:val="1"/>
          <w:w w:val="99"/>
          <w:sz w:val="26"/>
          <w:szCs w:val="26"/>
        </w:rPr>
        <w:t>s</w:t>
      </w:r>
      <w:r>
        <w:rPr>
          <w:rFonts w:ascii="Cambria" w:eastAsia="Cambria" w:hAnsi="Cambria" w:cs="Cambria"/>
          <w:b/>
          <w:spacing w:val="-1"/>
          <w:w w:val="99"/>
          <w:sz w:val="26"/>
          <w:szCs w:val="26"/>
        </w:rPr>
        <w:t>e</w:t>
      </w:r>
      <w:r>
        <w:rPr>
          <w:rFonts w:ascii="Cambria" w:eastAsia="Cambria" w:hAnsi="Cambria" w:cs="Cambria"/>
          <w:b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b/>
          <w:w w:val="99"/>
          <w:sz w:val="26"/>
          <w:szCs w:val="26"/>
        </w:rPr>
        <w:t>)</w:t>
      </w:r>
    </w:p>
    <w:p w14:paraId="05078987" w14:textId="77777777" w:rsidR="004E1EAF" w:rsidRDefault="004E1EAF">
      <w:pPr>
        <w:spacing w:line="200" w:lineRule="exact"/>
      </w:pPr>
    </w:p>
    <w:p w14:paraId="0D33AB6E" w14:textId="77777777" w:rsidR="004E1EAF" w:rsidRDefault="004E1EAF">
      <w:pPr>
        <w:spacing w:line="200" w:lineRule="exact"/>
      </w:pPr>
    </w:p>
    <w:p w14:paraId="124454F5" w14:textId="77777777" w:rsidR="004E1EAF" w:rsidRDefault="004E1EAF">
      <w:pPr>
        <w:spacing w:line="200" w:lineRule="exact"/>
      </w:pPr>
    </w:p>
    <w:p w14:paraId="627C051B" w14:textId="77777777" w:rsidR="004E1EAF" w:rsidRDefault="004E1EAF">
      <w:pPr>
        <w:spacing w:line="200" w:lineRule="exact"/>
      </w:pPr>
    </w:p>
    <w:p w14:paraId="4ADCCF4C" w14:textId="77777777" w:rsidR="004E1EAF" w:rsidRDefault="004E1EAF">
      <w:pPr>
        <w:spacing w:line="200" w:lineRule="exact"/>
      </w:pPr>
    </w:p>
    <w:p w14:paraId="1409856E" w14:textId="77777777" w:rsidR="004E1EAF" w:rsidRDefault="004E1EAF">
      <w:pPr>
        <w:spacing w:line="200" w:lineRule="exact"/>
      </w:pPr>
    </w:p>
    <w:p w14:paraId="4C50993D" w14:textId="77777777" w:rsidR="004E1EAF" w:rsidRDefault="004E1EAF">
      <w:pPr>
        <w:spacing w:line="200" w:lineRule="exact"/>
      </w:pPr>
    </w:p>
    <w:p w14:paraId="4B138F8D" w14:textId="77777777" w:rsidR="004E1EAF" w:rsidRDefault="004E1EAF">
      <w:pPr>
        <w:spacing w:line="200" w:lineRule="exact"/>
      </w:pPr>
    </w:p>
    <w:p w14:paraId="4876FE9F" w14:textId="77777777" w:rsidR="004E1EAF" w:rsidRDefault="004E1EAF">
      <w:pPr>
        <w:spacing w:line="200" w:lineRule="exact"/>
      </w:pPr>
    </w:p>
    <w:p w14:paraId="1812F0E8" w14:textId="77777777" w:rsidR="004E1EAF" w:rsidRDefault="004E1EAF">
      <w:pPr>
        <w:spacing w:line="200" w:lineRule="exact"/>
      </w:pPr>
    </w:p>
    <w:p w14:paraId="29B0B146" w14:textId="77777777" w:rsidR="004E1EAF" w:rsidRDefault="004E1EAF">
      <w:pPr>
        <w:spacing w:line="200" w:lineRule="exact"/>
      </w:pPr>
    </w:p>
    <w:p w14:paraId="7A8D9EB9" w14:textId="77777777" w:rsidR="004E1EAF" w:rsidRDefault="004E1EAF">
      <w:pPr>
        <w:spacing w:line="200" w:lineRule="exact"/>
      </w:pPr>
    </w:p>
    <w:p w14:paraId="260F064F" w14:textId="77777777" w:rsidR="004E1EAF" w:rsidRDefault="004E1EAF">
      <w:pPr>
        <w:spacing w:line="200" w:lineRule="exact"/>
      </w:pPr>
    </w:p>
    <w:p w14:paraId="2971DC24" w14:textId="77777777" w:rsidR="004E1EAF" w:rsidRDefault="004E1EAF">
      <w:pPr>
        <w:spacing w:line="200" w:lineRule="exact"/>
      </w:pPr>
    </w:p>
    <w:p w14:paraId="101729F2" w14:textId="77777777" w:rsidR="004E1EAF" w:rsidRDefault="004E1EAF">
      <w:pPr>
        <w:spacing w:line="200" w:lineRule="exact"/>
      </w:pPr>
    </w:p>
    <w:p w14:paraId="63B0ECB9" w14:textId="77777777" w:rsidR="004E1EAF" w:rsidRDefault="004E1EAF">
      <w:pPr>
        <w:spacing w:line="200" w:lineRule="exact"/>
      </w:pPr>
    </w:p>
    <w:p w14:paraId="15765DCF" w14:textId="77777777" w:rsidR="004E1EAF" w:rsidRDefault="004E1EAF">
      <w:pPr>
        <w:spacing w:line="200" w:lineRule="exact"/>
      </w:pPr>
    </w:p>
    <w:p w14:paraId="78F9978D" w14:textId="77777777" w:rsidR="004E1EAF" w:rsidRDefault="004E1EAF">
      <w:pPr>
        <w:spacing w:line="200" w:lineRule="exact"/>
      </w:pPr>
    </w:p>
    <w:p w14:paraId="1A37F5C2" w14:textId="77777777" w:rsidR="004E1EAF" w:rsidRDefault="004E1EAF">
      <w:pPr>
        <w:spacing w:line="200" w:lineRule="exact"/>
      </w:pPr>
    </w:p>
    <w:p w14:paraId="6FDBDEED" w14:textId="77777777" w:rsidR="004E1EAF" w:rsidRDefault="004E1EAF">
      <w:pPr>
        <w:spacing w:line="200" w:lineRule="exact"/>
      </w:pPr>
    </w:p>
    <w:p w14:paraId="610426ED" w14:textId="77777777" w:rsidR="004E1EAF" w:rsidRDefault="004E1EAF">
      <w:pPr>
        <w:spacing w:line="200" w:lineRule="exact"/>
      </w:pPr>
    </w:p>
    <w:p w14:paraId="7756439C" w14:textId="77777777" w:rsidR="004E1EAF" w:rsidRDefault="004E1EAF">
      <w:pPr>
        <w:spacing w:line="200" w:lineRule="exact"/>
      </w:pPr>
    </w:p>
    <w:p w14:paraId="436CBEFE" w14:textId="77777777" w:rsidR="004E1EAF" w:rsidRDefault="004E1EAF">
      <w:pPr>
        <w:spacing w:line="200" w:lineRule="exact"/>
      </w:pPr>
    </w:p>
    <w:p w14:paraId="3DE7F1E9" w14:textId="77777777" w:rsidR="004E1EAF" w:rsidRDefault="004E1EAF">
      <w:pPr>
        <w:spacing w:line="200" w:lineRule="exact"/>
      </w:pPr>
    </w:p>
    <w:p w14:paraId="0638571B" w14:textId="77777777" w:rsidR="004E1EAF" w:rsidRDefault="004E1EAF">
      <w:pPr>
        <w:spacing w:line="200" w:lineRule="exact"/>
      </w:pPr>
    </w:p>
    <w:p w14:paraId="3A726A05" w14:textId="77777777" w:rsidR="004E1EAF" w:rsidRDefault="004E1EAF">
      <w:pPr>
        <w:spacing w:before="5" w:line="220" w:lineRule="exact"/>
        <w:rPr>
          <w:sz w:val="22"/>
          <w:szCs w:val="22"/>
        </w:rPr>
      </w:pPr>
    </w:p>
    <w:p w14:paraId="525A1908" w14:textId="77777777" w:rsidR="004E1EAF" w:rsidRDefault="003E7920">
      <w:pPr>
        <w:ind w:left="3424" w:right="3822"/>
        <w:jc w:val="center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7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: T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ậ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p</w:t>
      </w:r>
      <w:r>
        <w:rPr>
          <w:rFonts w:ascii="Cambria" w:eastAsia="Cambria" w:hAnsi="Cambria" w:cs="Cambria"/>
          <w:i/>
          <w:color w:val="44536A"/>
          <w:spacing w:val="2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d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ữ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li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ệ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u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ai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n.</w:t>
      </w:r>
    </w:p>
    <w:p w14:paraId="657F323A" w14:textId="77777777" w:rsidR="004E1EAF" w:rsidRDefault="004E1EAF">
      <w:pPr>
        <w:spacing w:before="7" w:line="180" w:lineRule="exact"/>
        <w:rPr>
          <w:sz w:val="18"/>
          <w:szCs w:val="18"/>
        </w:rPr>
      </w:pPr>
    </w:p>
    <w:p w14:paraId="5BB6D19B" w14:textId="55DFD6B8" w:rsidR="004E1EAF" w:rsidRPr="005454EB" w:rsidRDefault="003E7920" w:rsidP="005454EB">
      <w:pPr>
        <w:pStyle w:val="ListParagraph"/>
        <w:numPr>
          <w:ilvl w:val="0"/>
          <w:numId w:val="2"/>
        </w:numPr>
        <w:rPr>
          <w:rFonts w:ascii="Cambria" w:eastAsia="Cambria" w:hAnsi="Cambria" w:cs="Cambria"/>
          <w:sz w:val="26"/>
          <w:szCs w:val="26"/>
        </w:rPr>
      </w:pPr>
      <w:r w:rsidRPr="005454EB">
        <w:rPr>
          <w:rFonts w:ascii="Segoe MDL2 Assets" w:eastAsia="Segoe MDL2 Assets" w:hAnsi="Segoe MDL2 Assets" w:cs="Segoe MDL2 Assets"/>
          <w:w w:val="79"/>
          <w:sz w:val="26"/>
          <w:szCs w:val="26"/>
        </w:rPr>
        <w:t xml:space="preserve"> </w:t>
      </w:r>
      <w:r w:rsidRPr="005454EB">
        <w:rPr>
          <w:rFonts w:ascii="Segoe MDL2 Assets" w:eastAsia="Segoe MDL2 Assets" w:hAnsi="Segoe MDL2 Assets" w:cs="Segoe MDL2 Assets"/>
          <w:spacing w:val="42"/>
          <w:w w:val="7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ậ</w:t>
      </w:r>
      <w:r w:rsidRPr="005454EB">
        <w:rPr>
          <w:rFonts w:ascii="Cambria" w:eastAsia="Cambria" w:hAnsi="Cambria" w:cs="Cambria"/>
          <w:sz w:val="26"/>
          <w:szCs w:val="26"/>
        </w:rPr>
        <w:t>p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d</w:t>
      </w:r>
      <w:r w:rsidRPr="005454EB">
        <w:rPr>
          <w:rFonts w:ascii="Cambria" w:eastAsia="Cambria" w:hAnsi="Cambria" w:cs="Cambria"/>
          <w:sz w:val="26"/>
          <w:szCs w:val="26"/>
        </w:rPr>
        <w:t>ữ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l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5454EB">
        <w:rPr>
          <w:rFonts w:ascii="Cambria" w:eastAsia="Cambria" w:hAnsi="Cambria" w:cs="Cambria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m</w:t>
      </w:r>
      <w:r w:rsidRPr="005454EB">
        <w:rPr>
          <w:rFonts w:ascii="Cambria" w:eastAsia="Cambria" w:hAnsi="Cambria" w:cs="Cambria"/>
          <w:sz w:val="26"/>
          <w:szCs w:val="26"/>
        </w:rPr>
        <w:t>à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chú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s</w:t>
      </w:r>
      <w:r w:rsidRPr="005454EB">
        <w:rPr>
          <w:rFonts w:ascii="Cambria" w:eastAsia="Cambria" w:hAnsi="Cambria" w:cs="Cambria"/>
          <w:sz w:val="26"/>
          <w:szCs w:val="26"/>
        </w:rPr>
        <w:t>ử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dụ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o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4"/>
          <w:sz w:val="26"/>
          <w:szCs w:val="26"/>
        </w:rPr>
        <w:t>d</w:t>
      </w:r>
      <w:r w:rsidRPr="005454EB">
        <w:rPr>
          <w:rFonts w:ascii="Cambria" w:eastAsia="Cambria" w:hAnsi="Cambria" w:cs="Cambria"/>
          <w:sz w:val="26"/>
          <w:szCs w:val="26"/>
        </w:rPr>
        <w:t>ự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án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này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đ</w:t>
      </w:r>
      <w:r w:rsidRPr="005454EB">
        <w:rPr>
          <w:rFonts w:ascii="Cambria" w:eastAsia="Cambria" w:hAnsi="Cambria" w:cs="Cambria"/>
          <w:sz w:val="26"/>
          <w:szCs w:val="26"/>
        </w:rPr>
        <w:t>ư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ợ</w:t>
      </w:r>
      <w:r w:rsidRPr="005454EB">
        <w:rPr>
          <w:rFonts w:ascii="Cambria" w:eastAsia="Cambria" w:hAnsi="Cambria" w:cs="Cambria"/>
          <w:sz w:val="26"/>
          <w:szCs w:val="26"/>
        </w:rPr>
        <w:t>c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ạ</w:t>
      </w:r>
      <w:r w:rsidRPr="005454EB">
        <w:rPr>
          <w:rFonts w:ascii="Cambria" w:eastAsia="Cambria" w:hAnsi="Cambria" w:cs="Cambria"/>
          <w:sz w:val="26"/>
          <w:szCs w:val="26"/>
        </w:rPr>
        <w:t>o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b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ở</w:t>
      </w:r>
      <w:r w:rsidRPr="005454EB">
        <w:rPr>
          <w:rFonts w:ascii="Cambria" w:eastAsia="Cambria" w:hAnsi="Cambria" w:cs="Cambria"/>
          <w:sz w:val="26"/>
          <w:szCs w:val="26"/>
        </w:rPr>
        <w:t>i</w:t>
      </w:r>
    </w:p>
    <w:p w14:paraId="0F940ECA" w14:textId="77777777" w:rsidR="004E1EAF" w:rsidRDefault="003E7920">
      <w:pPr>
        <w:spacing w:before="24"/>
        <w:ind w:left="15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jna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and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ry.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3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g</w:t>
      </w:r>
      <w:r>
        <w:rPr>
          <w:rFonts w:ascii="Cambria" w:eastAsia="Cambria" w:hAnsi="Cambria" w:cs="Cambria"/>
          <w:spacing w:val="-1"/>
          <w:sz w:val="26"/>
          <w:szCs w:val="26"/>
        </w:rPr>
        <w:t>ồ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1,3</w:t>
      </w:r>
      <w:r>
        <w:rPr>
          <w:rFonts w:ascii="Cambria" w:eastAsia="Cambria" w:hAnsi="Cambria" w:cs="Cambria"/>
          <w:spacing w:val="1"/>
          <w:sz w:val="26"/>
          <w:szCs w:val="26"/>
        </w:rPr>
        <w:t>7</w:t>
      </w:r>
      <w:r>
        <w:rPr>
          <w:rFonts w:ascii="Cambria" w:eastAsia="Cambria" w:hAnsi="Cambria" w:cs="Cambria"/>
          <w:sz w:val="26"/>
          <w:szCs w:val="26"/>
        </w:rPr>
        <w:t>6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ia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2 nhóm:</w:t>
      </w:r>
    </w:p>
    <w:p w14:paraId="3E0808F1" w14:textId="77777777" w:rsidR="004E1EAF" w:rsidRDefault="003E7920">
      <w:pPr>
        <w:spacing w:before="24"/>
        <w:ind w:left="18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1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6</w:t>
      </w:r>
      <w:r>
        <w:rPr>
          <w:rFonts w:ascii="Cambria" w:eastAsia="Cambria" w:hAnsi="Cambria" w:cs="Cambria"/>
          <w:sz w:val="26"/>
          <w:szCs w:val="26"/>
        </w:rPr>
        <w:t>90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nh.</w:t>
      </w:r>
    </w:p>
    <w:p w14:paraId="554BC9CF" w14:textId="77777777" w:rsidR="004E1EAF" w:rsidRDefault="003E7920">
      <w:pPr>
        <w:spacing w:before="21"/>
        <w:ind w:left="18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 </w:t>
      </w:r>
      <w:r>
        <w:rPr>
          <w:rFonts w:ascii="Cambria" w:eastAsia="Cambria" w:hAnsi="Cambria" w:cs="Cambria"/>
          <w:spacing w:val="4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ut</w:t>
      </w:r>
      <w:r>
        <w:rPr>
          <w:rFonts w:ascii="Cambria" w:eastAsia="Cambria" w:hAnsi="Cambria" w:cs="Cambria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1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6</w:t>
      </w:r>
      <w:r>
        <w:rPr>
          <w:rFonts w:ascii="Cambria" w:eastAsia="Cambria" w:hAnsi="Cambria" w:cs="Cambria"/>
          <w:sz w:val="26"/>
          <w:szCs w:val="26"/>
        </w:rPr>
        <w:t>86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nh.</w:t>
      </w:r>
    </w:p>
    <w:p w14:paraId="5789F63F" w14:textId="77777777" w:rsidR="004E1EAF" w:rsidRDefault="004E1EAF">
      <w:pPr>
        <w:spacing w:before="7" w:line="180" w:lineRule="exact"/>
        <w:rPr>
          <w:sz w:val="18"/>
          <w:szCs w:val="18"/>
        </w:rPr>
      </w:pPr>
    </w:p>
    <w:p w14:paraId="62B8A5E0" w14:textId="77777777" w:rsidR="004E1EAF" w:rsidRDefault="003E7920">
      <w:pPr>
        <w:ind w:left="44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 xml:space="preserve">3.1.2 </w:t>
      </w:r>
      <w:r>
        <w:rPr>
          <w:rFonts w:ascii="Cambria" w:eastAsia="Cambria" w:hAnsi="Cambria" w:cs="Cambria"/>
          <w:b/>
          <w:spacing w:val="1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Q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u</w:t>
      </w:r>
      <w:r>
        <w:rPr>
          <w:rFonts w:ascii="Cambria" w:eastAsia="Cambria" w:hAnsi="Cambria" w:cs="Cambria"/>
          <w:b/>
          <w:sz w:val="26"/>
          <w:szCs w:val="26"/>
        </w:rPr>
        <w:t>á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sz w:val="26"/>
          <w:szCs w:val="26"/>
        </w:rPr>
        <w:t>r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ì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hì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b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th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à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ậ</w:t>
      </w:r>
      <w:r>
        <w:rPr>
          <w:rFonts w:ascii="Cambria" w:eastAsia="Cambria" w:hAnsi="Cambria" w:cs="Cambria"/>
          <w:b/>
          <w:sz w:val="26"/>
          <w:szCs w:val="26"/>
        </w:rPr>
        <w:t>p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d</w:t>
      </w:r>
      <w:r>
        <w:rPr>
          <w:rFonts w:ascii="Cambria" w:eastAsia="Cambria" w:hAnsi="Cambria" w:cs="Cambria"/>
          <w:b/>
          <w:sz w:val="26"/>
          <w:szCs w:val="26"/>
        </w:rPr>
        <w:t xml:space="preserve">ữ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ệ</w:t>
      </w:r>
      <w:r>
        <w:rPr>
          <w:rFonts w:ascii="Cambria" w:eastAsia="Cambria" w:hAnsi="Cambria" w:cs="Cambria"/>
          <w:b/>
          <w:sz w:val="26"/>
          <w:szCs w:val="26"/>
        </w:rPr>
        <w:t>u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tra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i</w:t>
      </w:r>
      <w:r>
        <w:rPr>
          <w:rFonts w:ascii="Cambria" w:eastAsia="Cambria" w:hAnsi="Cambria" w:cs="Cambria"/>
          <w:b/>
          <w:sz w:val="26"/>
          <w:szCs w:val="26"/>
        </w:rPr>
        <w:t>n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(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d</w:t>
      </w:r>
      <w:r>
        <w:rPr>
          <w:rFonts w:ascii="Cambria" w:eastAsia="Cambria" w:hAnsi="Cambria" w:cs="Cambria"/>
          <w:b/>
          <w:sz w:val="26"/>
          <w:szCs w:val="26"/>
        </w:rPr>
        <w:t>ata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se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sz w:val="26"/>
          <w:szCs w:val="26"/>
        </w:rPr>
        <w:t>)</w:t>
      </w:r>
    </w:p>
    <w:p w14:paraId="60C07E28" w14:textId="77777777" w:rsidR="004E1EAF" w:rsidRDefault="004E1EAF">
      <w:pPr>
        <w:spacing w:before="7" w:line="100" w:lineRule="exact"/>
        <w:rPr>
          <w:sz w:val="10"/>
          <w:szCs w:val="10"/>
        </w:rPr>
      </w:pPr>
    </w:p>
    <w:p w14:paraId="53B4A111" w14:textId="38115D9B" w:rsidR="004E1EAF" w:rsidRPr="005454EB" w:rsidRDefault="003E7920" w:rsidP="005454EB">
      <w:pPr>
        <w:pStyle w:val="ListParagraph"/>
        <w:numPr>
          <w:ilvl w:val="0"/>
          <w:numId w:val="4"/>
        </w:numPr>
        <w:rPr>
          <w:rFonts w:ascii="Cambria" w:eastAsia="Cambria" w:hAnsi="Cambria" w:cs="Cambria"/>
          <w:sz w:val="26"/>
          <w:szCs w:val="26"/>
        </w:rPr>
      </w:pPr>
      <w:r w:rsidRPr="005454EB">
        <w:rPr>
          <w:rFonts w:ascii="Cambria" w:eastAsia="Cambria" w:hAnsi="Cambria" w:cs="Cambria"/>
          <w:sz w:val="26"/>
          <w:szCs w:val="26"/>
        </w:rPr>
        <w:t>Để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tạ</w:t>
      </w:r>
      <w:r w:rsidRPr="005454EB">
        <w:rPr>
          <w:rFonts w:ascii="Cambria" w:eastAsia="Cambria" w:hAnsi="Cambria" w:cs="Cambria"/>
          <w:sz w:val="26"/>
          <w:szCs w:val="26"/>
        </w:rPr>
        <w:t>o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ậ</w:t>
      </w:r>
      <w:r w:rsidRPr="005454EB">
        <w:rPr>
          <w:rFonts w:ascii="Cambria" w:eastAsia="Cambria" w:hAnsi="Cambria" w:cs="Cambria"/>
          <w:sz w:val="26"/>
          <w:szCs w:val="26"/>
        </w:rPr>
        <w:t>p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d</w:t>
      </w:r>
      <w:r w:rsidRPr="005454EB">
        <w:rPr>
          <w:rFonts w:ascii="Cambria" w:eastAsia="Cambria" w:hAnsi="Cambria" w:cs="Cambria"/>
          <w:sz w:val="26"/>
          <w:szCs w:val="26"/>
        </w:rPr>
        <w:t>ữ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l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5454EB">
        <w:rPr>
          <w:rFonts w:ascii="Cambria" w:eastAsia="Cambria" w:hAnsi="Cambria" w:cs="Cambria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này,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P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5454EB">
        <w:rPr>
          <w:rFonts w:ascii="Cambria" w:eastAsia="Cambria" w:hAnsi="Cambria" w:cs="Cambria"/>
          <w:sz w:val="26"/>
          <w:szCs w:val="26"/>
        </w:rPr>
        <w:t>jna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tiế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ành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ai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g</w:t>
      </w:r>
      <w:r w:rsidRPr="005454EB">
        <w:rPr>
          <w:rFonts w:ascii="Cambria" w:eastAsia="Cambria" w:hAnsi="Cambria" w:cs="Cambria"/>
          <w:sz w:val="26"/>
          <w:szCs w:val="26"/>
        </w:rPr>
        <w:t>iai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oạ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ch</w:t>
      </w:r>
      <w:r w:rsidRPr="005454EB">
        <w:rPr>
          <w:rFonts w:ascii="Cambria" w:eastAsia="Cambria" w:hAnsi="Cambria" w:cs="Cambria"/>
          <w:sz w:val="26"/>
          <w:szCs w:val="26"/>
        </w:rPr>
        <w:t>ín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:</w:t>
      </w:r>
    </w:p>
    <w:p w14:paraId="5393EF87" w14:textId="77777777" w:rsidR="004E1EAF" w:rsidRDefault="003E7920">
      <w:pPr>
        <w:spacing w:before="24"/>
        <w:ind w:left="18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-2"/>
          <w:sz w:val="26"/>
          <w:szCs w:val="26"/>
        </w:rPr>
        <w:t>ì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ặt.</w:t>
      </w:r>
    </w:p>
    <w:p w14:paraId="6D58EC86" w14:textId="77777777" w:rsidR="004E1EAF" w:rsidRDefault="003E7920">
      <w:pPr>
        <w:spacing w:before="24" w:line="258" w:lineRule="auto"/>
        <w:ind w:left="2241" w:right="344" w:hanging="361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 </w:t>
      </w:r>
      <w:r>
        <w:rPr>
          <w:rFonts w:ascii="Cambria" w:eastAsia="Cambria" w:hAnsi="Cambria" w:cs="Cambria"/>
          <w:spacing w:val="4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au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đó,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iế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sc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ipt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êm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</w:t>
      </w:r>
      <w:r>
        <w:rPr>
          <w:rFonts w:ascii="Cambria" w:eastAsia="Cambria" w:hAnsi="Cambria" w:cs="Cambria"/>
          <w:spacing w:val="-2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4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ữ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 xml:space="preserve">g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ở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g</w:t>
      </w:r>
      <w:r>
        <w:rPr>
          <w:rFonts w:ascii="Cambria" w:eastAsia="Cambria" w:hAnsi="Cambria" w:cs="Cambria"/>
          <w:sz w:val="26"/>
          <w:szCs w:val="26"/>
        </w:rPr>
        <w:t>iai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3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1.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b</w:t>
      </w:r>
      <w:r>
        <w:rPr>
          <w:rFonts w:ascii="Cambria" w:eastAsia="Cambria" w:hAnsi="Cambria" w:cs="Cambria"/>
          <w:sz w:val="26"/>
          <w:szCs w:val="26"/>
        </w:rPr>
        <w:t>ộ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3"/>
          <w:sz w:val="26"/>
          <w:szCs w:val="26"/>
        </w:rPr>
        <w:t>â</w:t>
      </w:r>
      <w:r>
        <w:rPr>
          <w:rFonts w:ascii="Cambria" w:eastAsia="Cambria" w:hAnsi="Cambria" w:cs="Cambria"/>
          <w:sz w:val="26"/>
          <w:szCs w:val="26"/>
        </w:rPr>
        <w:t xml:space="preserve">n </w:t>
      </w:r>
      <w:r>
        <w:rPr>
          <w:rFonts w:ascii="Cambria" w:eastAsia="Cambria" w:hAnsi="Cambria" w:cs="Cambria"/>
          <w:spacing w:val="1"/>
          <w:sz w:val="26"/>
          <w:szCs w:val="26"/>
        </w:rPr>
        <w:t>tạ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(nh</w:t>
      </w:r>
      <w:r>
        <w:rPr>
          <w:rFonts w:ascii="Cambria" w:eastAsia="Cambria" w:hAnsi="Cambria" w:cs="Cambria"/>
          <w:spacing w:val="2"/>
          <w:sz w:val="26"/>
          <w:szCs w:val="26"/>
        </w:rPr>
        <w:t>ư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3"/>
          <w:sz w:val="26"/>
          <w:szCs w:val="26"/>
        </w:rPr>
        <w:t>ẫ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áp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ế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).</w:t>
      </w:r>
    </w:p>
    <w:p w14:paraId="74801C8A" w14:textId="25B6094A" w:rsidR="004E1EAF" w:rsidRPr="005454EB" w:rsidRDefault="003E7920" w:rsidP="005454EB">
      <w:pPr>
        <w:pStyle w:val="ListParagraph"/>
        <w:numPr>
          <w:ilvl w:val="0"/>
          <w:numId w:val="5"/>
        </w:numPr>
        <w:spacing w:line="300" w:lineRule="exact"/>
        <w:rPr>
          <w:rFonts w:ascii="Cambria" w:eastAsia="Cambria" w:hAnsi="Cambria" w:cs="Cambria"/>
          <w:sz w:val="26"/>
          <w:szCs w:val="26"/>
        </w:rPr>
      </w:pPr>
      <w:r w:rsidRPr="005454EB">
        <w:rPr>
          <w:rFonts w:ascii="Cambria" w:eastAsia="Cambria" w:hAnsi="Cambria" w:cs="Cambria"/>
          <w:spacing w:val="-1"/>
          <w:sz w:val="26"/>
          <w:szCs w:val="26"/>
        </w:rPr>
        <w:t>V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5454EB">
        <w:rPr>
          <w:rFonts w:ascii="Cambria" w:eastAsia="Cambria" w:hAnsi="Cambria" w:cs="Cambria"/>
          <w:sz w:val="26"/>
          <w:szCs w:val="26"/>
        </w:rPr>
        <w:t>c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á</w:t>
      </w:r>
      <w:r w:rsidRPr="005454EB">
        <w:rPr>
          <w:rFonts w:ascii="Cambria" w:eastAsia="Cambria" w:hAnsi="Cambria" w:cs="Cambria"/>
          <w:sz w:val="26"/>
          <w:szCs w:val="26"/>
        </w:rPr>
        <w:t>p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d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ụ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F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ac</w:t>
      </w:r>
      <w:r w:rsidRPr="005454EB">
        <w:rPr>
          <w:rFonts w:ascii="Cambria" w:eastAsia="Cambria" w:hAnsi="Cambria" w:cs="Cambria"/>
          <w:sz w:val="26"/>
          <w:szCs w:val="26"/>
        </w:rPr>
        <w:t>ial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L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a</w:t>
      </w:r>
      <w:r w:rsidRPr="005454EB">
        <w:rPr>
          <w:rFonts w:ascii="Cambria" w:eastAsia="Cambria" w:hAnsi="Cambria" w:cs="Cambria"/>
          <w:sz w:val="26"/>
          <w:szCs w:val="26"/>
        </w:rPr>
        <w:t>ndMa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5454EB">
        <w:rPr>
          <w:rFonts w:ascii="Cambria" w:eastAsia="Cambria" w:hAnsi="Cambria" w:cs="Cambria"/>
          <w:sz w:val="26"/>
          <w:szCs w:val="26"/>
        </w:rPr>
        <w:t>k</w:t>
      </w:r>
      <w:r w:rsidRPr="005454EB"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vào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g</w:t>
      </w:r>
      <w:r w:rsidRPr="005454EB">
        <w:rPr>
          <w:rFonts w:ascii="Cambria" w:eastAsia="Cambria" w:hAnsi="Cambria" w:cs="Cambria"/>
          <w:sz w:val="26"/>
          <w:szCs w:val="26"/>
        </w:rPr>
        <w:t>iai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o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ạ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 xml:space="preserve">2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s</w:t>
      </w:r>
      <w:r w:rsidRPr="005454EB">
        <w:rPr>
          <w:rFonts w:ascii="Cambria" w:eastAsia="Cambria" w:hAnsi="Cambria" w:cs="Cambria"/>
          <w:sz w:val="26"/>
          <w:szCs w:val="26"/>
        </w:rPr>
        <w:t>ẽ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g</w:t>
      </w:r>
      <w:r w:rsidRPr="005454EB">
        <w:rPr>
          <w:rFonts w:ascii="Cambria" w:eastAsia="Cambria" w:hAnsi="Cambria" w:cs="Cambria"/>
          <w:sz w:val="26"/>
          <w:szCs w:val="26"/>
        </w:rPr>
        <w:t>iúp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vi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5454EB">
        <w:rPr>
          <w:rFonts w:ascii="Cambria" w:eastAsia="Cambria" w:hAnsi="Cambria" w:cs="Cambria"/>
          <w:sz w:val="26"/>
          <w:szCs w:val="26"/>
        </w:rPr>
        <w:t>c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ạ</w:t>
      </w:r>
      <w:r w:rsidRPr="005454EB">
        <w:rPr>
          <w:rFonts w:ascii="Cambria" w:eastAsia="Cambria" w:hAnsi="Cambria" w:cs="Cambria"/>
          <w:sz w:val="26"/>
          <w:szCs w:val="26"/>
        </w:rPr>
        <w:t>o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b</w:t>
      </w:r>
      <w:r w:rsidRPr="005454EB">
        <w:rPr>
          <w:rFonts w:ascii="Cambria" w:eastAsia="Cambria" w:hAnsi="Cambria" w:cs="Cambria"/>
          <w:sz w:val="26"/>
          <w:szCs w:val="26"/>
        </w:rPr>
        <w:t>ộ</w:t>
      </w:r>
      <w:r w:rsidR="005454EB">
        <w:rPr>
          <w:rFonts w:ascii="Cambria" w:eastAsia="Cambria" w:hAnsi="Cambria" w:cs="Cambria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dữ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l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5454EB">
        <w:rPr>
          <w:rFonts w:ascii="Cambria" w:eastAsia="Cambria" w:hAnsi="Cambria" w:cs="Cambria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ân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ạ</w:t>
      </w:r>
      <w:r w:rsidRPr="005454EB">
        <w:rPr>
          <w:rFonts w:ascii="Cambria" w:eastAsia="Cambria" w:hAnsi="Cambria" w:cs="Cambria"/>
          <w:sz w:val="26"/>
          <w:szCs w:val="26"/>
        </w:rPr>
        <w:t>o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d</w:t>
      </w:r>
      <w:r w:rsidRPr="005454EB">
        <w:rPr>
          <w:rFonts w:ascii="Cambria" w:eastAsia="Cambria" w:hAnsi="Cambria" w:cs="Cambria"/>
          <w:sz w:val="26"/>
          <w:szCs w:val="26"/>
        </w:rPr>
        <w:t>ễ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d</w:t>
      </w:r>
      <w:r w:rsidRPr="005454EB">
        <w:rPr>
          <w:rFonts w:ascii="Cambria" w:eastAsia="Cambria" w:hAnsi="Cambria" w:cs="Cambria"/>
          <w:sz w:val="26"/>
          <w:szCs w:val="26"/>
        </w:rPr>
        <w:t>àng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h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ơ</w:t>
      </w:r>
      <w:r w:rsidRPr="005454EB">
        <w:rPr>
          <w:rFonts w:ascii="Cambria" w:eastAsia="Cambria" w:hAnsi="Cambria" w:cs="Cambria"/>
          <w:sz w:val="26"/>
          <w:szCs w:val="26"/>
        </w:rPr>
        <w:t>n.</w:t>
      </w:r>
    </w:p>
    <w:p w14:paraId="6369B53B" w14:textId="6B0DF323" w:rsidR="004E1EAF" w:rsidRPr="005454EB" w:rsidRDefault="003E7920" w:rsidP="005454EB">
      <w:pPr>
        <w:pStyle w:val="ListParagraph"/>
        <w:numPr>
          <w:ilvl w:val="0"/>
          <w:numId w:val="5"/>
        </w:numPr>
        <w:spacing w:before="11"/>
        <w:rPr>
          <w:rFonts w:ascii="Cambria" w:eastAsia="Cambria" w:hAnsi="Cambria" w:cs="Cambria"/>
          <w:sz w:val="26"/>
          <w:szCs w:val="26"/>
        </w:rPr>
      </w:pPr>
      <w:r w:rsidRPr="005454EB">
        <w:rPr>
          <w:rFonts w:ascii="Cambria" w:eastAsia="Cambria" w:hAnsi="Cambria" w:cs="Cambria"/>
          <w:sz w:val="26"/>
          <w:szCs w:val="26"/>
        </w:rPr>
        <w:t>Fa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5454EB">
        <w:rPr>
          <w:rFonts w:ascii="Cambria" w:eastAsia="Cambria" w:hAnsi="Cambria" w:cs="Cambria"/>
          <w:sz w:val="26"/>
          <w:szCs w:val="26"/>
        </w:rPr>
        <w:t>ial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L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5454EB">
        <w:rPr>
          <w:rFonts w:ascii="Cambria" w:eastAsia="Cambria" w:hAnsi="Cambria" w:cs="Cambria"/>
          <w:sz w:val="26"/>
          <w:szCs w:val="26"/>
        </w:rPr>
        <w:t>ndMa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5454EB">
        <w:rPr>
          <w:rFonts w:ascii="Cambria" w:eastAsia="Cambria" w:hAnsi="Cambria" w:cs="Cambria"/>
          <w:sz w:val="26"/>
          <w:szCs w:val="26"/>
        </w:rPr>
        <w:t>k</w:t>
      </w:r>
      <w:r w:rsidRPr="005454EB"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ư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đã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ư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ợ</w:t>
      </w:r>
      <w:r w:rsidRPr="005454EB">
        <w:rPr>
          <w:rFonts w:ascii="Cambria" w:eastAsia="Cambria" w:hAnsi="Cambria" w:cs="Cambria"/>
          <w:sz w:val="26"/>
          <w:szCs w:val="26"/>
        </w:rPr>
        <w:t>c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đ</w:t>
      </w:r>
      <w:r w:rsidRPr="005454EB">
        <w:rPr>
          <w:rFonts w:ascii="Cambria" w:eastAsia="Cambria" w:hAnsi="Cambria" w:cs="Cambria"/>
          <w:sz w:val="26"/>
          <w:szCs w:val="26"/>
        </w:rPr>
        <w:t>ề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cậ</w:t>
      </w:r>
      <w:r w:rsidRPr="005454EB">
        <w:rPr>
          <w:rFonts w:ascii="Cambria" w:eastAsia="Cambria" w:hAnsi="Cambria" w:cs="Cambria"/>
          <w:sz w:val="26"/>
          <w:szCs w:val="26"/>
        </w:rPr>
        <w:t>p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ở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b/>
          <w:sz w:val="26"/>
          <w:szCs w:val="26"/>
        </w:rPr>
        <w:t>CHƯƠ</w:t>
      </w:r>
      <w:r w:rsidRPr="005454EB">
        <w:rPr>
          <w:rFonts w:ascii="Cambria" w:eastAsia="Cambria" w:hAnsi="Cambria" w:cs="Cambria"/>
          <w:b/>
          <w:spacing w:val="-1"/>
          <w:sz w:val="26"/>
          <w:szCs w:val="26"/>
        </w:rPr>
        <w:t>N</w:t>
      </w:r>
      <w:r w:rsidRPr="005454EB">
        <w:rPr>
          <w:rFonts w:ascii="Cambria" w:eastAsia="Cambria" w:hAnsi="Cambria" w:cs="Cambria"/>
          <w:b/>
          <w:sz w:val="26"/>
          <w:szCs w:val="26"/>
        </w:rPr>
        <w:t>G</w:t>
      </w:r>
      <w:r w:rsidRPr="005454EB">
        <w:rPr>
          <w:rFonts w:ascii="Cambria" w:eastAsia="Cambria" w:hAnsi="Cambria" w:cs="Cambria"/>
          <w:b/>
          <w:spacing w:val="-10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b/>
          <w:spacing w:val="3"/>
          <w:sz w:val="26"/>
          <w:szCs w:val="26"/>
        </w:rPr>
        <w:t>2</w:t>
      </w:r>
      <w:r w:rsidRPr="005454EB">
        <w:rPr>
          <w:rFonts w:ascii="Cambria" w:eastAsia="Cambria" w:hAnsi="Cambria" w:cs="Cambria"/>
          <w:sz w:val="26"/>
          <w:szCs w:val="26"/>
        </w:rPr>
        <w:t>,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n</w:t>
      </w:r>
      <w:r w:rsidRPr="005454EB">
        <w:rPr>
          <w:rFonts w:ascii="Cambria" w:eastAsia="Cambria" w:hAnsi="Cambria" w:cs="Cambria"/>
          <w:sz w:val="26"/>
          <w:szCs w:val="26"/>
        </w:rPr>
        <w:t>ó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ự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ộ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n</w:t>
      </w:r>
      <w:r w:rsidRPr="005454EB">
        <w:rPr>
          <w:rFonts w:ascii="Cambria" w:eastAsia="Cambria" w:hAnsi="Cambria" w:cs="Cambria"/>
          <w:sz w:val="26"/>
          <w:szCs w:val="26"/>
        </w:rPr>
        <w:t>g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xác</w:t>
      </w:r>
      <w:r w:rsidR="005454EB">
        <w:rPr>
          <w:rFonts w:ascii="Cambria" w:eastAsia="Cambria" w:hAnsi="Cambria" w:cs="Cambria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định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vị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rí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5454EB">
        <w:rPr>
          <w:rFonts w:ascii="Cambria" w:eastAsia="Cambria" w:hAnsi="Cambria" w:cs="Cambria"/>
          <w:sz w:val="26"/>
          <w:szCs w:val="26"/>
        </w:rPr>
        <w:t>ác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b</w:t>
      </w:r>
      <w:r w:rsidRPr="005454EB">
        <w:rPr>
          <w:rFonts w:ascii="Cambria" w:eastAsia="Cambria" w:hAnsi="Cambria" w:cs="Cambria"/>
          <w:sz w:val="26"/>
          <w:szCs w:val="26"/>
        </w:rPr>
        <w:t>ộ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p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hậ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ê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khu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ô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m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ặ</w:t>
      </w:r>
      <w:r w:rsidRPr="005454EB">
        <w:rPr>
          <w:rFonts w:ascii="Cambria" w:eastAsia="Cambria" w:hAnsi="Cambria" w:cs="Cambria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ư</w:t>
      </w:r>
      <w:r w:rsidRPr="005454EB">
        <w:rPr>
          <w:rFonts w:ascii="Cambria" w:eastAsia="Cambria" w:hAnsi="Cambria" w:cs="Cambria"/>
          <w:sz w:val="26"/>
          <w:szCs w:val="26"/>
        </w:rPr>
        <w:t>:</w:t>
      </w:r>
    </w:p>
    <w:p w14:paraId="695A8D3F" w14:textId="77777777" w:rsidR="004E1EAF" w:rsidRDefault="003E7920">
      <w:pPr>
        <w:spacing w:before="24"/>
        <w:ind w:left="1880"/>
        <w:rPr>
          <w:rFonts w:ascii="Cambria" w:eastAsia="Cambria" w:hAnsi="Cambria" w:cs="Cambria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o</w:t>
      </w:r>
      <w:r>
        <w:rPr>
          <w:rFonts w:ascii="Courier New" w:eastAsia="Courier New" w:hAnsi="Courier New" w:cs="Courier New"/>
          <w:spacing w:val="4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ắ</w:t>
      </w:r>
      <w:r>
        <w:rPr>
          <w:rFonts w:ascii="Cambria" w:eastAsia="Cambria" w:hAnsi="Cambria" w:cs="Cambria"/>
          <w:sz w:val="26"/>
          <w:szCs w:val="26"/>
        </w:rPr>
        <w:t>t</w:t>
      </w:r>
    </w:p>
    <w:p w14:paraId="51E98A8B" w14:textId="77777777" w:rsidR="004E1EAF" w:rsidRDefault="003E7920">
      <w:pPr>
        <w:spacing w:before="3"/>
        <w:ind w:left="1880"/>
        <w:rPr>
          <w:rFonts w:ascii="Cambria" w:eastAsia="Cambria" w:hAnsi="Cambria" w:cs="Cambria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o</w:t>
      </w:r>
      <w:r>
        <w:rPr>
          <w:rFonts w:ascii="Courier New" w:eastAsia="Courier New" w:hAnsi="Courier New" w:cs="Courier New"/>
          <w:spacing w:val="4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ày</w:t>
      </w:r>
    </w:p>
    <w:p w14:paraId="0774DC7A" w14:textId="77777777" w:rsidR="004E1EAF" w:rsidRDefault="003E7920">
      <w:pPr>
        <w:spacing w:before="3"/>
        <w:ind w:left="1880"/>
        <w:rPr>
          <w:rFonts w:ascii="Cambria" w:eastAsia="Cambria" w:hAnsi="Cambria" w:cs="Cambria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o</w:t>
      </w:r>
      <w:r>
        <w:rPr>
          <w:rFonts w:ascii="Courier New" w:eastAsia="Courier New" w:hAnsi="Courier New" w:cs="Courier New"/>
          <w:spacing w:val="4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ũ</w:t>
      </w:r>
      <w:r>
        <w:rPr>
          <w:rFonts w:ascii="Cambria" w:eastAsia="Cambria" w:hAnsi="Cambria" w:cs="Cambria"/>
          <w:sz w:val="26"/>
          <w:szCs w:val="26"/>
        </w:rPr>
        <w:t>i</w:t>
      </w:r>
    </w:p>
    <w:p w14:paraId="293AEFF7" w14:textId="77777777" w:rsidR="004E1EAF" w:rsidRDefault="003E7920">
      <w:pPr>
        <w:spacing w:before="3"/>
        <w:ind w:left="1880"/>
        <w:rPr>
          <w:rFonts w:ascii="Cambria" w:eastAsia="Cambria" w:hAnsi="Cambria" w:cs="Cambria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o</w:t>
      </w:r>
      <w:r>
        <w:rPr>
          <w:rFonts w:ascii="Courier New" w:eastAsia="Courier New" w:hAnsi="Courier New" w:cs="Courier New"/>
          <w:spacing w:val="4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pacing w:val="-1"/>
          <w:sz w:val="26"/>
          <w:szCs w:val="26"/>
        </w:rPr>
        <w:t>ng</w:t>
      </w:r>
    </w:p>
    <w:p w14:paraId="5514A0AF" w14:textId="77777777" w:rsidR="004E1EAF" w:rsidRDefault="003E7920">
      <w:pPr>
        <w:spacing w:before="1"/>
        <w:ind w:left="188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720" w:header="757" w:footer="0" w:gutter="0"/>
          <w:cols w:space="720"/>
        </w:sectPr>
      </w:pPr>
      <w:r>
        <w:rPr>
          <w:rFonts w:ascii="Courier New" w:eastAsia="Courier New" w:hAnsi="Courier New" w:cs="Courier New"/>
          <w:sz w:val="26"/>
          <w:szCs w:val="26"/>
        </w:rPr>
        <w:t>o</w:t>
      </w:r>
      <w:r>
        <w:rPr>
          <w:rFonts w:ascii="Courier New" w:eastAsia="Courier New" w:hAnsi="Courier New" w:cs="Courier New"/>
          <w:spacing w:val="4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Hàm</w:t>
      </w:r>
    </w:p>
    <w:p w14:paraId="13653E22" w14:textId="77777777" w:rsidR="004E1EAF" w:rsidRDefault="004E1EAF">
      <w:pPr>
        <w:spacing w:line="200" w:lineRule="exact"/>
      </w:pPr>
    </w:p>
    <w:p w14:paraId="2E0D48B0" w14:textId="77777777" w:rsidR="004E1EAF" w:rsidRDefault="004E1EAF">
      <w:pPr>
        <w:spacing w:line="200" w:lineRule="exact"/>
      </w:pPr>
    </w:p>
    <w:p w14:paraId="4EAA5377" w14:textId="77777777" w:rsidR="004E1EAF" w:rsidRDefault="004E1EAF">
      <w:pPr>
        <w:spacing w:line="200" w:lineRule="exact"/>
      </w:pPr>
    </w:p>
    <w:p w14:paraId="7750D9AA" w14:textId="77777777" w:rsidR="004E1EAF" w:rsidRDefault="004E1EAF">
      <w:pPr>
        <w:spacing w:line="200" w:lineRule="exact"/>
      </w:pPr>
    </w:p>
    <w:p w14:paraId="73BB3C00" w14:textId="77777777" w:rsidR="004E1EAF" w:rsidRDefault="004E1EAF">
      <w:pPr>
        <w:spacing w:before="11" w:line="200" w:lineRule="exact"/>
      </w:pPr>
    </w:p>
    <w:p w14:paraId="70F9C5E8" w14:textId="33FFAB15" w:rsidR="004E1EAF" w:rsidRPr="005454EB" w:rsidRDefault="003E7920" w:rsidP="005454EB">
      <w:pPr>
        <w:pStyle w:val="ListParagraph"/>
        <w:numPr>
          <w:ilvl w:val="0"/>
          <w:numId w:val="5"/>
        </w:numPr>
        <w:spacing w:before="10" w:line="258" w:lineRule="auto"/>
        <w:ind w:right="203"/>
        <w:rPr>
          <w:rFonts w:ascii="Cambria" w:eastAsia="Cambria" w:hAnsi="Cambria" w:cs="Cambria"/>
          <w:sz w:val="26"/>
          <w:szCs w:val="26"/>
        </w:rPr>
      </w:pPr>
      <w:r w:rsidRPr="005454EB">
        <w:rPr>
          <w:rFonts w:ascii="Segoe MDL2 Assets" w:eastAsia="Segoe MDL2 Assets" w:hAnsi="Segoe MDL2 Assets" w:cs="Segoe MDL2 Assets"/>
          <w:spacing w:val="42"/>
          <w:w w:val="7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S</w:t>
      </w:r>
      <w:r w:rsidRPr="005454EB">
        <w:rPr>
          <w:rFonts w:ascii="Cambria" w:eastAsia="Cambria" w:hAnsi="Cambria" w:cs="Cambria"/>
          <w:sz w:val="26"/>
          <w:szCs w:val="26"/>
        </w:rPr>
        <w:t>ử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d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ụ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F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ac</w:t>
      </w:r>
      <w:r w:rsidRPr="005454EB">
        <w:rPr>
          <w:rFonts w:ascii="Cambria" w:eastAsia="Cambria" w:hAnsi="Cambria" w:cs="Cambria"/>
          <w:sz w:val="26"/>
          <w:szCs w:val="26"/>
        </w:rPr>
        <w:t>ial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L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n</w:t>
      </w:r>
      <w:r w:rsidRPr="005454EB">
        <w:rPr>
          <w:rFonts w:ascii="Cambria" w:eastAsia="Cambria" w:hAnsi="Cambria" w:cs="Cambria"/>
          <w:sz w:val="26"/>
          <w:szCs w:val="26"/>
        </w:rPr>
        <w:t>d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M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5454EB">
        <w:rPr>
          <w:rFonts w:ascii="Cambria" w:eastAsia="Cambria" w:hAnsi="Cambria" w:cs="Cambria"/>
          <w:sz w:val="26"/>
          <w:szCs w:val="26"/>
        </w:rPr>
        <w:t>k</w:t>
      </w:r>
      <w:r w:rsidRPr="005454EB"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đ</w:t>
      </w:r>
      <w:r w:rsidRPr="005454EB">
        <w:rPr>
          <w:rFonts w:ascii="Cambria" w:eastAsia="Cambria" w:hAnsi="Cambria" w:cs="Cambria"/>
          <w:sz w:val="26"/>
          <w:szCs w:val="26"/>
        </w:rPr>
        <w:t>ể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xây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d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ự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n</w:t>
      </w:r>
      <w:r w:rsidRPr="005454EB">
        <w:rPr>
          <w:rFonts w:ascii="Cambria" w:eastAsia="Cambria" w:hAnsi="Cambria" w:cs="Cambria"/>
          <w:sz w:val="26"/>
          <w:szCs w:val="26"/>
        </w:rPr>
        <w:t>g</w:t>
      </w:r>
      <w:r w:rsidRPr="005454EB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ậ</w:t>
      </w:r>
      <w:r w:rsidRPr="005454EB">
        <w:rPr>
          <w:rFonts w:ascii="Cambria" w:eastAsia="Cambria" w:hAnsi="Cambria" w:cs="Cambria"/>
          <w:sz w:val="26"/>
          <w:szCs w:val="26"/>
        </w:rPr>
        <w:t>p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d</w:t>
      </w:r>
      <w:r w:rsidRPr="005454EB">
        <w:rPr>
          <w:rFonts w:ascii="Cambria" w:eastAsia="Cambria" w:hAnsi="Cambria" w:cs="Cambria"/>
          <w:sz w:val="26"/>
          <w:szCs w:val="26"/>
        </w:rPr>
        <w:t>ữ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l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5454EB">
        <w:rPr>
          <w:rFonts w:ascii="Cambria" w:eastAsia="Cambria" w:hAnsi="Cambria" w:cs="Cambria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về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khu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ô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mặ</w:t>
      </w:r>
      <w:r w:rsidRPr="005454EB">
        <w:rPr>
          <w:rFonts w:ascii="Cambria" w:eastAsia="Cambria" w:hAnsi="Cambria" w:cs="Cambria"/>
          <w:sz w:val="26"/>
          <w:szCs w:val="26"/>
        </w:rPr>
        <w:t>t n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g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ư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ờ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e</w:t>
      </w:r>
      <w:r w:rsidRPr="005454EB">
        <w:rPr>
          <w:rFonts w:ascii="Cambria" w:eastAsia="Cambria" w:hAnsi="Cambria" w:cs="Cambria"/>
          <w:sz w:val="26"/>
          <w:szCs w:val="26"/>
        </w:rPr>
        <w:t>o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khẩ</w:t>
      </w:r>
      <w:r w:rsidRPr="005454EB">
        <w:rPr>
          <w:rFonts w:ascii="Cambria" w:eastAsia="Cambria" w:hAnsi="Cambria" w:cs="Cambria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>g</w:t>
      </w:r>
      <w:r w:rsidRPr="005454EB">
        <w:rPr>
          <w:rFonts w:ascii="Cambria" w:eastAsia="Cambria" w:hAnsi="Cambria" w:cs="Cambria"/>
          <w:sz w:val="26"/>
          <w:szCs w:val="26"/>
        </w:rPr>
        <w:t>,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ướ</w:t>
      </w:r>
      <w:r w:rsidRPr="005454EB">
        <w:rPr>
          <w:rFonts w:ascii="Cambria" w:eastAsia="Cambria" w:hAnsi="Cambria" w:cs="Cambria"/>
          <w:sz w:val="26"/>
          <w:szCs w:val="26"/>
        </w:rPr>
        <w:t>c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iên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chú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cầ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b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ắ</w:t>
      </w:r>
      <w:r w:rsidRPr="005454EB">
        <w:rPr>
          <w:rFonts w:ascii="Cambria" w:eastAsia="Cambria" w:hAnsi="Cambria" w:cs="Cambria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đầ</w:t>
      </w:r>
      <w:r w:rsidRPr="005454EB">
        <w:rPr>
          <w:rFonts w:ascii="Cambria" w:eastAsia="Cambria" w:hAnsi="Cambria" w:cs="Cambria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v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ớ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m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ộ</w:t>
      </w:r>
      <w:r w:rsidRPr="005454EB">
        <w:rPr>
          <w:rFonts w:ascii="Cambria" w:eastAsia="Cambria" w:hAnsi="Cambria" w:cs="Cambria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 xml:space="preserve">ình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ả</w:t>
      </w:r>
      <w:r w:rsidRPr="005454EB">
        <w:rPr>
          <w:rFonts w:ascii="Cambria" w:eastAsia="Cambria" w:hAnsi="Cambria" w:cs="Cambria"/>
          <w:sz w:val="26"/>
          <w:szCs w:val="26"/>
        </w:rPr>
        <w:t>nh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g</w:t>
      </w:r>
      <w:r w:rsidRPr="005454EB">
        <w:rPr>
          <w:rFonts w:ascii="Cambria" w:eastAsia="Cambria" w:hAnsi="Cambria" w:cs="Cambria"/>
          <w:sz w:val="26"/>
          <w:szCs w:val="26"/>
        </w:rPr>
        <w:t>ư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ờ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kh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ô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</w:t>
      </w:r>
      <w:r w:rsidRPr="005454EB">
        <w:rPr>
          <w:rFonts w:ascii="Cambria" w:eastAsia="Cambria" w:hAnsi="Cambria" w:cs="Cambria"/>
          <w:spacing w:val="4"/>
          <w:sz w:val="26"/>
          <w:szCs w:val="26"/>
        </w:rPr>
        <w:t>e</w:t>
      </w:r>
      <w:r w:rsidRPr="005454EB">
        <w:rPr>
          <w:rFonts w:ascii="Cambria" w:eastAsia="Cambria" w:hAnsi="Cambria" w:cs="Cambria"/>
          <w:sz w:val="26"/>
          <w:szCs w:val="26"/>
        </w:rPr>
        <w:t>o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h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ẩ</w:t>
      </w:r>
      <w:r w:rsidRPr="005454EB">
        <w:rPr>
          <w:rFonts w:ascii="Cambria" w:eastAsia="Cambria" w:hAnsi="Cambria" w:cs="Cambria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>g</w:t>
      </w:r>
      <w:r w:rsidRPr="005454EB">
        <w:rPr>
          <w:rFonts w:ascii="Cambria" w:eastAsia="Cambria" w:hAnsi="Cambria" w:cs="Cambria"/>
          <w:sz w:val="26"/>
          <w:szCs w:val="26"/>
        </w:rPr>
        <w:t>.</w:t>
      </w:r>
    </w:p>
    <w:p w14:paraId="392A4380" w14:textId="77777777" w:rsidR="004E1EAF" w:rsidRDefault="004E1EAF">
      <w:pPr>
        <w:spacing w:before="4" w:line="100" w:lineRule="exact"/>
        <w:rPr>
          <w:sz w:val="11"/>
          <w:szCs w:val="11"/>
        </w:rPr>
      </w:pPr>
    </w:p>
    <w:p w14:paraId="256C66D5" w14:textId="77777777" w:rsidR="004E1EAF" w:rsidRDefault="004E1EAF">
      <w:pPr>
        <w:spacing w:line="200" w:lineRule="exact"/>
      </w:pPr>
    </w:p>
    <w:p w14:paraId="4AB1D158" w14:textId="72531F24" w:rsidR="004E1EAF" w:rsidRDefault="005454EB">
      <w:pPr>
        <w:spacing w:line="200" w:lineRule="exact"/>
      </w:pPr>
      <w:r>
        <w:pict w14:anchorId="06B6F7FA">
          <v:group id="_x0000_s1088" style="position:absolute;margin-left:169.55pt;margin-top:7.05pt;width:272.15pt;height:208.45pt;z-index:-1419;mso-position-horizontal-relative:page" coordorigin="3391,1354" coordsize="5443,4169">
            <v:shape id="_x0000_s1090" type="#_x0000_t75" style="position:absolute;left:3406;top:1369;width:5414;height:4140">
              <v:imagedata r:id="rId16" o:title=""/>
            </v:shape>
            <v:shape id="_x0000_s1089" style="position:absolute;left:3398;top:1362;width:5429;height:4154" coordorigin="3398,1362" coordsize="5429,4154" path="m3398,5516r5429,l8827,1362r-5429,l3398,5516xe" filled="f" strokeweight=".72pt">
              <v:path arrowok="t"/>
            </v:shape>
            <w10:wrap anchorx="page"/>
          </v:group>
        </w:pict>
      </w:r>
    </w:p>
    <w:p w14:paraId="22B90040" w14:textId="77777777" w:rsidR="004E1EAF" w:rsidRDefault="004E1EAF">
      <w:pPr>
        <w:spacing w:line="200" w:lineRule="exact"/>
      </w:pPr>
    </w:p>
    <w:p w14:paraId="2E4B6494" w14:textId="77777777" w:rsidR="004E1EAF" w:rsidRDefault="004E1EAF">
      <w:pPr>
        <w:spacing w:line="200" w:lineRule="exact"/>
      </w:pPr>
    </w:p>
    <w:p w14:paraId="1D5E46A1" w14:textId="77777777" w:rsidR="004E1EAF" w:rsidRDefault="004E1EAF">
      <w:pPr>
        <w:spacing w:line="200" w:lineRule="exact"/>
      </w:pPr>
    </w:p>
    <w:p w14:paraId="44C83F31" w14:textId="77777777" w:rsidR="004E1EAF" w:rsidRDefault="004E1EAF">
      <w:pPr>
        <w:spacing w:line="200" w:lineRule="exact"/>
      </w:pPr>
    </w:p>
    <w:p w14:paraId="512D1730" w14:textId="77777777" w:rsidR="004E1EAF" w:rsidRDefault="004E1EAF">
      <w:pPr>
        <w:spacing w:line="200" w:lineRule="exact"/>
      </w:pPr>
    </w:p>
    <w:p w14:paraId="49DF64DA" w14:textId="77777777" w:rsidR="004E1EAF" w:rsidRDefault="004E1EAF">
      <w:pPr>
        <w:spacing w:line="200" w:lineRule="exact"/>
      </w:pPr>
    </w:p>
    <w:p w14:paraId="1A2CE5ED" w14:textId="77777777" w:rsidR="004E1EAF" w:rsidRDefault="004E1EAF">
      <w:pPr>
        <w:spacing w:line="200" w:lineRule="exact"/>
      </w:pPr>
    </w:p>
    <w:p w14:paraId="477D69B2" w14:textId="77777777" w:rsidR="004E1EAF" w:rsidRDefault="004E1EAF">
      <w:pPr>
        <w:spacing w:line="200" w:lineRule="exact"/>
      </w:pPr>
    </w:p>
    <w:p w14:paraId="314CBF23" w14:textId="77777777" w:rsidR="004E1EAF" w:rsidRDefault="004E1EAF">
      <w:pPr>
        <w:spacing w:line="200" w:lineRule="exact"/>
      </w:pPr>
    </w:p>
    <w:p w14:paraId="684D63A6" w14:textId="77777777" w:rsidR="004E1EAF" w:rsidRDefault="004E1EAF">
      <w:pPr>
        <w:spacing w:line="200" w:lineRule="exact"/>
      </w:pPr>
    </w:p>
    <w:p w14:paraId="7BF4D182" w14:textId="77777777" w:rsidR="004E1EAF" w:rsidRDefault="004E1EAF">
      <w:pPr>
        <w:spacing w:line="200" w:lineRule="exact"/>
      </w:pPr>
    </w:p>
    <w:p w14:paraId="7A16723E" w14:textId="77777777" w:rsidR="004E1EAF" w:rsidRDefault="004E1EAF">
      <w:pPr>
        <w:spacing w:line="200" w:lineRule="exact"/>
      </w:pPr>
    </w:p>
    <w:p w14:paraId="4A29A4D7" w14:textId="77777777" w:rsidR="004E1EAF" w:rsidRDefault="004E1EAF">
      <w:pPr>
        <w:spacing w:line="200" w:lineRule="exact"/>
      </w:pPr>
    </w:p>
    <w:p w14:paraId="3AA5B0BC" w14:textId="77777777" w:rsidR="004E1EAF" w:rsidRDefault="004E1EAF">
      <w:pPr>
        <w:spacing w:line="200" w:lineRule="exact"/>
      </w:pPr>
    </w:p>
    <w:p w14:paraId="0179F3F8" w14:textId="77777777" w:rsidR="004E1EAF" w:rsidRDefault="004E1EAF">
      <w:pPr>
        <w:spacing w:line="200" w:lineRule="exact"/>
      </w:pPr>
    </w:p>
    <w:p w14:paraId="3E911223" w14:textId="77777777" w:rsidR="004E1EAF" w:rsidRDefault="004E1EAF">
      <w:pPr>
        <w:spacing w:line="200" w:lineRule="exact"/>
      </w:pPr>
    </w:p>
    <w:p w14:paraId="5E71A686" w14:textId="77777777" w:rsidR="004E1EAF" w:rsidRDefault="004E1EAF">
      <w:pPr>
        <w:spacing w:line="200" w:lineRule="exact"/>
      </w:pPr>
    </w:p>
    <w:p w14:paraId="490E57DE" w14:textId="77777777" w:rsidR="004E1EAF" w:rsidRDefault="004E1EAF">
      <w:pPr>
        <w:spacing w:line="200" w:lineRule="exact"/>
      </w:pPr>
    </w:p>
    <w:p w14:paraId="464DBCC9" w14:textId="77777777" w:rsidR="004E1EAF" w:rsidRDefault="004E1EAF">
      <w:pPr>
        <w:spacing w:line="200" w:lineRule="exact"/>
      </w:pPr>
    </w:p>
    <w:p w14:paraId="2F503C65" w14:textId="77777777" w:rsidR="004E1EAF" w:rsidRDefault="004E1EAF">
      <w:pPr>
        <w:spacing w:line="200" w:lineRule="exact"/>
      </w:pPr>
    </w:p>
    <w:p w14:paraId="3429AC35" w14:textId="77777777" w:rsidR="004E1EAF" w:rsidRDefault="004E1EAF">
      <w:pPr>
        <w:spacing w:line="200" w:lineRule="exact"/>
      </w:pPr>
    </w:p>
    <w:p w14:paraId="3DC04BF7" w14:textId="77777777" w:rsidR="004E1EAF" w:rsidRDefault="003E7920">
      <w:pPr>
        <w:ind w:left="2656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8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: 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2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ả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g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ư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ờ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i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k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hông </w:t>
      </w:r>
      <w:r>
        <w:rPr>
          <w:rFonts w:ascii="Cambria" w:eastAsia="Cambria" w:hAnsi="Cambria" w:cs="Cambria"/>
          <w:i/>
          <w:color w:val="44536A"/>
          <w:spacing w:val="-3"/>
          <w:sz w:val="18"/>
          <w:szCs w:val="18"/>
        </w:rPr>
        <w:t>đ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e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o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k</w:t>
      </w:r>
      <w:r>
        <w:rPr>
          <w:rFonts w:ascii="Cambria" w:eastAsia="Cambria" w:hAnsi="Cambria" w:cs="Cambria"/>
          <w:i/>
          <w:color w:val="44536A"/>
          <w:spacing w:val="2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ẩ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u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a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g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.</w:t>
      </w:r>
    </w:p>
    <w:p w14:paraId="152F0CFD" w14:textId="77777777" w:rsidR="004E1EAF" w:rsidRDefault="004E1EAF">
      <w:pPr>
        <w:spacing w:line="200" w:lineRule="exact"/>
      </w:pPr>
    </w:p>
    <w:p w14:paraId="4911F99C" w14:textId="77777777" w:rsidR="004E1EAF" w:rsidRDefault="004E1EAF">
      <w:pPr>
        <w:spacing w:before="12" w:line="280" w:lineRule="exact"/>
        <w:rPr>
          <w:sz w:val="28"/>
          <w:szCs w:val="28"/>
        </w:rPr>
      </w:pPr>
    </w:p>
    <w:p w14:paraId="51A1BC3F" w14:textId="2C8FF286" w:rsidR="004E1EAF" w:rsidRPr="005454EB" w:rsidRDefault="003E7920" w:rsidP="005454EB">
      <w:pPr>
        <w:pStyle w:val="ListParagraph"/>
        <w:numPr>
          <w:ilvl w:val="0"/>
          <w:numId w:val="5"/>
        </w:numPr>
        <w:spacing w:line="256" w:lineRule="auto"/>
        <w:ind w:right="476"/>
        <w:rPr>
          <w:rFonts w:ascii="Cambria" w:eastAsia="Cambria" w:hAnsi="Cambria" w:cs="Cambria"/>
          <w:sz w:val="26"/>
          <w:szCs w:val="26"/>
        </w:rPr>
      </w:pPr>
      <w:r w:rsidRPr="005454EB">
        <w:rPr>
          <w:rFonts w:ascii="Segoe MDL2 Assets" w:eastAsia="Segoe MDL2 Assets" w:hAnsi="Segoe MDL2 Assets" w:cs="Segoe MDL2 Assets"/>
          <w:spacing w:val="42"/>
          <w:w w:val="7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Từ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đó,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á</w:t>
      </w:r>
      <w:r w:rsidRPr="005454EB">
        <w:rPr>
          <w:rFonts w:ascii="Cambria" w:eastAsia="Cambria" w:hAnsi="Cambria" w:cs="Cambria"/>
          <w:sz w:val="26"/>
          <w:szCs w:val="26"/>
        </w:rPr>
        <w:t>p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d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ụ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ính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n</w:t>
      </w:r>
      <w:r w:rsidRPr="005454EB">
        <w:rPr>
          <w:rFonts w:ascii="Cambria" w:eastAsia="Cambria" w:hAnsi="Cambria" w:cs="Cambria"/>
          <w:sz w:val="26"/>
          <w:szCs w:val="26"/>
        </w:rPr>
        <w:t>ăng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h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ậ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di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ệ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khu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ô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mặ</w:t>
      </w:r>
      <w:r w:rsidRPr="005454EB">
        <w:rPr>
          <w:rFonts w:ascii="Cambria" w:eastAsia="Cambria" w:hAnsi="Cambria" w:cs="Cambria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đ</w:t>
      </w:r>
      <w:r w:rsidRPr="005454EB">
        <w:rPr>
          <w:rFonts w:ascii="Cambria" w:eastAsia="Cambria" w:hAnsi="Cambria" w:cs="Cambria"/>
          <w:sz w:val="26"/>
          <w:szCs w:val="26"/>
        </w:rPr>
        <w:t>ể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ính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o</w:t>
      </w:r>
      <w:r w:rsidRPr="005454EB">
        <w:rPr>
          <w:rFonts w:ascii="Cambria" w:eastAsia="Cambria" w:hAnsi="Cambria" w:cs="Cambria"/>
          <w:sz w:val="26"/>
          <w:szCs w:val="26"/>
        </w:rPr>
        <w:t>án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v</w:t>
      </w:r>
      <w:r w:rsidRPr="005454EB">
        <w:rPr>
          <w:rFonts w:ascii="Cambria" w:eastAsia="Cambria" w:hAnsi="Cambria" w:cs="Cambria"/>
          <w:sz w:val="26"/>
          <w:szCs w:val="26"/>
        </w:rPr>
        <w:t>ị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 xml:space="preserve">rí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khu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g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iớ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h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ạ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khu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ô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mặ</w:t>
      </w:r>
      <w:r w:rsidRPr="005454EB">
        <w:rPr>
          <w:rFonts w:ascii="Cambria" w:eastAsia="Cambria" w:hAnsi="Cambria" w:cs="Cambria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ê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ả</w:t>
      </w:r>
      <w:r w:rsidRPr="005454EB">
        <w:rPr>
          <w:rFonts w:ascii="Cambria" w:eastAsia="Cambria" w:hAnsi="Cambria" w:cs="Cambria"/>
          <w:sz w:val="26"/>
          <w:szCs w:val="26"/>
        </w:rPr>
        <w:t>nh.</w:t>
      </w:r>
    </w:p>
    <w:p w14:paraId="44BFB047" w14:textId="77777777" w:rsidR="004E1EAF" w:rsidRDefault="004E1EAF">
      <w:pPr>
        <w:spacing w:line="200" w:lineRule="exact"/>
      </w:pPr>
    </w:p>
    <w:p w14:paraId="08DA6325" w14:textId="5C6352BF" w:rsidR="004E1EAF" w:rsidRDefault="005454EB">
      <w:pPr>
        <w:spacing w:line="200" w:lineRule="exact"/>
      </w:pPr>
      <w:r>
        <w:pict w14:anchorId="3453E97E">
          <v:group id="_x0000_s1085" style="position:absolute;margin-left:170.3pt;margin-top:5.85pt;width:271.45pt;height:212.15pt;z-index:-1418;mso-position-horizontal-relative:page" coordorigin="3406,847" coordsize="5429,4243">
            <v:shape id="_x0000_s1087" type="#_x0000_t75" style="position:absolute;left:3420;top:861;width:5400;height:4214">
              <v:imagedata r:id="rId17" o:title=""/>
            </v:shape>
            <v:shape id="_x0000_s1086" style="position:absolute;left:3413;top:854;width:5414;height:4229" coordorigin="3413,854" coordsize="5414,4229" path="m3413,5083r5414,l8827,854r-5414,l3413,5083xe" filled="f" strokeweight=".72pt">
              <v:path arrowok="t"/>
            </v:shape>
            <w10:wrap anchorx="page"/>
          </v:group>
        </w:pict>
      </w:r>
    </w:p>
    <w:p w14:paraId="3D1A43A1" w14:textId="5C3445B7" w:rsidR="004E1EAF" w:rsidRDefault="004E1EAF">
      <w:pPr>
        <w:spacing w:line="200" w:lineRule="exact"/>
      </w:pPr>
    </w:p>
    <w:p w14:paraId="33A15261" w14:textId="77777777" w:rsidR="004E1EAF" w:rsidRDefault="004E1EAF">
      <w:pPr>
        <w:spacing w:line="200" w:lineRule="exact"/>
      </w:pPr>
    </w:p>
    <w:p w14:paraId="4EE21360" w14:textId="77777777" w:rsidR="004E1EAF" w:rsidRDefault="004E1EAF">
      <w:pPr>
        <w:spacing w:line="200" w:lineRule="exact"/>
      </w:pPr>
    </w:p>
    <w:p w14:paraId="520E364C" w14:textId="77777777" w:rsidR="004E1EAF" w:rsidRDefault="004E1EAF">
      <w:pPr>
        <w:spacing w:line="200" w:lineRule="exact"/>
      </w:pPr>
    </w:p>
    <w:p w14:paraId="0645D515" w14:textId="77777777" w:rsidR="004E1EAF" w:rsidRDefault="004E1EAF">
      <w:pPr>
        <w:spacing w:line="200" w:lineRule="exact"/>
      </w:pPr>
    </w:p>
    <w:p w14:paraId="400C4771" w14:textId="77777777" w:rsidR="004E1EAF" w:rsidRDefault="004E1EAF">
      <w:pPr>
        <w:spacing w:line="200" w:lineRule="exact"/>
      </w:pPr>
    </w:p>
    <w:p w14:paraId="321D9876" w14:textId="77777777" w:rsidR="004E1EAF" w:rsidRDefault="004E1EAF">
      <w:pPr>
        <w:spacing w:line="200" w:lineRule="exact"/>
      </w:pPr>
    </w:p>
    <w:p w14:paraId="346EBB9D" w14:textId="77777777" w:rsidR="004E1EAF" w:rsidRDefault="004E1EAF">
      <w:pPr>
        <w:spacing w:line="200" w:lineRule="exact"/>
      </w:pPr>
    </w:p>
    <w:p w14:paraId="17203A39" w14:textId="77777777" w:rsidR="004E1EAF" w:rsidRDefault="004E1EAF">
      <w:pPr>
        <w:spacing w:line="200" w:lineRule="exact"/>
      </w:pPr>
    </w:p>
    <w:p w14:paraId="4A665B6C" w14:textId="77777777" w:rsidR="004E1EAF" w:rsidRDefault="004E1EAF">
      <w:pPr>
        <w:spacing w:line="200" w:lineRule="exact"/>
      </w:pPr>
    </w:p>
    <w:p w14:paraId="53CE1959" w14:textId="77777777" w:rsidR="004E1EAF" w:rsidRDefault="004E1EAF">
      <w:pPr>
        <w:spacing w:line="200" w:lineRule="exact"/>
      </w:pPr>
    </w:p>
    <w:p w14:paraId="24AF4061" w14:textId="77777777" w:rsidR="004E1EAF" w:rsidRDefault="004E1EAF">
      <w:pPr>
        <w:spacing w:line="200" w:lineRule="exact"/>
      </w:pPr>
    </w:p>
    <w:p w14:paraId="724582EE" w14:textId="77777777" w:rsidR="004E1EAF" w:rsidRDefault="004E1EAF">
      <w:pPr>
        <w:spacing w:line="200" w:lineRule="exact"/>
      </w:pPr>
    </w:p>
    <w:p w14:paraId="6FBCDF6A" w14:textId="77777777" w:rsidR="004E1EAF" w:rsidRDefault="004E1EAF">
      <w:pPr>
        <w:spacing w:line="200" w:lineRule="exact"/>
      </w:pPr>
    </w:p>
    <w:p w14:paraId="3BD3E88F" w14:textId="77777777" w:rsidR="004E1EAF" w:rsidRDefault="004E1EAF">
      <w:pPr>
        <w:spacing w:line="200" w:lineRule="exact"/>
      </w:pPr>
    </w:p>
    <w:p w14:paraId="4B8D83F3" w14:textId="77777777" w:rsidR="004E1EAF" w:rsidRDefault="004E1EAF">
      <w:pPr>
        <w:spacing w:line="200" w:lineRule="exact"/>
      </w:pPr>
    </w:p>
    <w:p w14:paraId="0F0BDE7E" w14:textId="77777777" w:rsidR="004E1EAF" w:rsidRDefault="004E1EAF">
      <w:pPr>
        <w:spacing w:line="200" w:lineRule="exact"/>
      </w:pPr>
    </w:p>
    <w:p w14:paraId="556339C0" w14:textId="77777777" w:rsidR="004E1EAF" w:rsidRDefault="004E1EAF">
      <w:pPr>
        <w:spacing w:line="200" w:lineRule="exact"/>
      </w:pPr>
    </w:p>
    <w:p w14:paraId="5AAB5A82" w14:textId="77777777" w:rsidR="004E1EAF" w:rsidRDefault="004E1EAF">
      <w:pPr>
        <w:spacing w:line="200" w:lineRule="exact"/>
      </w:pPr>
    </w:p>
    <w:p w14:paraId="7ABC0C4F" w14:textId="77777777" w:rsidR="004E1EAF" w:rsidRDefault="004E1EAF">
      <w:pPr>
        <w:spacing w:before="17" w:line="240" w:lineRule="exact"/>
        <w:rPr>
          <w:sz w:val="24"/>
          <w:szCs w:val="24"/>
        </w:rPr>
      </w:pPr>
    </w:p>
    <w:p w14:paraId="2B00CC85" w14:textId="77777777" w:rsidR="005454EB" w:rsidRDefault="005454EB">
      <w:pPr>
        <w:ind w:left="2582"/>
        <w:rPr>
          <w:rFonts w:ascii="Cambria" w:eastAsia="Cambria" w:hAnsi="Cambria" w:cs="Cambria"/>
          <w:i/>
          <w:color w:val="44536A"/>
          <w:sz w:val="18"/>
          <w:szCs w:val="18"/>
        </w:rPr>
      </w:pPr>
    </w:p>
    <w:p w14:paraId="1B311FCC" w14:textId="136F2C3D" w:rsidR="004E1EAF" w:rsidRDefault="003E7920">
      <w:pPr>
        <w:ind w:left="2582"/>
        <w:rPr>
          <w:rFonts w:ascii="Cambria" w:eastAsia="Cambria" w:hAnsi="Cambria" w:cs="Cambria"/>
          <w:sz w:val="18"/>
          <w:szCs w:val="18"/>
        </w:rPr>
        <w:sectPr w:rsidR="004E1EAF">
          <w:pgSz w:w="12240" w:h="15840"/>
          <w:pgMar w:top="1000" w:right="1320" w:bottom="280" w:left="1720" w:header="757" w:footer="0" w:gutter="0"/>
          <w:cols w:space="720"/>
        </w:sect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9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: Áp</w:t>
      </w:r>
      <w:r>
        <w:rPr>
          <w:rFonts w:ascii="Cambria" w:eastAsia="Cambria" w:hAnsi="Cambria" w:cs="Cambria"/>
          <w:i/>
          <w:color w:val="44536A"/>
          <w:spacing w:val="2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dụng tí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ă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ng 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ậ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 xml:space="preserve"> diệ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k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huôn 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m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ặ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t.</w:t>
      </w:r>
    </w:p>
    <w:p w14:paraId="469D9A91" w14:textId="77777777" w:rsidR="004E1EAF" w:rsidRDefault="004E1EAF">
      <w:pPr>
        <w:spacing w:before="6" w:line="100" w:lineRule="exact"/>
        <w:rPr>
          <w:sz w:val="11"/>
          <w:szCs w:val="11"/>
        </w:rPr>
      </w:pPr>
    </w:p>
    <w:p w14:paraId="273F9521" w14:textId="77777777" w:rsidR="004E1EAF" w:rsidRDefault="004E1EAF">
      <w:pPr>
        <w:spacing w:line="200" w:lineRule="exact"/>
      </w:pPr>
    </w:p>
    <w:p w14:paraId="4D48CE68" w14:textId="77777777" w:rsidR="004E1EAF" w:rsidRDefault="004E1EAF">
      <w:pPr>
        <w:spacing w:line="200" w:lineRule="exact"/>
      </w:pPr>
    </w:p>
    <w:p w14:paraId="7D234731" w14:textId="77777777" w:rsidR="004E1EAF" w:rsidRDefault="004E1EAF">
      <w:pPr>
        <w:spacing w:line="200" w:lineRule="exact"/>
      </w:pPr>
    </w:p>
    <w:p w14:paraId="4D6F13B8" w14:textId="77777777" w:rsidR="004E1EAF" w:rsidRDefault="004E1EAF">
      <w:pPr>
        <w:spacing w:line="200" w:lineRule="exact"/>
      </w:pPr>
    </w:p>
    <w:p w14:paraId="3954497E" w14:textId="77777777" w:rsidR="004E1EAF" w:rsidRDefault="004E1EAF">
      <w:pPr>
        <w:spacing w:line="200" w:lineRule="exact"/>
      </w:pPr>
    </w:p>
    <w:p w14:paraId="719443D5" w14:textId="77777777" w:rsidR="004E1EAF" w:rsidRDefault="004E1EAF">
      <w:pPr>
        <w:spacing w:line="200" w:lineRule="exact"/>
      </w:pPr>
    </w:p>
    <w:p w14:paraId="5FFB3325" w14:textId="13AB4A33" w:rsidR="004E1EAF" w:rsidRPr="005454EB" w:rsidRDefault="003E7920" w:rsidP="005454EB">
      <w:pPr>
        <w:pStyle w:val="ListParagraph"/>
        <w:numPr>
          <w:ilvl w:val="0"/>
          <w:numId w:val="5"/>
        </w:numPr>
        <w:spacing w:before="10" w:line="256" w:lineRule="auto"/>
        <w:ind w:right="560"/>
        <w:rPr>
          <w:rFonts w:ascii="Cambria" w:eastAsia="Cambria" w:hAnsi="Cambria" w:cs="Cambria"/>
          <w:sz w:val="26"/>
          <w:szCs w:val="26"/>
        </w:rPr>
      </w:pPr>
      <w:r w:rsidRPr="005454EB">
        <w:rPr>
          <w:rFonts w:ascii="Segoe MDL2 Assets" w:eastAsia="Segoe MDL2 Assets" w:hAnsi="Segoe MDL2 Assets" w:cs="Segoe MDL2 Assets"/>
          <w:spacing w:val="42"/>
          <w:w w:val="7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K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đã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b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ế</w:t>
      </w:r>
      <w:r w:rsidRPr="005454EB">
        <w:rPr>
          <w:rFonts w:ascii="Cambria" w:eastAsia="Cambria" w:hAnsi="Cambria" w:cs="Cambria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đư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ợ</w:t>
      </w:r>
      <w:r w:rsidRPr="005454EB">
        <w:rPr>
          <w:rFonts w:ascii="Cambria" w:eastAsia="Cambria" w:hAnsi="Cambria" w:cs="Cambria"/>
          <w:sz w:val="26"/>
          <w:szCs w:val="26"/>
        </w:rPr>
        <w:t>c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vị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rí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khu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ô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mặ</w:t>
      </w:r>
      <w:r w:rsidRPr="005454EB">
        <w:rPr>
          <w:rFonts w:ascii="Cambria" w:eastAsia="Cambria" w:hAnsi="Cambria" w:cs="Cambria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ê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b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ứ</w:t>
      </w:r>
      <w:r w:rsidRPr="005454EB">
        <w:rPr>
          <w:rFonts w:ascii="Cambria" w:eastAsia="Cambria" w:hAnsi="Cambria" w:cs="Cambria"/>
          <w:sz w:val="26"/>
          <w:szCs w:val="26"/>
        </w:rPr>
        <w:t>c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ả</w:t>
      </w:r>
      <w:r w:rsidRPr="005454EB">
        <w:rPr>
          <w:rFonts w:ascii="Cambria" w:eastAsia="Cambria" w:hAnsi="Cambria" w:cs="Cambria"/>
          <w:sz w:val="26"/>
          <w:szCs w:val="26"/>
        </w:rPr>
        <w:t>nh,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chú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s</w:t>
      </w:r>
      <w:r w:rsidRPr="005454EB">
        <w:rPr>
          <w:rFonts w:ascii="Cambria" w:eastAsia="Cambria" w:hAnsi="Cambria" w:cs="Cambria"/>
          <w:sz w:val="26"/>
          <w:szCs w:val="26"/>
        </w:rPr>
        <w:t>ẽ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ế</w:t>
      </w:r>
      <w:r w:rsidRPr="005454EB">
        <w:rPr>
          <w:rFonts w:ascii="Cambria" w:eastAsia="Cambria" w:hAnsi="Cambria" w:cs="Cambria"/>
          <w:sz w:val="26"/>
          <w:szCs w:val="26"/>
        </w:rPr>
        <w:t xml:space="preserve">n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ành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rí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5454EB">
        <w:rPr>
          <w:rFonts w:ascii="Cambria" w:eastAsia="Cambria" w:hAnsi="Cambria" w:cs="Cambria"/>
          <w:sz w:val="26"/>
          <w:szCs w:val="26"/>
        </w:rPr>
        <w:t>h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x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ấ</w:t>
      </w:r>
      <w:r w:rsidRPr="005454EB">
        <w:rPr>
          <w:rFonts w:ascii="Cambria" w:eastAsia="Cambria" w:hAnsi="Cambria" w:cs="Cambria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vùng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qu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âm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(Reg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o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o</w:t>
      </w:r>
      <w:r w:rsidRPr="005454EB">
        <w:rPr>
          <w:rFonts w:ascii="Cambria" w:eastAsia="Cambria" w:hAnsi="Cambria" w:cs="Cambria"/>
          <w:sz w:val="26"/>
          <w:szCs w:val="26"/>
        </w:rPr>
        <w:t>f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I</w:t>
      </w:r>
      <w:r w:rsidRPr="005454EB">
        <w:rPr>
          <w:rFonts w:ascii="Cambria" w:eastAsia="Cambria" w:hAnsi="Cambria" w:cs="Cambria"/>
          <w:sz w:val="26"/>
          <w:szCs w:val="26"/>
        </w:rPr>
        <w:t>nt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e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e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s</w:t>
      </w:r>
      <w:r w:rsidRPr="005454EB">
        <w:rPr>
          <w:rFonts w:ascii="Cambria" w:eastAsia="Cambria" w:hAnsi="Cambria" w:cs="Cambria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="005454EB">
        <w:rPr>
          <w:rFonts w:ascii="Cambria" w:eastAsia="Cambria" w:hAnsi="Cambria" w:cs="Cambria"/>
          <w:sz w:val="26"/>
          <w:szCs w:val="26"/>
        </w:rPr>
        <w:t xml:space="preserve">- 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O</w:t>
      </w:r>
      <w:r w:rsidRPr="005454EB">
        <w:rPr>
          <w:rFonts w:ascii="Cambria" w:eastAsia="Cambria" w:hAnsi="Cambria" w:cs="Cambria"/>
          <w:sz w:val="26"/>
          <w:szCs w:val="26"/>
        </w:rPr>
        <w:t>I)</w:t>
      </w:r>
    </w:p>
    <w:p w14:paraId="42E5FA84" w14:textId="2D4A38BB" w:rsidR="004E1EAF" w:rsidRDefault="005454EB">
      <w:pPr>
        <w:spacing w:line="200" w:lineRule="exact"/>
      </w:pPr>
      <w:r>
        <w:pict w14:anchorId="12315F0B">
          <v:group id="_x0000_s1082" style="position:absolute;margin-left:219.85pt;margin-top:7.3pt;width:172.45pt;height:211.45pt;z-index:-1417;mso-position-horizontal-relative:page" coordorigin="4397,855" coordsize="3449,4229">
            <v:shape id="_x0000_s1084" type="#_x0000_t75" style="position:absolute;left:4411;top:870;width:3420;height:4200">
              <v:imagedata r:id="rId18" o:title=""/>
            </v:shape>
            <v:shape id="_x0000_s1083" style="position:absolute;left:4404;top:862;width:3434;height:4214" coordorigin="4404,862" coordsize="3434,4214" path="m4404,5077r3434,l7838,862r-3434,l4404,5077xe" filled="f" strokeweight=".72pt">
              <v:path arrowok="t"/>
            </v:shape>
            <w10:wrap anchorx="page"/>
          </v:group>
        </w:pict>
      </w:r>
    </w:p>
    <w:p w14:paraId="0BC87F42" w14:textId="77777777" w:rsidR="004E1EAF" w:rsidRDefault="004E1EAF">
      <w:pPr>
        <w:spacing w:line="200" w:lineRule="exact"/>
      </w:pPr>
    </w:p>
    <w:p w14:paraId="25C6D0A2" w14:textId="77777777" w:rsidR="004E1EAF" w:rsidRDefault="004E1EAF">
      <w:pPr>
        <w:spacing w:line="200" w:lineRule="exact"/>
      </w:pPr>
    </w:p>
    <w:p w14:paraId="573E9F88" w14:textId="77777777" w:rsidR="004E1EAF" w:rsidRDefault="004E1EAF">
      <w:pPr>
        <w:spacing w:line="200" w:lineRule="exact"/>
      </w:pPr>
    </w:p>
    <w:p w14:paraId="187B0597" w14:textId="77777777" w:rsidR="004E1EAF" w:rsidRDefault="004E1EAF">
      <w:pPr>
        <w:spacing w:line="200" w:lineRule="exact"/>
      </w:pPr>
    </w:p>
    <w:p w14:paraId="42923BE3" w14:textId="77777777" w:rsidR="004E1EAF" w:rsidRDefault="004E1EAF">
      <w:pPr>
        <w:spacing w:line="200" w:lineRule="exact"/>
      </w:pPr>
    </w:p>
    <w:p w14:paraId="7F10389F" w14:textId="77777777" w:rsidR="004E1EAF" w:rsidRDefault="004E1EAF">
      <w:pPr>
        <w:spacing w:line="200" w:lineRule="exact"/>
      </w:pPr>
    </w:p>
    <w:p w14:paraId="2C591EB4" w14:textId="77777777" w:rsidR="004E1EAF" w:rsidRDefault="004E1EAF">
      <w:pPr>
        <w:spacing w:line="200" w:lineRule="exact"/>
      </w:pPr>
    </w:p>
    <w:p w14:paraId="71FBAB71" w14:textId="77777777" w:rsidR="004E1EAF" w:rsidRDefault="004E1EAF">
      <w:pPr>
        <w:spacing w:line="200" w:lineRule="exact"/>
      </w:pPr>
    </w:p>
    <w:p w14:paraId="5EECF5E6" w14:textId="77777777" w:rsidR="004E1EAF" w:rsidRDefault="004E1EAF">
      <w:pPr>
        <w:spacing w:line="200" w:lineRule="exact"/>
      </w:pPr>
    </w:p>
    <w:p w14:paraId="43A26F77" w14:textId="77777777" w:rsidR="004E1EAF" w:rsidRDefault="004E1EAF">
      <w:pPr>
        <w:spacing w:line="200" w:lineRule="exact"/>
      </w:pPr>
    </w:p>
    <w:p w14:paraId="499B0C2F" w14:textId="77777777" w:rsidR="004E1EAF" w:rsidRDefault="004E1EAF">
      <w:pPr>
        <w:spacing w:line="200" w:lineRule="exact"/>
      </w:pPr>
    </w:p>
    <w:p w14:paraId="5C2F4CC0" w14:textId="77777777" w:rsidR="004E1EAF" w:rsidRDefault="004E1EAF">
      <w:pPr>
        <w:spacing w:line="200" w:lineRule="exact"/>
      </w:pPr>
    </w:p>
    <w:p w14:paraId="1DA04E40" w14:textId="77777777" w:rsidR="004E1EAF" w:rsidRDefault="004E1EAF">
      <w:pPr>
        <w:spacing w:line="200" w:lineRule="exact"/>
      </w:pPr>
    </w:p>
    <w:p w14:paraId="29E6A154" w14:textId="77777777" w:rsidR="004E1EAF" w:rsidRDefault="004E1EAF">
      <w:pPr>
        <w:spacing w:line="200" w:lineRule="exact"/>
      </w:pPr>
    </w:p>
    <w:p w14:paraId="0FC7D036" w14:textId="77777777" w:rsidR="004E1EAF" w:rsidRDefault="004E1EAF">
      <w:pPr>
        <w:spacing w:line="200" w:lineRule="exact"/>
      </w:pPr>
    </w:p>
    <w:p w14:paraId="7F8B6009" w14:textId="77777777" w:rsidR="004E1EAF" w:rsidRDefault="004E1EAF">
      <w:pPr>
        <w:spacing w:line="200" w:lineRule="exact"/>
      </w:pPr>
    </w:p>
    <w:p w14:paraId="20F030DB" w14:textId="77777777" w:rsidR="004E1EAF" w:rsidRDefault="004E1EAF">
      <w:pPr>
        <w:spacing w:line="200" w:lineRule="exact"/>
      </w:pPr>
    </w:p>
    <w:p w14:paraId="398F1781" w14:textId="77777777" w:rsidR="004E1EAF" w:rsidRDefault="004E1EAF">
      <w:pPr>
        <w:spacing w:line="200" w:lineRule="exact"/>
      </w:pPr>
    </w:p>
    <w:p w14:paraId="41857074" w14:textId="77777777" w:rsidR="004E1EAF" w:rsidRDefault="004E1EAF">
      <w:pPr>
        <w:spacing w:line="200" w:lineRule="exact"/>
      </w:pPr>
    </w:p>
    <w:p w14:paraId="3737DBA5" w14:textId="77777777" w:rsidR="004E1EAF" w:rsidRDefault="004E1EAF">
      <w:pPr>
        <w:spacing w:line="200" w:lineRule="exact"/>
      </w:pPr>
    </w:p>
    <w:p w14:paraId="74F22A0C" w14:textId="77777777" w:rsidR="004E1EAF" w:rsidRDefault="004E1EAF">
      <w:pPr>
        <w:spacing w:before="6" w:line="220" w:lineRule="exact"/>
        <w:rPr>
          <w:sz w:val="22"/>
          <w:szCs w:val="22"/>
        </w:rPr>
      </w:pPr>
    </w:p>
    <w:p w14:paraId="0943F7CA" w14:textId="77777777" w:rsidR="004E1EAF" w:rsidRDefault="003E7920">
      <w:pPr>
        <w:ind w:left="3057" w:right="3458"/>
        <w:jc w:val="center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10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: 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íc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x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u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ấ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v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ù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g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qu</w:t>
      </w:r>
      <w:r>
        <w:rPr>
          <w:rFonts w:ascii="Cambria" w:eastAsia="Cambria" w:hAnsi="Cambria" w:cs="Cambria"/>
          <w:i/>
          <w:color w:val="44536A"/>
          <w:spacing w:val="-2"/>
          <w:sz w:val="18"/>
          <w:szCs w:val="18"/>
        </w:rPr>
        <w:t>a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â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m</w:t>
      </w:r>
    </w:p>
    <w:p w14:paraId="0F85A361" w14:textId="77777777" w:rsidR="004E1EAF" w:rsidRDefault="004E1EAF">
      <w:pPr>
        <w:spacing w:before="2" w:line="100" w:lineRule="exact"/>
        <w:rPr>
          <w:sz w:val="10"/>
          <w:szCs w:val="10"/>
        </w:rPr>
      </w:pPr>
    </w:p>
    <w:p w14:paraId="14D96D0C" w14:textId="77777777" w:rsidR="004E1EAF" w:rsidRDefault="004E1EAF">
      <w:pPr>
        <w:spacing w:line="200" w:lineRule="exact"/>
      </w:pPr>
    </w:p>
    <w:p w14:paraId="743930A9" w14:textId="77777777" w:rsidR="004E1EAF" w:rsidRDefault="004E1EAF">
      <w:pPr>
        <w:spacing w:line="200" w:lineRule="exact"/>
      </w:pPr>
    </w:p>
    <w:p w14:paraId="510CB24A" w14:textId="77777777" w:rsidR="004E1EAF" w:rsidRDefault="004E1EAF">
      <w:pPr>
        <w:spacing w:line="200" w:lineRule="exact"/>
      </w:pPr>
    </w:p>
    <w:p w14:paraId="6F209420" w14:textId="77777777" w:rsidR="004E1EAF" w:rsidRDefault="004E1EAF">
      <w:pPr>
        <w:spacing w:line="200" w:lineRule="exact"/>
      </w:pPr>
    </w:p>
    <w:p w14:paraId="4FDF8842" w14:textId="77777777" w:rsidR="004E1EAF" w:rsidRDefault="004E1EAF">
      <w:pPr>
        <w:spacing w:line="200" w:lineRule="exact"/>
      </w:pPr>
    </w:p>
    <w:p w14:paraId="0AF5F71D" w14:textId="3F0B68F3" w:rsidR="004E1EAF" w:rsidRPr="005454EB" w:rsidRDefault="003E7920" w:rsidP="005454EB">
      <w:pPr>
        <w:pStyle w:val="ListParagraph"/>
        <w:numPr>
          <w:ilvl w:val="0"/>
          <w:numId w:val="5"/>
        </w:numPr>
        <w:rPr>
          <w:rFonts w:ascii="Cambria" w:eastAsia="Cambria" w:hAnsi="Cambria" w:cs="Cambria"/>
          <w:sz w:val="26"/>
          <w:szCs w:val="26"/>
        </w:rPr>
      </w:pPr>
      <w:r w:rsidRPr="005454EB">
        <w:rPr>
          <w:rFonts w:ascii="Cambria" w:eastAsia="Cambria" w:hAnsi="Cambria" w:cs="Cambria"/>
          <w:sz w:val="26"/>
          <w:szCs w:val="26"/>
        </w:rPr>
        <w:t>Và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ừ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â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y</w:t>
      </w:r>
      <w:r w:rsidRPr="005454EB">
        <w:rPr>
          <w:rFonts w:ascii="Cambria" w:eastAsia="Cambria" w:hAnsi="Cambria" w:cs="Cambria"/>
          <w:sz w:val="26"/>
          <w:szCs w:val="26"/>
        </w:rPr>
        <w:t>,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á</w:t>
      </w:r>
      <w:r w:rsidRPr="005454EB">
        <w:rPr>
          <w:rFonts w:ascii="Cambria" w:eastAsia="Cambria" w:hAnsi="Cambria" w:cs="Cambria"/>
          <w:sz w:val="26"/>
          <w:szCs w:val="26"/>
        </w:rPr>
        <w:t>p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dụ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n</w:t>
      </w:r>
      <w:r w:rsidRPr="005454EB">
        <w:rPr>
          <w:rFonts w:ascii="Cambria" w:eastAsia="Cambria" w:hAnsi="Cambria" w:cs="Cambria"/>
          <w:sz w:val="26"/>
          <w:szCs w:val="26"/>
        </w:rPr>
        <w:t>g</w:t>
      </w:r>
      <w:r w:rsidRPr="005454EB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F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5454EB">
        <w:rPr>
          <w:rFonts w:ascii="Cambria" w:eastAsia="Cambria" w:hAnsi="Cambria" w:cs="Cambria"/>
          <w:sz w:val="26"/>
          <w:szCs w:val="26"/>
        </w:rPr>
        <w:t>ial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L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5454EB">
        <w:rPr>
          <w:rFonts w:ascii="Cambria" w:eastAsia="Cambria" w:hAnsi="Cambria" w:cs="Cambria"/>
          <w:sz w:val="26"/>
          <w:szCs w:val="26"/>
        </w:rPr>
        <w:t>ndMa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5454EB">
        <w:rPr>
          <w:rFonts w:ascii="Cambria" w:eastAsia="Cambria" w:hAnsi="Cambria" w:cs="Cambria"/>
          <w:sz w:val="26"/>
          <w:szCs w:val="26"/>
        </w:rPr>
        <w:t>k</w:t>
      </w:r>
      <w:r w:rsidRPr="005454EB"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đ</w:t>
      </w:r>
      <w:r w:rsidRPr="005454EB">
        <w:rPr>
          <w:rFonts w:ascii="Cambria" w:eastAsia="Cambria" w:hAnsi="Cambria" w:cs="Cambria"/>
          <w:sz w:val="26"/>
          <w:szCs w:val="26"/>
        </w:rPr>
        <w:t>ể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xác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đ</w:t>
      </w:r>
      <w:r w:rsidRPr="005454EB">
        <w:rPr>
          <w:rFonts w:ascii="Cambria" w:eastAsia="Cambria" w:hAnsi="Cambria" w:cs="Cambria"/>
          <w:sz w:val="26"/>
          <w:szCs w:val="26"/>
        </w:rPr>
        <w:t>ịnh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v</w:t>
      </w:r>
      <w:r w:rsidRPr="005454EB">
        <w:rPr>
          <w:rFonts w:ascii="Cambria" w:eastAsia="Cambria" w:hAnsi="Cambria" w:cs="Cambria"/>
          <w:sz w:val="26"/>
          <w:szCs w:val="26"/>
        </w:rPr>
        <w:t>ị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rí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c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ủ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m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ắt</w:t>
      </w:r>
      <w:r w:rsidRPr="005454EB">
        <w:rPr>
          <w:rFonts w:ascii="Cambria" w:eastAsia="Cambria" w:hAnsi="Cambria" w:cs="Cambria"/>
          <w:sz w:val="26"/>
          <w:szCs w:val="26"/>
        </w:rPr>
        <w:t>,</w:t>
      </w:r>
      <w:r w:rsid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m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ũ</w:t>
      </w:r>
      <w:r w:rsidRPr="005454EB">
        <w:rPr>
          <w:rFonts w:ascii="Cambria" w:eastAsia="Cambria" w:hAnsi="Cambria" w:cs="Cambria"/>
          <w:sz w:val="26"/>
          <w:szCs w:val="26"/>
        </w:rPr>
        <w:t>i,</w:t>
      </w:r>
      <w:r w:rsidR="005454EB">
        <w:rPr>
          <w:rFonts w:ascii="Cambria" w:eastAsia="Cambria" w:hAnsi="Cambria" w:cs="Cambria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mi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>g</w:t>
      </w:r>
      <w:r w:rsidRPr="005454EB">
        <w:rPr>
          <w:rFonts w:ascii="Cambria" w:eastAsia="Cambria" w:hAnsi="Cambria" w:cs="Cambria"/>
          <w:sz w:val="26"/>
          <w:szCs w:val="26"/>
        </w:rPr>
        <w:t>,</w:t>
      </w:r>
      <w:r w:rsidRPr="005454EB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àm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ê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khu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ô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mặt.</w:t>
      </w:r>
    </w:p>
    <w:p w14:paraId="1915DA0C" w14:textId="33C606F3" w:rsidR="004E1EAF" w:rsidRDefault="005454EB">
      <w:pPr>
        <w:spacing w:before="6" w:line="180" w:lineRule="exact"/>
        <w:rPr>
          <w:sz w:val="19"/>
          <w:szCs w:val="19"/>
        </w:rPr>
      </w:pPr>
      <w:r>
        <w:pict w14:anchorId="0B17DB6D">
          <v:group id="_x0000_s1079" style="position:absolute;margin-left:220.55pt;margin-top:7.2pt;width:170.15pt;height:188.3pt;z-index:-1416;mso-position-horizontal-relative:page" coordorigin="4411,526" coordsize="3403,3766">
            <v:shape id="_x0000_s1081" type="#_x0000_t75" style="position:absolute;left:4426;top:540;width:3374;height:3737">
              <v:imagedata r:id="rId19" o:title=""/>
            </v:shape>
            <v:shape id="_x0000_s1080" style="position:absolute;left:4418;top:533;width:3389;height:3751" coordorigin="4418,533" coordsize="3389,3751" path="m4418,4284r3389,l7807,533r-3389,l4418,4284xe" filled="f" strokeweight=".72pt">
              <v:path arrowok="t"/>
            </v:shape>
            <w10:wrap anchorx="page"/>
          </v:group>
        </w:pict>
      </w:r>
    </w:p>
    <w:p w14:paraId="765AAEE9" w14:textId="77777777" w:rsidR="004E1EAF" w:rsidRDefault="004E1EAF">
      <w:pPr>
        <w:spacing w:line="200" w:lineRule="exact"/>
      </w:pPr>
    </w:p>
    <w:p w14:paraId="0FF51576" w14:textId="77777777" w:rsidR="004E1EAF" w:rsidRDefault="004E1EAF">
      <w:pPr>
        <w:spacing w:line="200" w:lineRule="exact"/>
      </w:pPr>
    </w:p>
    <w:p w14:paraId="48450A3C" w14:textId="77777777" w:rsidR="004E1EAF" w:rsidRDefault="004E1EAF">
      <w:pPr>
        <w:spacing w:line="200" w:lineRule="exact"/>
      </w:pPr>
    </w:p>
    <w:p w14:paraId="1BA68CBF" w14:textId="77777777" w:rsidR="004E1EAF" w:rsidRDefault="004E1EAF">
      <w:pPr>
        <w:spacing w:line="200" w:lineRule="exact"/>
      </w:pPr>
    </w:p>
    <w:p w14:paraId="5F7232E8" w14:textId="77777777" w:rsidR="004E1EAF" w:rsidRDefault="004E1EAF">
      <w:pPr>
        <w:spacing w:line="200" w:lineRule="exact"/>
      </w:pPr>
    </w:p>
    <w:p w14:paraId="3B17DEF9" w14:textId="77777777" w:rsidR="004E1EAF" w:rsidRDefault="004E1EAF">
      <w:pPr>
        <w:spacing w:line="200" w:lineRule="exact"/>
      </w:pPr>
    </w:p>
    <w:p w14:paraId="1DD1D77E" w14:textId="77777777" w:rsidR="004E1EAF" w:rsidRDefault="004E1EAF">
      <w:pPr>
        <w:spacing w:line="200" w:lineRule="exact"/>
      </w:pPr>
    </w:p>
    <w:p w14:paraId="1644B8DE" w14:textId="77777777" w:rsidR="004E1EAF" w:rsidRDefault="004E1EAF">
      <w:pPr>
        <w:spacing w:line="200" w:lineRule="exact"/>
      </w:pPr>
    </w:p>
    <w:p w14:paraId="6574EA0C" w14:textId="77777777" w:rsidR="004E1EAF" w:rsidRDefault="004E1EAF">
      <w:pPr>
        <w:spacing w:line="200" w:lineRule="exact"/>
      </w:pPr>
    </w:p>
    <w:p w14:paraId="5143C08D" w14:textId="77777777" w:rsidR="004E1EAF" w:rsidRDefault="004E1EAF">
      <w:pPr>
        <w:spacing w:line="200" w:lineRule="exact"/>
      </w:pPr>
    </w:p>
    <w:p w14:paraId="2F3EB42B" w14:textId="77777777" w:rsidR="004E1EAF" w:rsidRDefault="004E1EAF">
      <w:pPr>
        <w:spacing w:line="200" w:lineRule="exact"/>
      </w:pPr>
    </w:p>
    <w:p w14:paraId="1392B263" w14:textId="77777777" w:rsidR="004E1EAF" w:rsidRDefault="004E1EAF">
      <w:pPr>
        <w:spacing w:line="200" w:lineRule="exact"/>
      </w:pPr>
    </w:p>
    <w:p w14:paraId="7DD22E7E" w14:textId="77777777" w:rsidR="004E1EAF" w:rsidRDefault="004E1EAF">
      <w:pPr>
        <w:spacing w:line="200" w:lineRule="exact"/>
      </w:pPr>
    </w:p>
    <w:p w14:paraId="034E9043" w14:textId="77777777" w:rsidR="004E1EAF" w:rsidRDefault="004E1EAF">
      <w:pPr>
        <w:spacing w:line="200" w:lineRule="exact"/>
      </w:pPr>
    </w:p>
    <w:p w14:paraId="780110CF" w14:textId="77777777" w:rsidR="004E1EAF" w:rsidRDefault="004E1EAF">
      <w:pPr>
        <w:spacing w:line="200" w:lineRule="exact"/>
      </w:pPr>
    </w:p>
    <w:p w14:paraId="5BEED76D" w14:textId="77777777" w:rsidR="004E1EAF" w:rsidRDefault="004E1EAF">
      <w:pPr>
        <w:spacing w:line="200" w:lineRule="exact"/>
      </w:pPr>
    </w:p>
    <w:p w14:paraId="74CB55AC" w14:textId="77777777" w:rsidR="004E1EAF" w:rsidRDefault="004E1EAF">
      <w:pPr>
        <w:spacing w:line="200" w:lineRule="exact"/>
      </w:pPr>
    </w:p>
    <w:p w14:paraId="37A2A8F6" w14:textId="77777777" w:rsidR="004E1EAF" w:rsidRDefault="004E1EAF">
      <w:pPr>
        <w:spacing w:line="200" w:lineRule="exact"/>
      </w:pPr>
    </w:p>
    <w:p w14:paraId="7638BA68" w14:textId="77777777" w:rsidR="004E1EAF" w:rsidRDefault="004E1EAF">
      <w:pPr>
        <w:spacing w:line="200" w:lineRule="exact"/>
      </w:pPr>
    </w:p>
    <w:p w14:paraId="79542E33" w14:textId="77777777" w:rsidR="004E1EAF" w:rsidRDefault="003E7920">
      <w:pPr>
        <w:ind w:left="3059" w:right="3458"/>
        <w:jc w:val="center"/>
        <w:rPr>
          <w:rFonts w:ascii="Cambria" w:eastAsia="Cambria" w:hAnsi="Cambria" w:cs="Cambria"/>
          <w:sz w:val="18"/>
          <w:szCs w:val="18"/>
        </w:rPr>
        <w:sectPr w:rsidR="004E1EAF">
          <w:pgSz w:w="12240" w:h="15840"/>
          <w:pgMar w:top="1000" w:right="1320" w:bottom="280" w:left="1720" w:header="757" w:footer="0" w:gutter="0"/>
          <w:cols w:space="720"/>
        </w:sect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11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: Áp dụng 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F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acia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l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La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d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M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ar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k</w:t>
      </w:r>
    </w:p>
    <w:p w14:paraId="2D7D55A3" w14:textId="77777777" w:rsidR="004E1EAF" w:rsidRDefault="004E1EAF">
      <w:pPr>
        <w:spacing w:line="200" w:lineRule="exact"/>
      </w:pPr>
    </w:p>
    <w:p w14:paraId="3C4B127A" w14:textId="77777777" w:rsidR="004E1EAF" w:rsidRDefault="004E1EAF">
      <w:pPr>
        <w:spacing w:before="1" w:line="200" w:lineRule="exact"/>
      </w:pPr>
    </w:p>
    <w:p w14:paraId="27109801" w14:textId="55911D53" w:rsidR="004E1EAF" w:rsidRPr="005454EB" w:rsidRDefault="003E7920" w:rsidP="005454EB">
      <w:pPr>
        <w:pStyle w:val="ListParagraph"/>
        <w:numPr>
          <w:ilvl w:val="0"/>
          <w:numId w:val="5"/>
        </w:numPr>
        <w:spacing w:before="10" w:line="256" w:lineRule="auto"/>
        <w:ind w:right="643"/>
        <w:rPr>
          <w:rFonts w:ascii="Cambria" w:eastAsia="Cambria" w:hAnsi="Cambria" w:cs="Cambria"/>
          <w:sz w:val="26"/>
          <w:szCs w:val="26"/>
        </w:rPr>
      </w:pPr>
      <w:r>
        <w:pict w14:anchorId="2D49A171">
          <v:group id="_x0000_s1076" style="position:absolute;left:0;text-align:left;margin-left:205.55pt;margin-top:42.75pt;width:200.9pt;height:120pt;z-index:-1415;mso-position-horizontal-relative:page" coordorigin="4111,855" coordsize="4018,2400">
            <v:shape id="_x0000_s1078" type="#_x0000_t75" style="position:absolute;left:4126;top:870;width:3989;height:2371">
              <v:imagedata r:id="rId20" o:title=""/>
            </v:shape>
            <v:shape id="_x0000_s1077" style="position:absolute;left:4118;top:862;width:4003;height:2386" coordorigin="4118,862" coordsize="4003,2386" path="m4118,3248r4004,l8122,862r-4004,l4118,3248xe" filled="f" strokeweight=".72pt">
              <v:path arrowok="t"/>
            </v:shape>
            <w10:wrap anchorx="page"/>
          </v:group>
        </w:pict>
      </w:r>
      <w:r w:rsidRPr="005454EB">
        <w:rPr>
          <w:rFonts w:ascii="Segoe MDL2 Assets" w:eastAsia="Segoe MDL2 Assets" w:hAnsi="Segoe MDL2 Assets" w:cs="Segoe MDL2 Assets"/>
          <w:spacing w:val="42"/>
          <w:w w:val="7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Ti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ế</w:t>
      </w:r>
      <w:r w:rsidRPr="005454EB">
        <w:rPr>
          <w:rFonts w:ascii="Cambria" w:eastAsia="Cambria" w:hAnsi="Cambria" w:cs="Cambria"/>
          <w:sz w:val="26"/>
          <w:szCs w:val="26"/>
        </w:rPr>
        <w:t>p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th</w:t>
      </w:r>
      <w:r w:rsidRPr="005454EB">
        <w:rPr>
          <w:rFonts w:ascii="Cambria" w:eastAsia="Cambria" w:hAnsi="Cambria" w:cs="Cambria"/>
          <w:sz w:val="26"/>
          <w:szCs w:val="26"/>
        </w:rPr>
        <w:t>eo,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chú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c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>ầ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ình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ả</w:t>
      </w:r>
      <w:r w:rsidRPr="005454EB">
        <w:rPr>
          <w:rFonts w:ascii="Cambria" w:eastAsia="Cambria" w:hAnsi="Cambria" w:cs="Cambria"/>
          <w:sz w:val="26"/>
          <w:szCs w:val="26"/>
        </w:rPr>
        <w:t>nh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củ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m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ộ</w:t>
      </w:r>
      <w:r w:rsidRPr="005454EB">
        <w:rPr>
          <w:rFonts w:ascii="Cambria" w:eastAsia="Cambria" w:hAnsi="Cambria" w:cs="Cambria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ế</w:t>
      </w:r>
      <w:r w:rsidRPr="005454EB">
        <w:rPr>
          <w:rFonts w:ascii="Cambria" w:eastAsia="Cambria" w:hAnsi="Cambria" w:cs="Cambria"/>
          <w:sz w:val="26"/>
          <w:szCs w:val="26"/>
        </w:rPr>
        <w:t>c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h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ẩ</w:t>
      </w:r>
      <w:r w:rsidRPr="005454EB">
        <w:rPr>
          <w:rFonts w:ascii="Cambria" w:eastAsia="Cambria" w:hAnsi="Cambria" w:cs="Cambria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(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nề</w:t>
      </w:r>
      <w:r w:rsidRPr="005454EB">
        <w:rPr>
          <w:rFonts w:ascii="Cambria" w:eastAsia="Cambria" w:hAnsi="Cambria" w:cs="Cambria"/>
          <w:sz w:val="26"/>
          <w:szCs w:val="26"/>
        </w:rPr>
        <w:t xml:space="preserve">n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ro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n</w:t>
      </w:r>
      <w:r w:rsidRPr="005454EB">
        <w:rPr>
          <w:rFonts w:ascii="Cambria" w:eastAsia="Cambria" w:hAnsi="Cambria" w:cs="Cambria"/>
          <w:sz w:val="26"/>
          <w:szCs w:val="26"/>
        </w:rPr>
        <w:t>g</w:t>
      </w:r>
      <w:r w:rsidRPr="005454EB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s</w:t>
      </w:r>
      <w:r w:rsidRPr="005454EB">
        <w:rPr>
          <w:rFonts w:ascii="Cambria" w:eastAsia="Cambria" w:hAnsi="Cambria" w:cs="Cambria"/>
          <w:spacing w:val="4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ố</w:t>
      </w:r>
      <w:r w:rsidRPr="005454EB">
        <w:rPr>
          <w:rFonts w:ascii="Cambria" w:eastAsia="Cambria" w:hAnsi="Cambria" w:cs="Cambria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–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>s</w:t>
      </w:r>
      <w:r w:rsidRPr="005454EB">
        <w:rPr>
          <w:rFonts w:ascii="Cambria" w:eastAsia="Cambria" w:hAnsi="Cambria" w:cs="Cambria"/>
          <w:sz w:val="26"/>
          <w:szCs w:val="26"/>
        </w:rPr>
        <w:t>pa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r</w:t>
      </w:r>
      <w:r w:rsidRPr="005454EB">
        <w:rPr>
          <w:rFonts w:ascii="Cambria" w:eastAsia="Cambria" w:hAnsi="Cambria" w:cs="Cambria"/>
          <w:sz w:val="26"/>
          <w:szCs w:val="26"/>
        </w:rPr>
        <w:t>ent</w:t>
      </w:r>
      <w:r w:rsidRPr="005454EB"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b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ack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g</w:t>
      </w:r>
      <w:r w:rsidRPr="005454EB">
        <w:rPr>
          <w:rFonts w:ascii="Cambria" w:eastAsia="Cambria" w:hAnsi="Cambria" w:cs="Cambria"/>
          <w:sz w:val="26"/>
          <w:szCs w:val="26"/>
        </w:rPr>
        <w:t>ro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u</w:t>
      </w:r>
      <w:r w:rsidRPr="005454EB">
        <w:rPr>
          <w:rFonts w:ascii="Cambria" w:eastAsia="Cambria" w:hAnsi="Cambria" w:cs="Cambria"/>
          <w:sz w:val="26"/>
          <w:szCs w:val="26"/>
        </w:rPr>
        <w:t>nd)</w:t>
      </w:r>
      <w:r w:rsidRPr="005454EB">
        <w:rPr>
          <w:rFonts w:ascii="Cambria" w:eastAsia="Cambria" w:hAnsi="Cambria" w:cs="Cambria"/>
          <w:spacing w:val="-1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như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d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ư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ớ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ây</w:t>
      </w:r>
      <w:r w:rsidRPr="005454EB">
        <w:rPr>
          <w:rFonts w:ascii="Cambria" w:eastAsia="Cambria" w:hAnsi="Cambria" w:cs="Cambria"/>
          <w:sz w:val="26"/>
          <w:szCs w:val="26"/>
        </w:rPr>
        <w:t>:</w:t>
      </w:r>
    </w:p>
    <w:p w14:paraId="42A4355B" w14:textId="77777777" w:rsidR="004E1EAF" w:rsidRDefault="004E1EAF">
      <w:pPr>
        <w:spacing w:before="4" w:line="180" w:lineRule="exact"/>
        <w:rPr>
          <w:sz w:val="19"/>
          <w:szCs w:val="19"/>
        </w:rPr>
      </w:pPr>
    </w:p>
    <w:p w14:paraId="309FB97A" w14:textId="77777777" w:rsidR="004E1EAF" w:rsidRDefault="004E1EAF">
      <w:pPr>
        <w:spacing w:line="200" w:lineRule="exact"/>
      </w:pPr>
    </w:p>
    <w:p w14:paraId="7A9B59DA" w14:textId="77777777" w:rsidR="004E1EAF" w:rsidRDefault="004E1EAF">
      <w:pPr>
        <w:spacing w:line="200" w:lineRule="exact"/>
      </w:pPr>
    </w:p>
    <w:p w14:paraId="34D30CE9" w14:textId="77777777" w:rsidR="004E1EAF" w:rsidRDefault="004E1EAF">
      <w:pPr>
        <w:spacing w:line="200" w:lineRule="exact"/>
      </w:pPr>
    </w:p>
    <w:p w14:paraId="1FA32548" w14:textId="77777777" w:rsidR="004E1EAF" w:rsidRDefault="004E1EAF">
      <w:pPr>
        <w:spacing w:line="200" w:lineRule="exact"/>
      </w:pPr>
    </w:p>
    <w:p w14:paraId="50D9FE71" w14:textId="77777777" w:rsidR="004E1EAF" w:rsidRDefault="004E1EAF">
      <w:pPr>
        <w:spacing w:line="200" w:lineRule="exact"/>
      </w:pPr>
    </w:p>
    <w:p w14:paraId="5603133C" w14:textId="77777777" w:rsidR="004E1EAF" w:rsidRDefault="004E1EAF">
      <w:pPr>
        <w:spacing w:line="200" w:lineRule="exact"/>
      </w:pPr>
    </w:p>
    <w:p w14:paraId="4F05CB00" w14:textId="77777777" w:rsidR="004E1EAF" w:rsidRDefault="004E1EAF">
      <w:pPr>
        <w:spacing w:line="200" w:lineRule="exact"/>
      </w:pPr>
    </w:p>
    <w:p w14:paraId="2C498F8D" w14:textId="77777777" w:rsidR="004E1EAF" w:rsidRDefault="004E1EAF">
      <w:pPr>
        <w:spacing w:line="200" w:lineRule="exact"/>
      </w:pPr>
    </w:p>
    <w:p w14:paraId="1D14D1D1" w14:textId="77777777" w:rsidR="004E1EAF" w:rsidRDefault="004E1EAF">
      <w:pPr>
        <w:spacing w:line="200" w:lineRule="exact"/>
      </w:pPr>
    </w:p>
    <w:p w14:paraId="42C1FE3E" w14:textId="77777777" w:rsidR="004E1EAF" w:rsidRDefault="004E1EAF">
      <w:pPr>
        <w:spacing w:line="200" w:lineRule="exact"/>
      </w:pPr>
    </w:p>
    <w:p w14:paraId="274356A8" w14:textId="77777777" w:rsidR="004E1EAF" w:rsidRDefault="004E1EAF">
      <w:pPr>
        <w:spacing w:line="200" w:lineRule="exact"/>
      </w:pPr>
    </w:p>
    <w:p w14:paraId="5D604578" w14:textId="77777777" w:rsidR="004E1EAF" w:rsidRDefault="004E1EAF">
      <w:pPr>
        <w:spacing w:line="200" w:lineRule="exact"/>
      </w:pPr>
    </w:p>
    <w:p w14:paraId="5155EFA6" w14:textId="77777777" w:rsidR="004E1EAF" w:rsidRDefault="003E7920">
      <w:pPr>
        <w:ind w:left="2863" w:right="3263"/>
        <w:jc w:val="center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12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: 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2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ả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c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ủa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c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hi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ế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c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k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hẩ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u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a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g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.</w:t>
      </w:r>
    </w:p>
    <w:p w14:paraId="68D79216" w14:textId="77777777" w:rsidR="004E1EAF" w:rsidRDefault="004E1EAF">
      <w:pPr>
        <w:spacing w:before="3" w:line="200" w:lineRule="exact"/>
      </w:pPr>
    </w:p>
    <w:p w14:paraId="310C4D94" w14:textId="77777777" w:rsidR="004E1EAF" w:rsidRDefault="003E7920">
      <w:pPr>
        <w:ind w:left="1160" w:right="76"/>
        <w:rPr>
          <w:rFonts w:ascii="Cambria" w:eastAsia="Cambria" w:hAnsi="Cambria" w:cs="Cambria"/>
          <w:sz w:val="26"/>
          <w:szCs w:val="26"/>
        </w:rPr>
      </w:pPr>
      <w:r>
        <w:pict w14:anchorId="7CC33268">
          <v:group id="_x0000_s1073" style="position:absolute;left:0;text-align:left;margin-left:170.3pt;margin-top:46.4pt;width:271.45pt;height:213pt;z-index:-1414;mso-position-horizontal-relative:page" coordorigin="3406,928" coordsize="5429,4260">
            <v:shape id="_x0000_s1075" type="#_x0000_t75" style="position:absolute;left:3420;top:942;width:5400;height:4231">
              <v:imagedata r:id="rId21" o:title=""/>
            </v:shape>
            <v:shape id="_x0000_s1074" style="position:absolute;left:3413;top:935;width:5414;height:4246" coordorigin="3413,935" coordsize="5414,4246" path="m3413,5180r5414,l8827,935r-5414,l3413,5180xe" filled="f" strokeweight=".72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này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sẽ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ự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gh</w:t>
      </w:r>
      <w:r>
        <w:rPr>
          <w:rFonts w:ascii="Cambria" w:eastAsia="Cambria" w:hAnsi="Cambria" w:cs="Cambria"/>
          <w:spacing w:val="1"/>
          <w:sz w:val="26"/>
          <w:szCs w:val="26"/>
        </w:rPr>
        <w:t>é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ằ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 f</w:t>
      </w:r>
      <w:r>
        <w:rPr>
          <w:rFonts w:ascii="Cambria" w:eastAsia="Cambria" w:hAnsi="Cambria" w:cs="Cambria"/>
          <w:spacing w:val="1"/>
          <w:sz w:val="26"/>
          <w:szCs w:val="26"/>
        </w:rPr>
        <w:t>ac</w:t>
      </w:r>
      <w:r>
        <w:rPr>
          <w:rFonts w:ascii="Cambria" w:eastAsia="Cambria" w:hAnsi="Cambria" w:cs="Cambria"/>
          <w:sz w:val="26"/>
          <w:szCs w:val="26"/>
        </w:rPr>
        <w:t>ial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landm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rk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</w:t>
      </w:r>
      <w:r>
        <w:rPr>
          <w:rFonts w:ascii="Cambria" w:eastAsia="Cambria" w:hAnsi="Cambria" w:cs="Cambria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ụ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eo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ằ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–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ũ</w:t>
      </w:r>
      <w:r>
        <w:rPr>
          <w:rFonts w:ascii="Cambria" w:eastAsia="Cambria" w:hAnsi="Cambria" w:cs="Cambria"/>
          <w:sz w:val="26"/>
          <w:szCs w:val="26"/>
        </w:rPr>
        <w:t>i)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 xml:space="preserve">ính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vị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rí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ang</w:t>
      </w:r>
    </w:p>
    <w:p w14:paraId="4008FCB5" w14:textId="77777777" w:rsidR="004E1EAF" w:rsidRDefault="004E1EAF">
      <w:pPr>
        <w:spacing w:line="200" w:lineRule="exact"/>
      </w:pPr>
    </w:p>
    <w:p w14:paraId="33D392B5" w14:textId="77777777" w:rsidR="004E1EAF" w:rsidRDefault="004E1EAF">
      <w:pPr>
        <w:spacing w:line="200" w:lineRule="exact"/>
      </w:pPr>
    </w:p>
    <w:p w14:paraId="56AFF342" w14:textId="77777777" w:rsidR="004E1EAF" w:rsidRDefault="004E1EAF">
      <w:pPr>
        <w:spacing w:line="200" w:lineRule="exact"/>
      </w:pPr>
    </w:p>
    <w:p w14:paraId="37140C16" w14:textId="77777777" w:rsidR="004E1EAF" w:rsidRDefault="004E1EAF">
      <w:pPr>
        <w:spacing w:line="200" w:lineRule="exact"/>
      </w:pPr>
    </w:p>
    <w:p w14:paraId="17206B0E" w14:textId="77777777" w:rsidR="004E1EAF" w:rsidRDefault="004E1EAF">
      <w:pPr>
        <w:spacing w:line="200" w:lineRule="exact"/>
      </w:pPr>
    </w:p>
    <w:p w14:paraId="51B7C15D" w14:textId="77777777" w:rsidR="004E1EAF" w:rsidRDefault="004E1EAF">
      <w:pPr>
        <w:spacing w:line="200" w:lineRule="exact"/>
      </w:pPr>
    </w:p>
    <w:p w14:paraId="1181FF5B" w14:textId="77777777" w:rsidR="004E1EAF" w:rsidRDefault="004E1EAF">
      <w:pPr>
        <w:spacing w:line="200" w:lineRule="exact"/>
      </w:pPr>
    </w:p>
    <w:p w14:paraId="432DEF1F" w14:textId="77777777" w:rsidR="004E1EAF" w:rsidRDefault="004E1EAF">
      <w:pPr>
        <w:spacing w:line="200" w:lineRule="exact"/>
      </w:pPr>
    </w:p>
    <w:p w14:paraId="543B406B" w14:textId="77777777" w:rsidR="004E1EAF" w:rsidRDefault="004E1EAF">
      <w:pPr>
        <w:spacing w:line="200" w:lineRule="exact"/>
      </w:pPr>
    </w:p>
    <w:p w14:paraId="00231FA4" w14:textId="77777777" w:rsidR="004E1EAF" w:rsidRDefault="004E1EAF">
      <w:pPr>
        <w:spacing w:line="200" w:lineRule="exact"/>
      </w:pPr>
    </w:p>
    <w:p w14:paraId="5E819717" w14:textId="77777777" w:rsidR="004E1EAF" w:rsidRDefault="004E1EAF">
      <w:pPr>
        <w:spacing w:line="200" w:lineRule="exact"/>
      </w:pPr>
    </w:p>
    <w:p w14:paraId="2C8E3642" w14:textId="77777777" w:rsidR="004E1EAF" w:rsidRDefault="004E1EAF">
      <w:pPr>
        <w:spacing w:line="200" w:lineRule="exact"/>
      </w:pPr>
    </w:p>
    <w:p w14:paraId="66C44F3A" w14:textId="77777777" w:rsidR="004E1EAF" w:rsidRDefault="004E1EAF">
      <w:pPr>
        <w:spacing w:line="200" w:lineRule="exact"/>
      </w:pPr>
    </w:p>
    <w:p w14:paraId="14204854" w14:textId="77777777" w:rsidR="004E1EAF" w:rsidRDefault="004E1EAF">
      <w:pPr>
        <w:spacing w:line="200" w:lineRule="exact"/>
      </w:pPr>
    </w:p>
    <w:p w14:paraId="35837357" w14:textId="77777777" w:rsidR="004E1EAF" w:rsidRDefault="004E1EAF">
      <w:pPr>
        <w:spacing w:line="200" w:lineRule="exact"/>
      </w:pPr>
    </w:p>
    <w:p w14:paraId="0EECAC9F" w14:textId="77777777" w:rsidR="004E1EAF" w:rsidRDefault="004E1EAF">
      <w:pPr>
        <w:spacing w:line="200" w:lineRule="exact"/>
      </w:pPr>
    </w:p>
    <w:p w14:paraId="28A70556" w14:textId="77777777" w:rsidR="004E1EAF" w:rsidRDefault="004E1EAF">
      <w:pPr>
        <w:spacing w:line="200" w:lineRule="exact"/>
      </w:pPr>
    </w:p>
    <w:p w14:paraId="2A848936" w14:textId="77777777" w:rsidR="004E1EAF" w:rsidRDefault="004E1EAF">
      <w:pPr>
        <w:spacing w:line="200" w:lineRule="exact"/>
      </w:pPr>
    </w:p>
    <w:p w14:paraId="3990B5B5" w14:textId="77777777" w:rsidR="004E1EAF" w:rsidRDefault="004E1EAF">
      <w:pPr>
        <w:spacing w:line="200" w:lineRule="exact"/>
      </w:pPr>
    </w:p>
    <w:p w14:paraId="7F97B977" w14:textId="77777777" w:rsidR="004E1EAF" w:rsidRDefault="004E1EAF">
      <w:pPr>
        <w:spacing w:line="200" w:lineRule="exact"/>
      </w:pPr>
    </w:p>
    <w:p w14:paraId="7AB30CD4" w14:textId="77777777" w:rsidR="004E1EAF" w:rsidRDefault="004E1EAF">
      <w:pPr>
        <w:spacing w:before="8" w:line="280" w:lineRule="exact"/>
        <w:rPr>
          <w:sz w:val="28"/>
          <w:szCs w:val="28"/>
        </w:rPr>
      </w:pPr>
    </w:p>
    <w:p w14:paraId="420011EF" w14:textId="77777777" w:rsidR="004E1EAF" w:rsidRDefault="003E7920">
      <w:pPr>
        <w:ind w:left="3343" w:right="3742"/>
        <w:jc w:val="center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13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: K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ế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quả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c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uối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c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ù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g.</w:t>
      </w:r>
    </w:p>
    <w:p w14:paraId="17BCCD7A" w14:textId="77777777" w:rsidR="004E1EAF" w:rsidRDefault="004E1EAF">
      <w:pPr>
        <w:spacing w:before="7" w:line="180" w:lineRule="exact"/>
        <w:rPr>
          <w:sz w:val="18"/>
          <w:szCs w:val="18"/>
        </w:rPr>
      </w:pPr>
    </w:p>
    <w:p w14:paraId="08C02239" w14:textId="6FA6A41B" w:rsidR="004E1EAF" w:rsidRPr="005454EB" w:rsidRDefault="003E7920" w:rsidP="005454EB">
      <w:pPr>
        <w:pStyle w:val="ListParagraph"/>
        <w:numPr>
          <w:ilvl w:val="0"/>
          <w:numId w:val="5"/>
        </w:numPr>
        <w:rPr>
          <w:rFonts w:ascii="Cambria" w:eastAsia="Cambria" w:hAnsi="Cambria" w:cs="Cambria"/>
          <w:sz w:val="26"/>
          <w:szCs w:val="26"/>
        </w:rPr>
      </w:pPr>
      <w:r w:rsidRPr="005454EB">
        <w:rPr>
          <w:rFonts w:ascii="Cambria" w:eastAsia="Cambria" w:hAnsi="Cambria" w:cs="Cambria"/>
          <w:sz w:val="26"/>
          <w:szCs w:val="26"/>
        </w:rPr>
        <w:t>L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ặ</w:t>
      </w:r>
      <w:r w:rsidRPr="005454EB">
        <w:rPr>
          <w:rFonts w:ascii="Cambria" w:eastAsia="Cambria" w:hAnsi="Cambria" w:cs="Cambria"/>
          <w:sz w:val="26"/>
          <w:szCs w:val="26"/>
        </w:rPr>
        <w:t>p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l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ạ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q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u</w:t>
      </w:r>
      <w:r w:rsidRPr="005454EB">
        <w:rPr>
          <w:rFonts w:ascii="Cambria" w:eastAsia="Cambria" w:hAnsi="Cambria" w:cs="Cambria"/>
          <w:sz w:val="26"/>
          <w:szCs w:val="26"/>
        </w:rPr>
        <w:t>á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rình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này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nh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iề</w:t>
      </w:r>
      <w:r w:rsidRPr="005454EB">
        <w:rPr>
          <w:rFonts w:ascii="Cambria" w:eastAsia="Cambria" w:hAnsi="Cambria" w:cs="Cambria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l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ầ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v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ớ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nhi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ề</w:t>
      </w:r>
      <w:r w:rsidRPr="005454EB">
        <w:rPr>
          <w:rFonts w:ascii="Cambria" w:eastAsia="Cambria" w:hAnsi="Cambria" w:cs="Cambria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ả</w:t>
      </w:r>
      <w:r w:rsidRPr="005454EB">
        <w:rPr>
          <w:rFonts w:ascii="Cambria" w:eastAsia="Cambria" w:hAnsi="Cambria" w:cs="Cambria"/>
          <w:sz w:val="26"/>
          <w:szCs w:val="26"/>
        </w:rPr>
        <w:t>nh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ầ</w:t>
      </w:r>
      <w:r w:rsidRPr="005454EB">
        <w:rPr>
          <w:rFonts w:ascii="Cambria" w:eastAsia="Cambria" w:hAnsi="Cambria" w:cs="Cambria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vào.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4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ừ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đó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có</w:t>
      </w:r>
      <w:r w:rsid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4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ể</w:t>
      </w:r>
      <w:r w:rsidR="005454EB">
        <w:rPr>
          <w:rFonts w:ascii="Cambria" w:eastAsia="Cambria" w:hAnsi="Cambria" w:cs="Cambria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tạ</w:t>
      </w:r>
      <w:r w:rsidRPr="005454EB">
        <w:rPr>
          <w:rFonts w:ascii="Cambria" w:eastAsia="Cambria" w:hAnsi="Cambria" w:cs="Cambria"/>
          <w:sz w:val="26"/>
          <w:szCs w:val="26"/>
        </w:rPr>
        <w:t>o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ậ</w:t>
      </w:r>
      <w:r w:rsidRPr="005454EB">
        <w:rPr>
          <w:rFonts w:ascii="Cambria" w:eastAsia="Cambria" w:hAnsi="Cambria" w:cs="Cambria"/>
          <w:sz w:val="26"/>
          <w:szCs w:val="26"/>
        </w:rPr>
        <w:t>p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d</w:t>
      </w:r>
      <w:r w:rsidRPr="005454EB">
        <w:rPr>
          <w:rFonts w:ascii="Cambria" w:eastAsia="Cambria" w:hAnsi="Cambria" w:cs="Cambria"/>
          <w:sz w:val="26"/>
          <w:szCs w:val="26"/>
        </w:rPr>
        <w:t>ữ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l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5454EB">
        <w:rPr>
          <w:rFonts w:ascii="Cambria" w:eastAsia="Cambria" w:hAnsi="Cambria" w:cs="Cambria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“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>h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ô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mặ</w:t>
      </w:r>
      <w:r w:rsidRPr="005454EB">
        <w:rPr>
          <w:rFonts w:ascii="Cambria" w:eastAsia="Cambria" w:hAnsi="Cambria" w:cs="Cambria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g</w:t>
      </w:r>
      <w:r w:rsidRPr="005454EB">
        <w:rPr>
          <w:rFonts w:ascii="Cambria" w:eastAsia="Cambria" w:hAnsi="Cambria" w:cs="Cambria"/>
          <w:sz w:val="26"/>
          <w:szCs w:val="26"/>
        </w:rPr>
        <w:t>ư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ờ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e</w:t>
      </w:r>
      <w:r w:rsidRPr="005454EB">
        <w:rPr>
          <w:rFonts w:ascii="Cambria" w:eastAsia="Cambria" w:hAnsi="Cambria" w:cs="Cambria"/>
          <w:sz w:val="26"/>
          <w:szCs w:val="26"/>
        </w:rPr>
        <w:t>o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khẩ</w:t>
      </w:r>
      <w:r w:rsidRPr="005454EB">
        <w:rPr>
          <w:rFonts w:ascii="Cambria" w:eastAsia="Cambria" w:hAnsi="Cambria" w:cs="Cambria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>g</w:t>
      </w:r>
      <w:r w:rsidRPr="005454EB">
        <w:rPr>
          <w:rFonts w:ascii="Cambria" w:eastAsia="Cambria" w:hAnsi="Cambria" w:cs="Cambria"/>
          <w:sz w:val="26"/>
          <w:szCs w:val="26"/>
        </w:rPr>
        <w:t>”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ân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4"/>
          <w:w w:val="99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1"/>
          <w:w w:val="99"/>
          <w:sz w:val="26"/>
          <w:szCs w:val="26"/>
        </w:rPr>
        <w:t>ạ</w:t>
      </w:r>
      <w:r w:rsidRPr="005454EB">
        <w:rPr>
          <w:rFonts w:ascii="Cambria" w:eastAsia="Cambria" w:hAnsi="Cambria" w:cs="Cambria"/>
          <w:spacing w:val="-1"/>
          <w:w w:val="99"/>
          <w:sz w:val="26"/>
          <w:szCs w:val="26"/>
        </w:rPr>
        <w:t>o.</w:t>
      </w:r>
    </w:p>
    <w:p w14:paraId="4DEDA658" w14:textId="3D80791D" w:rsidR="004E1EAF" w:rsidRDefault="004E1EAF">
      <w:pPr>
        <w:spacing w:before="8" w:line="120" w:lineRule="exact"/>
        <w:rPr>
          <w:sz w:val="13"/>
          <w:szCs w:val="13"/>
        </w:rPr>
      </w:pPr>
    </w:p>
    <w:p w14:paraId="31135C4E" w14:textId="04B31AB7" w:rsidR="004E1EAF" w:rsidRDefault="005454EB">
      <w:pPr>
        <w:spacing w:line="200" w:lineRule="exact"/>
      </w:pPr>
      <w:r>
        <w:pict w14:anchorId="6771AF1F">
          <v:group id="_x0000_s1070" style="position:absolute;margin-left:131.9pt;margin-top:2.15pt;width:368.15pt;height:95.9pt;z-index:-1413;mso-position-horizontal-relative:page" coordorigin="2446,528" coordsize="7363,1918">
            <v:shape id="_x0000_s1072" type="#_x0000_t75" style="position:absolute;left:2460;top:543;width:7334;height:1889">
              <v:imagedata r:id="rId22" o:title=""/>
            </v:shape>
            <v:shape id="_x0000_s1071" style="position:absolute;left:2453;top:535;width:7349;height:1903" coordorigin="2453,535" coordsize="7349,1903" path="m2453,2439r7349,l9802,535r-7349,l2453,2439xe" filled="f" strokeweight=".72pt">
              <v:path arrowok="t"/>
            </v:shape>
            <w10:wrap anchorx="page"/>
          </v:group>
        </w:pict>
      </w:r>
    </w:p>
    <w:p w14:paraId="4EC8EA1C" w14:textId="77777777" w:rsidR="004E1EAF" w:rsidRDefault="004E1EAF">
      <w:pPr>
        <w:spacing w:line="200" w:lineRule="exact"/>
      </w:pPr>
    </w:p>
    <w:p w14:paraId="0CCA22D8" w14:textId="77777777" w:rsidR="004E1EAF" w:rsidRDefault="004E1EAF">
      <w:pPr>
        <w:spacing w:line="200" w:lineRule="exact"/>
      </w:pPr>
    </w:p>
    <w:p w14:paraId="41A776CF" w14:textId="77777777" w:rsidR="004E1EAF" w:rsidRDefault="004E1EAF">
      <w:pPr>
        <w:spacing w:line="200" w:lineRule="exact"/>
      </w:pPr>
    </w:p>
    <w:p w14:paraId="5085C1D5" w14:textId="77777777" w:rsidR="004E1EAF" w:rsidRDefault="004E1EAF">
      <w:pPr>
        <w:spacing w:line="200" w:lineRule="exact"/>
      </w:pPr>
    </w:p>
    <w:p w14:paraId="3669F207" w14:textId="77777777" w:rsidR="004E1EAF" w:rsidRDefault="004E1EAF">
      <w:pPr>
        <w:spacing w:line="200" w:lineRule="exact"/>
      </w:pPr>
    </w:p>
    <w:p w14:paraId="1976D4BB" w14:textId="77777777" w:rsidR="004E1EAF" w:rsidRDefault="004E1EAF">
      <w:pPr>
        <w:spacing w:line="200" w:lineRule="exact"/>
      </w:pPr>
    </w:p>
    <w:p w14:paraId="7ECBC9C5" w14:textId="77777777" w:rsidR="004E1EAF" w:rsidRDefault="004E1EAF">
      <w:pPr>
        <w:spacing w:line="200" w:lineRule="exact"/>
      </w:pPr>
    </w:p>
    <w:p w14:paraId="6B08817A" w14:textId="77777777" w:rsidR="004E1EAF" w:rsidRDefault="004E1EAF">
      <w:pPr>
        <w:spacing w:line="200" w:lineRule="exact"/>
      </w:pPr>
    </w:p>
    <w:p w14:paraId="405C095A" w14:textId="77777777" w:rsidR="004E1EAF" w:rsidRDefault="004E1EAF">
      <w:pPr>
        <w:spacing w:line="200" w:lineRule="exact"/>
      </w:pPr>
    </w:p>
    <w:p w14:paraId="400082A8" w14:textId="77777777" w:rsidR="005454EB" w:rsidRDefault="005454EB">
      <w:pPr>
        <w:ind w:left="3021" w:right="3421"/>
        <w:jc w:val="center"/>
        <w:rPr>
          <w:rFonts w:ascii="Cambria" w:eastAsia="Cambria" w:hAnsi="Cambria" w:cs="Cambria"/>
          <w:i/>
          <w:color w:val="44536A"/>
          <w:sz w:val="18"/>
          <w:szCs w:val="18"/>
        </w:rPr>
      </w:pPr>
    </w:p>
    <w:p w14:paraId="25DF880E" w14:textId="02D4FD27" w:rsidR="004E1EAF" w:rsidRDefault="003E7920">
      <w:pPr>
        <w:ind w:left="3021" w:right="3421"/>
        <w:jc w:val="center"/>
        <w:rPr>
          <w:rFonts w:ascii="Cambria" w:eastAsia="Cambria" w:hAnsi="Cambria" w:cs="Cambria"/>
          <w:sz w:val="18"/>
          <w:szCs w:val="18"/>
        </w:rPr>
        <w:sectPr w:rsidR="004E1EAF">
          <w:pgSz w:w="12240" w:h="15840"/>
          <w:pgMar w:top="1000" w:right="1320" w:bottom="280" w:left="1720" w:header="757" w:footer="0" w:gutter="0"/>
          <w:cols w:space="720"/>
        </w:sect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14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: T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ậ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p</w:t>
      </w:r>
      <w:r>
        <w:rPr>
          <w:rFonts w:ascii="Cambria" w:eastAsia="Cambria" w:hAnsi="Cambria" w:cs="Cambria"/>
          <w:i/>
          <w:color w:val="44536A"/>
          <w:spacing w:val="2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d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ữ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l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iệ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u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2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ai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â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t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ạ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o.</w:t>
      </w:r>
    </w:p>
    <w:p w14:paraId="0B734A12" w14:textId="77777777" w:rsidR="004E1EAF" w:rsidRDefault="004E1EAF">
      <w:pPr>
        <w:spacing w:line="200" w:lineRule="exact"/>
      </w:pPr>
    </w:p>
    <w:p w14:paraId="60ED44DE" w14:textId="77777777" w:rsidR="004E1EAF" w:rsidRDefault="004E1EAF">
      <w:pPr>
        <w:spacing w:line="200" w:lineRule="exact"/>
      </w:pPr>
    </w:p>
    <w:p w14:paraId="0977D88F" w14:textId="77777777" w:rsidR="004E1EAF" w:rsidRDefault="003E7920">
      <w:pPr>
        <w:spacing w:before="21"/>
        <w:ind w:left="4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3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2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 xml:space="preserve">Apply 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Fa</w:t>
      </w:r>
      <w:r>
        <w:rPr>
          <w:rFonts w:ascii="Cambria" w:eastAsia="Cambria" w:hAnsi="Cambria" w:cs="Cambria"/>
          <w:b/>
          <w:sz w:val="28"/>
          <w:szCs w:val="28"/>
        </w:rPr>
        <w:t xml:space="preserve">ce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M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sz w:val="28"/>
          <w:szCs w:val="28"/>
        </w:rPr>
        <w:t xml:space="preserve">sk 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D</w:t>
      </w:r>
      <w:r>
        <w:rPr>
          <w:rFonts w:ascii="Cambria" w:eastAsia="Cambria" w:hAnsi="Cambria" w:cs="Cambria"/>
          <w:b/>
          <w:sz w:val="28"/>
          <w:szCs w:val="28"/>
        </w:rPr>
        <w:t>etec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o</w:t>
      </w:r>
      <w:r>
        <w:rPr>
          <w:rFonts w:ascii="Cambria" w:eastAsia="Cambria" w:hAnsi="Cambria" w:cs="Cambria"/>
          <w:b/>
          <w:sz w:val="28"/>
          <w:szCs w:val="28"/>
        </w:rPr>
        <w:t>r</w:t>
      </w:r>
    </w:p>
    <w:p w14:paraId="55BBAC9B" w14:textId="77777777" w:rsidR="004E1EAF" w:rsidRDefault="004E1EAF">
      <w:pPr>
        <w:spacing w:before="9" w:line="140" w:lineRule="exact"/>
        <w:rPr>
          <w:sz w:val="14"/>
          <w:szCs w:val="14"/>
        </w:rPr>
      </w:pPr>
    </w:p>
    <w:p w14:paraId="1BD99B2A" w14:textId="77777777" w:rsidR="004E1EAF" w:rsidRDefault="003E7920">
      <w:pPr>
        <w:spacing w:line="258" w:lineRule="auto"/>
        <w:ind w:left="100" w:right="221" w:firstLine="7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au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đã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2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ệu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tiế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bư</w:t>
      </w:r>
      <w:r>
        <w:rPr>
          <w:rFonts w:ascii="Cambria" w:eastAsia="Cambria" w:hAnsi="Cambria" w:cs="Cambria"/>
          <w:spacing w:val="3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ile model,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ph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cù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ân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oạ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ừ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 xml:space="preserve">k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ay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ut</w:t>
      </w:r>
      <w:r>
        <w:rPr>
          <w:rFonts w:ascii="Cambria" w:eastAsia="Cambria" w:hAnsi="Cambria" w:cs="Cambria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06226078" w14:textId="77777777" w:rsidR="004E1EAF" w:rsidRDefault="004E1EAF">
      <w:pPr>
        <w:spacing w:before="1" w:line="160" w:lineRule="exact"/>
        <w:rPr>
          <w:sz w:val="16"/>
          <w:szCs w:val="16"/>
        </w:rPr>
      </w:pPr>
    </w:p>
    <w:p w14:paraId="6FDB96A2" w14:textId="77777777" w:rsidR="004E1EAF" w:rsidRDefault="003E7920">
      <w:pPr>
        <w:ind w:left="393"/>
      </w:pPr>
      <w:r>
        <w:pict w14:anchorId="0F583578">
          <v:shape id="_x0000_s1069" type="#_x0000_t75" style="position:absolute;left:0;text-align:left;margin-left:320.4pt;margin-top:0;width:204.5pt;height:219.85pt;z-index:-1412;mso-position-horizontal-relative:page">
            <v:imagedata r:id="rId23" o:title=""/>
            <w10:wrap anchorx="page"/>
          </v:shape>
        </w:pict>
      </w:r>
      <w:r>
        <w:pict w14:anchorId="46080413">
          <v:shape id="_x0000_i1026" type="#_x0000_t75" style="width:204.6pt;height:219.6pt">
            <v:imagedata r:id="rId24" o:title=""/>
          </v:shape>
        </w:pict>
      </w:r>
    </w:p>
    <w:p w14:paraId="562ECA26" w14:textId="77777777" w:rsidR="004E1EAF" w:rsidRDefault="004E1EAF">
      <w:pPr>
        <w:spacing w:before="3" w:line="180" w:lineRule="exact"/>
        <w:rPr>
          <w:sz w:val="18"/>
          <w:szCs w:val="18"/>
        </w:rPr>
      </w:pPr>
    </w:p>
    <w:p w14:paraId="5C0DF30A" w14:textId="77777777" w:rsidR="004E1EAF" w:rsidRDefault="003E7920">
      <w:pPr>
        <w:ind w:left="1699"/>
        <w:rPr>
          <w:rFonts w:ascii="Cambria" w:eastAsia="Cambria" w:hAnsi="Cambria" w:cs="Cambria"/>
          <w:sz w:val="18"/>
          <w:szCs w:val="18"/>
        </w:rPr>
        <w:sectPr w:rsidR="004E1EAF">
          <w:pgSz w:w="12240" w:h="15840"/>
          <w:pgMar w:top="1000" w:right="1320" w:bottom="280" w:left="1340" w:header="757" w:footer="0" w:gutter="0"/>
          <w:cols w:space="720"/>
        </w:sect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15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: 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w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i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-2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_m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a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s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k                                                                            </w:t>
      </w:r>
      <w:r>
        <w:rPr>
          <w:rFonts w:ascii="Cambria" w:eastAsia="Cambria" w:hAnsi="Cambria" w:cs="Cambria"/>
          <w:i/>
          <w:color w:val="44536A"/>
          <w:spacing w:val="24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16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: 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w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i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out</w:t>
      </w:r>
      <w:r>
        <w:rPr>
          <w:rFonts w:ascii="Cambria" w:eastAsia="Cambria" w:hAnsi="Cambria" w:cs="Cambria"/>
          <w:i/>
          <w:color w:val="44536A"/>
          <w:spacing w:val="-2"/>
          <w:sz w:val="18"/>
          <w:szCs w:val="18"/>
        </w:rPr>
        <w:t>_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m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a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s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k</w:t>
      </w:r>
    </w:p>
    <w:p w14:paraId="1E319B4E" w14:textId="77777777" w:rsidR="004E1EAF" w:rsidRDefault="004E1EAF">
      <w:pPr>
        <w:spacing w:line="200" w:lineRule="exact"/>
      </w:pPr>
    </w:p>
    <w:p w14:paraId="701FBC8D" w14:textId="77777777" w:rsidR="004E1EAF" w:rsidRDefault="004E1EAF">
      <w:pPr>
        <w:spacing w:before="13" w:line="200" w:lineRule="exact"/>
      </w:pPr>
    </w:p>
    <w:p w14:paraId="0C91566D" w14:textId="77777777" w:rsidR="004E1EAF" w:rsidRDefault="003E7920">
      <w:pPr>
        <w:spacing w:before="9"/>
        <w:ind w:left="10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sz w:val="36"/>
          <w:szCs w:val="36"/>
        </w:rPr>
        <w:t>C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h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ư</w:t>
      </w:r>
      <w:r>
        <w:rPr>
          <w:rFonts w:ascii="Cambria" w:eastAsia="Cambria" w:hAnsi="Cambria" w:cs="Cambria"/>
          <w:b/>
          <w:sz w:val="36"/>
          <w:szCs w:val="36"/>
        </w:rPr>
        <w:t>ơ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n</w:t>
      </w:r>
      <w:r>
        <w:rPr>
          <w:rFonts w:ascii="Cambria" w:eastAsia="Cambria" w:hAnsi="Cambria" w:cs="Cambria"/>
          <w:b/>
          <w:sz w:val="36"/>
          <w:szCs w:val="36"/>
        </w:rPr>
        <w:t xml:space="preserve">g 4.    </w:t>
      </w:r>
      <w:r>
        <w:rPr>
          <w:rFonts w:ascii="Cambria" w:eastAsia="Cambria" w:hAnsi="Cambria" w:cs="Cambria"/>
          <w:b/>
          <w:spacing w:val="64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z w:val="36"/>
          <w:szCs w:val="36"/>
        </w:rPr>
        <w:t>TR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I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Ể</w:t>
      </w:r>
      <w:r>
        <w:rPr>
          <w:rFonts w:ascii="Cambria" w:eastAsia="Cambria" w:hAnsi="Cambria" w:cs="Cambria"/>
          <w:b/>
          <w:sz w:val="36"/>
          <w:szCs w:val="36"/>
        </w:rPr>
        <w:t>N K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H</w:t>
      </w:r>
      <w:r>
        <w:rPr>
          <w:rFonts w:ascii="Cambria" w:eastAsia="Cambria" w:hAnsi="Cambria" w:cs="Cambria"/>
          <w:b/>
          <w:sz w:val="36"/>
          <w:szCs w:val="36"/>
        </w:rPr>
        <w:t xml:space="preserve">AI </w:t>
      </w:r>
      <w:r>
        <w:rPr>
          <w:rFonts w:ascii="Cambria" w:eastAsia="Cambria" w:hAnsi="Cambria" w:cs="Cambria"/>
          <w:b/>
          <w:spacing w:val="2"/>
          <w:sz w:val="36"/>
          <w:szCs w:val="36"/>
        </w:rPr>
        <w:t>X</w:t>
      </w:r>
      <w:r>
        <w:rPr>
          <w:rFonts w:ascii="Cambria" w:eastAsia="Cambria" w:hAnsi="Cambria" w:cs="Cambria"/>
          <w:b/>
          <w:sz w:val="36"/>
          <w:szCs w:val="36"/>
        </w:rPr>
        <w:t>ÂY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pacing w:val="2"/>
          <w:sz w:val="36"/>
          <w:szCs w:val="36"/>
        </w:rPr>
        <w:t>D</w:t>
      </w:r>
      <w:r>
        <w:rPr>
          <w:rFonts w:ascii="Cambria" w:eastAsia="Cambria" w:hAnsi="Cambria" w:cs="Cambria"/>
          <w:b/>
          <w:sz w:val="36"/>
          <w:szCs w:val="36"/>
        </w:rPr>
        <w:t>ỰNG</w:t>
      </w:r>
    </w:p>
    <w:p w14:paraId="3EAD47F9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18AEF406" w14:textId="77777777" w:rsidR="004E1EAF" w:rsidRDefault="003E7920">
      <w:pPr>
        <w:ind w:left="4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4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1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M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ô</w:t>
      </w:r>
      <w:r>
        <w:rPr>
          <w:rFonts w:ascii="Cambria" w:eastAsia="Cambria" w:hAnsi="Cambria" w:cs="Cambria"/>
          <w:b/>
          <w:sz w:val="28"/>
          <w:szCs w:val="28"/>
        </w:rPr>
        <w:t>i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r</w:t>
      </w:r>
      <w:r>
        <w:rPr>
          <w:rFonts w:ascii="Cambria" w:eastAsia="Cambria" w:hAnsi="Cambria" w:cs="Cambria"/>
          <w:b/>
          <w:sz w:val="28"/>
          <w:szCs w:val="28"/>
        </w:rPr>
        <w:t>ư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ờ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n</w:t>
      </w:r>
      <w:r>
        <w:rPr>
          <w:rFonts w:ascii="Cambria" w:eastAsia="Cambria" w:hAnsi="Cambria" w:cs="Cambria"/>
          <w:b/>
          <w:sz w:val="28"/>
          <w:szCs w:val="28"/>
        </w:rPr>
        <w:t>g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ự</w:t>
      </w:r>
      <w:r>
        <w:rPr>
          <w:rFonts w:ascii="Cambria" w:eastAsia="Cambria" w:hAnsi="Cambria" w:cs="Cambria"/>
          <w:b/>
          <w:sz w:val="28"/>
          <w:szCs w:val="28"/>
        </w:rPr>
        <w:t>c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i</w:t>
      </w:r>
      <w:r>
        <w:rPr>
          <w:rFonts w:ascii="Cambria" w:eastAsia="Cambria" w:hAnsi="Cambria" w:cs="Cambria"/>
          <w:b/>
          <w:sz w:val="28"/>
          <w:szCs w:val="28"/>
        </w:rPr>
        <w:t>ện</w:t>
      </w:r>
      <w:r>
        <w:rPr>
          <w:rFonts w:ascii="Cambria" w:eastAsia="Cambria" w:hAnsi="Cambria" w:cs="Cambria"/>
          <w:b/>
          <w:spacing w:val="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dự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á</w:t>
      </w:r>
      <w:r>
        <w:rPr>
          <w:rFonts w:ascii="Cambria" w:eastAsia="Cambria" w:hAnsi="Cambria" w:cs="Cambria"/>
          <w:b/>
          <w:sz w:val="28"/>
          <w:szCs w:val="28"/>
        </w:rPr>
        <w:t>n:</w:t>
      </w:r>
    </w:p>
    <w:p w14:paraId="0AD4587C" w14:textId="77777777" w:rsidR="004E1EAF" w:rsidRDefault="004E1EAF">
      <w:pPr>
        <w:spacing w:before="7" w:line="140" w:lineRule="exact"/>
        <w:rPr>
          <w:sz w:val="14"/>
          <w:szCs w:val="14"/>
        </w:rPr>
      </w:pPr>
    </w:p>
    <w:p w14:paraId="0F533968" w14:textId="77777777" w:rsidR="004E1EAF" w:rsidRDefault="003E7920">
      <w:pPr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ind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s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1</w:t>
      </w:r>
      <w:r>
        <w:rPr>
          <w:rFonts w:ascii="Cambria" w:eastAsia="Cambria" w:hAnsi="Cambria" w:cs="Cambria"/>
          <w:spacing w:val="3"/>
          <w:sz w:val="26"/>
          <w:szCs w:val="26"/>
        </w:rPr>
        <w:t>0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06CE12A4" w14:textId="77777777" w:rsidR="004E1EAF" w:rsidRDefault="003E7920">
      <w:pPr>
        <w:spacing w:before="26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Py</w:t>
      </w:r>
      <w:r>
        <w:rPr>
          <w:rFonts w:ascii="Cambria" w:eastAsia="Cambria" w:hAnsi="Cambria" w:cs="Cambria"/>
          <w:spacing w:val="1"/>
          <w:sz w:val="26"/>
          <w:szCs w:val="26"/>
        </w:rPr>
        <w:t>tho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3.7</w:t>
      </w:r>
    </w:p>
    <w:p w14:paraId="2AADD879" w14:textId="77777777" w:rsidR="004E1EAF" w:rsidRDefault="003E7920">
      <w:pPr>
        <w:spacing w:before="21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3.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sz w:val="26"/>
          <w:szCs w:val="26"/>
        </w:rPr>
        <w:t>ip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ve</w:t>
      </w:r>
      <w:r>
        <w:rPr>
          <w:rFonts w:ascii="Cambria" w:eastAsia="Cambria" w:hAnsi="Cambria" w:cs="Cambria"/>
          <w:spacing w:val="3"/>
          <w:sz w:val="26"/>
          <w:szCs w:val="26"/>
        </w:rPr>
        <w:t>r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19.2</w:t>
      </w:r>
    </w:p>
    <w:p w14:paraId="6A566AF4" w14:textId="77777777" w:rsidR="004E1EAF" w:rsidRDefault="004E1EAF">
      <w:pPr>
        <w:spacing w:before="3" w:line="180" w:lineRule="exact"/>
        <w:rPr>
          <w:sz w:val="18"/>
          <w:szCs w:val="18"/>
        </w:rPr>
      </w:pPr>
    </w:p>
    <w:p w14:paraId="1051FA0B" w14:textId="77777777" w:rsidR="004E1EAF" w:rsidRDefault="003E7920">
      <w:pPr>
        <w:ind w:left="460"/>
        <w:rPr>
          <w:rFonts w:ascii="Cambria" w:eastAsia="Cambria" w:hAnsi="Cambria" w:cs="Cambria"/>
          <w:sz w:val="28"/>
          <w:szCs w:val="28"/>
        </w:rPr>
      </w:pPr>
      <w:r>
        <w:pict w14:anchorId="3C9131AE">
          <v:group id="_x0000_s1065" style="position:absolute;left:0;text-align:left;margin-left:120.85pt;margin-top:28.35pt;width:369.7pt;height:363.7pt;z-index:-1411;mso-position-horizontal-relative:page" coordorigin="2417,567" coordsize="7394,7274">
            <v:shape id="_x0000_s1067" type="#_x0000_t75" style="position:absolute;left:2431;top:582;width:7366;height:7246">
              <v:imagedata r:id="rId25" o:title=""/>
            </v:shape>
            <v:shape id="_x0000_s1066" style="position:absolute;left:2424;top:574;width:7380;height:7260" coordorigin="2424,574" coordsize="7380,7260" path="m2424,7834r7380,l9804,574r-7380,l2424,7834xe" filled="f" strokeweight=".72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b/>
          <w:sz w:val="36"/>
          <w:szCs w:val="36"/>
        </w:rPr>
        <w:t xml:space="preserve">4.2      </w:t>
      </w:r>
      <w:r>
        <w:rPr>
          <w:rFonts w:ascii="Cambria" w:eastAsia="Cambria" w:hAnsi="Cambria" w:cs="Cambria"/>
          <w:b/>
          <w:spacing w:val="15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C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ấ</w:t>
      </w:r>
      <w:r>
        <w:rPr>
          <w:rFonts w:ascii="Cambria" w:eastAsia="Cambria" w:hAnsi="Cambria" w:cs="Cambria"/>
          <w:b/>
          <w:sz w:val="28"/>
          <w:szCs w:val="28"/>
        </w:rPr>
        <w:t>u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trúc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2"/>
          <w:sz w:val="28"/>
          <w:szCs w:val="28"/>
        </w:rPr>
        <w:t>d</w:t>
      </w:r>
      <w:r>
        <w:rPr>
          <w:rFonts w:ascii="Cambria" w:eastAsia="Cambria" w:hAnsi="Cambria" w:cs="Cambria"/>
          <w:b/>
          <w:sz w:val="28"/>
          <w:szCs w:val="28"/>
        </w:rPr>
        <w:t>ự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án</w:t>
      </w:r>
    </w:p>
    <w:p w14:paraId="33F244F3" w14:textId="77777777" w:rsidR="004E1EAF" w:rsidRDefault="004E1EAF">
      <w:pPr>
        <w:spacing w:line="200" w:lineRule="exact"/>
      </w:pPr>
    </w:p>
    <w:p w14:paraId="704BE6A8" w14:textId="77777777" w:rsidR="004E1EAF" w:rsidRDefault="004E1EAF">
      <w:pPr>
        <w:spacing w:line="200" w:lineRule="exact"/>
      </w:pPr>
    </w:p>
    <w:p w14:paraId="2ADCA6B4" w14:textId="77777777" w:rsidR="004E1EAF" w:rsidRDefault="004E1EAF">
      <w:pPr>
        <w:spacing w:line="200" w:lineRule="exact"/>
      </w:pPr>
    </w:p>
    <w:p w14:paraId="6DF421FA" w14:textId="77777777" w:rsidR="004E1EAF" w:rsidRDefault="004E1EAF">
      <w:pPr>
        <w:spacing w:line="200" w:lineRule="exact"/>
      </w:pPr>
    </w:p>
    <w:p w14:paraId="49C864D0" w14:textId="77777777" w:rsidR="004E1EAF" w:rsidRDefault="004E1EAF">
      <w:pPr>
        <w:spacing w:line="200" w:lineRule="exact"/>
      </w:pPr>
    </w:p>
    <w:p w14:paraId="27D0561B" w14:textId="77777777" w:rsidR="004E1EAF" w:rsidRDefault="004E1EAF">
      <w:pPr>
        <w:spacing w:line="200" w:lineRule="exact"/>
      </w:pPr>
    </w:p>
    <w:p w14:paraId="7E841BC7" w14:textId="77777777" w:rsidR="004E1EAF" w:rsidRDefault="004E1EAF">
      <w:pPr>
        <w:spacing w:line="200" w:lineRule="exact"/>
      </w:pPr>
    </w:p>
    <w:p w14:paraId="2D2A968F" w14:textId="77777777" w:rsidR="004E1EAF" w:rsidRDefault="004E1EAF">
      <w:pPr>
        <w:spacing w:line="200" w:lineRule="exact"/>
      </w:pPr>
    </w:p>
    <w:p w14:paraId="55DEA9C4" w14:textId="77777777" w:rsidR="004E1EAF" w:rsidRDefault="004E1EAF">
      <w:pPr>
        <w:spacing w:line="200" w:lineRule="exact"/>
      </w:pPr>
    </w:p>
    <w:p w14:paraId="5A23986C" w14:textId="77777777" w:rsidR="004E1EAF" w:rsidRDefault="004E1EAF">
      <w:pPr>
        <w:spacing w:line="200" w:lineRule="exact"/>
      </w:pPr>
    </w:p>
    <w:p w14:paraId="229B475F" w14:textId="77777777" w:rsidR="004E1EAF" w:rsidRDefault="004E1EAF">
      <w:pPr>
        <w:spacing w:line="200" w:lineRule="exact"/>
      </w:pPr>
    </w:p>
    <w:p w14:paraId="3A0DBCB6" w14:textId="77777777" w:rsidR="004E1EAF" w:rsidRDefault="004E1EAF">
      <w:pPr>
        <w:spacing w:line="200" w:lineRule="exact"/>
      </w:pPr>
    </w:p>
    <w:p w14:paraId="3C0D6A9C" w14:textId="77777777" w:rsidR="004E1EAF" w:rsidRDefault="004E1EAF">
      <w:pPr>
        <w:spacing w:line="200" w:lineRule="exact"/>
      </w:pPr>
    </w:p>
    <w:p w14:paraId="69BFAA00" w14:textId="77777777" w:rsidR="004E1EAF" w:rsidRDefault="004E1EAF">
      <w:pPr>
        <w:spacing w:line="200" w:lineRule="exact"/>
      </w:pPr>
    </w:p>
    <w:p w14:paraId="78E9BF34" w14:textId="77777777" w:rsidR="004E1EAF" w:rsidRDefault="004E1EAF">
      <w:pPr>
        <w:spacing w:line="200" w:lineRule="exact"/>
      </w:pPr>
    </w:p>
    <w:p w14:paraId="3A591BBC" w14:textId="77777777" w:rsidR="004E1EAF" w:rsidRDefault="004E1EAF">
      <w:pPr>
        <w:spacing w:line="200" w:lineRule="exact"/>
      </w:pPr>
    </w:p>
    <w:p w14:paraId="0789E03B" w14:textId="77777777" w:rsidR="004E1EAF" w:rsidRDefault="004E1EAF">
      <w:pPr>
        <w:spacing w:line="200" w:lineRule="exact"/>
      </w:pPr>
    </w:p>
    <w:p w14:paraId="4F6BDE3F" w14:textId="77777777" w:rsidR="004E1EAF" w:rsidRDefault="004E1EAF">
      <w:pPr>
        <w:spacing w:line="200" w:lineRule="exact"/>
      </w:pPr>
    </w:p>
    <w:p w14:paraId="7839F42B" w14:textId="77777777" w:rsidR="004E1EAF" w:rsidRDefault="004E1EAF">
      <w:pPr>
        <w:spacing w:line="200" w:lineRule="exact"/>
      </w:pPr>
    </w:p>
    <w:p w14:paraId="62591B4B" w14:textId="77777777" w:rsidR="004E1EAF" w:rsidRDefault="004E1EAF">
      <w:pPr>
        <w:spacing w:line="200" w:lineRule="exact"/>
      </w:pPr>
    </w:p>
    <w:p w14:paraId="0F78E7E3" w14:textId="77777777" w:rsidR="004E1EAF" w:rsidRDefault="004E1EAF">
      <w:pPr>
        <w:spacing w:line="200" w:lineRule="exact"/>
      </w:pPr>
    </w:p>
    <w:p w14:paraId="2C64A890" w14:textId="77777777" w:rsidR="004E1EAF" w:rsidRDefault="004E1EAF">
      <w:pPr>
        <w:spacing w:line="200" w:lineRule="exact"/>
      </w:pPr>
    </w:p>
    <w:p w14:paraId="2CA35F86" w14:textId="77777777" w:rsidR="004E1EAF" w:rsidRDefault="004E1EAF">
      <w:pPr>
        <w:spacing w:line="200" w:lineRule="exact"/>
      </w:pPr>
    </w:p>
    <w:p w14:paraId="12946EE6" w14:textId="77777777" w:rsidR="004E1EAF" w:rsidRDefault="004E1EAF">
      <w:pPr>
        <w:spacing w:line="200" w:lineRule="exact"/>
      </w:pPr>
    </w:p>
    <w:p w14:paraId="636F3183" w14:textId="77777777" w:rsidR="004E1EAF" w:rsidRDefault="004E1EAF">
      <w:pPr>
        <w:spacing w:line="200" w:lineRule="exact"/>
      </w:pPr>
    </w:p>
    <w:p w14:paraId="3BCB6521" w14:textId="77777777" w:rsidR="004E1EAF" w:rsidRDefault="004E1EAF">
      <w:pPr>
        <w:spacing w:line="200" w:lineRule="exact"/>
      </w:pPr>
    </w:p>
    <w:p w14:paraId="04F3641B" w14:textId="77777777" w:rsidR="004E1EAF" w:rsidRDefault="004E1EAF">
      <w:pPr>
        <w:spacing w:line="200" w:lineRule="exact"/>
      </w:pPr>
    </w:p>
    <w:p w14:paraId="08540D5E" w14:textId="77777777" w:rsidR="004E1EAF" w:rsidRDefault="004E1EAF">
      <w:pPr>
        <w:spacing w:line="200" w:lineRule="exact"/>
      </w:pPr>
    </w:p>
    <w:p w14:paraId="1B919369" w14:textId="77777777" w:rsidR="004E1EAF" w:rsidRDefault="004E1EAF">
      <w:pPr>
        <w:spacing w:line="200" w:lineRule="exact"/>
      </w:pPr>
    </w:p>
    <w:p w14:paraId="3AD0E8D4" w14:textId="77777777" w:rsidR="004E1EAF" w:rsidRDefault="004E1EAF">
      <w:pPr>
        <w:spacing w:line="200" w:lineRule="exact"/>
      </w:pPr>
    </w:p>
    <w:p w14:paraId="7B80E401" w14:textId="77777777" w:rsidR="004E1EAF" w:rsidRDefault="004E1EAF">
      <w:pPr>
        <w:spacing w:line="200" w:lineRule="exact"/>
      </w:pPr>
    </w:p>
    <w:p w14:paraId="1AB7F626" w14:textId="77777777" w:rsidR="004E1EAF" w:rsidRDefault="004E1EAF">
      <w:pPr>
        <w:spacing w:line="200" w:lineRule="exact"/>
      </w:pPr>
    </w:p>
    <w:p w14:paraId="1E6AC5FB" w14:textId="77777777" w:rsidR="004E1EAF" w:rsidRDefault="004E1EAF">
      <w:pPr>
        <w:spacing w:line="200" w:lineRule="exact"/>
      </w:pPr>
    </w:p>
    <w:p w14:paraId="0139EE2D" w14:textId="77777777" w:rsidR="004E1EAF" w:rsidRDefault="004E1EAF">
      <w:pPr>
        <w:spacing w:line="200" w:lineRule="exact"/>
      </w:pPr>
    </w:p>
    <w:p w14:paraId="2672EC79" w14:textId="77777777" w:rsidR="004E1EAF" w:rsidRDefault="004E1EAF">
      <w:pPr>
        <w:spacing w:line="200" w:lineRule="exact"/>
      </w:pPr>
    </w:p>
    <w:p w14:paraId="21E6934F" w14:textId="77777777" w:rsidR="004E1EAF" w:rsidRDefault="004E1EAF">
      <w:pPr>
        <w:spacing w:line="200" w:lineRule="exact"/>
      </w:pPr>
    </w:p>
    <w:p w14:paraId="25AE0944" w14:textId="77777777" w:rsidR="004E1EAF" w:rsidRDefault="004E1EAF">
      <w:pPr>
        <w:spacing w:line="200" w:lineRule="exact"/>
      </w:pPr>
    </w:p>
    <w:p w14:paraId="20A64372" w14:textId="77777777" w:rsidR="004E1EAF" w:rsidRDefault="004E1EAF">
      <w:pPr>
        <w:spacing w:before="17" w:line="220" w:lineRule="exact"/>
        <w:rPr>
          <w:sz w:val="22"/>
          <w:szCs w:val="22"/>
        </w:rPr>
      </w:pPr>
    </w:p>
    <w:p w14:paraId="25761E0E" w14:textId="77777777" w:rsidR="004E1EAF" w:rsidRDefault="003E7920">
      <w:pPr>
        <w:ind w:left="3852" w:right="3871"/>
        <w:jc w:val="center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17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: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Cấ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u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úc dự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án</w:t>
      </w:r>
    </w:p>
    <w:p w14:paraId="3F6BD2AB" w14:textId="77777777" w:rsidR="004E1EAF" w:rsidRDefault="004E1EAF">
      <w:pPr>
        <w:spacing w:line="200" w:lineRule="exact"/>
      </w:pPr>
    </w:p>
    <w:p w14:paraId="267DC892" w14:textId="77777777" w:rsidR="004E1EAF" w:rsidRDefault="003E7920">
      <w:pPr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mụ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i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i/>
          <w:sz w:val="26"/>
          <w:szCs w:val="26"/>
        </w:rPr>
        <w:t>atas</w:t>
      </w:r>
      <w:r>
        <w:rPr>
          <w:rFonts w:ascii="Cambria" w:eastAsia="Cambria" w:hAnsi="Cambria" w:cs="Cambria"/>
          <w:i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i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i/>
          <w:sz w:val="26"/>
          <w:szCs w:val="26"/>
        </w:rPr>
        <w:t>/</w:t>
      </w:r>
      <w:r>
        <w:rPr>
          <w:rFonts w:ascii="Cambria" w:eastAsia="Cambria" w:hAnsi="Cambria" w:cs="Cambria"/>
          <w:i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pacing w:val="2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ô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3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ini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Mask</w:t>
      </w:r>
    </w:p>
    <w:p w14:paraId="42844E20" w14:textId="77777777" w:rsidR="004E1EAF" w:rsidRDefault="003E7920">
      <w:pPr>
        <w:spacing w:before="24"/>
        <w:ind w:left="781" w:right="7706"/>
        <w:jc w:val="center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-1"/>
          <w:w w:val="99"/>
          <w:sz w:val="26"/>
          <w:szCs w:val="26"/>
        </w:rPr>
        <w:t>D</w:t>
      </w:r>
      <w:r>
        <w:rPr>
          <w:rFonts w:ascii="Cambria" w:eastAsia="Cambria" w:hAnsi="Cambria" w:cs="Cambria"/>
          <w:w w:val="99"/>
          <w:sz w:val="26"/>
          <w:szCs w:val="26"/>
        </w:rPr>
        <w:t>e</w:t>
      </w:r>
      <w:r>
        <w:rPr>
          <w:rFonts w:ascii="Cambria" w:eastAsia="Cambria" w:hAnsi="Cambria" w:cs="Cambria"/>
          <w:spacing w:val="2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ct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o</w:t>
      </w:r>
      <w:r>
        <w:rPr>
          <w:rFonts w:ascii="Cambria" w:eastAsia="Cambria" w:hAnsi="Cambria" w:cs="Cambria"/>
          <w:w w:val="99"/>
          <w:sz w:val="26"/>
          <w:szCs w:val="26"/>
        </w:rPr>
        <w:t>r.</w:t>
      </w:r>
    </w:p>
    <w:p w14:paraId="68B5E73B" w14:textId="77777777" w:rsidR="004E1EAF" w:rsidRDefault="003E7920">
      <w:pPr>
        <w:tabs>
          <w:tab w:val="left" w:pos="820"/>
        </w:tabs>
        <w:spacing w:before="24" w:line="260" w:lineRule="auto"/>
        <w:ind w:left="820" w:right="429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số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ì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i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i/>
          <w:spacing w:val="1"/>
          <w:sz w:val="26"/>
          <w:szCs w:val="26"/>
        </w:rPr>
        <w:t>x</w:t>
      </w:r>
      <w:r>
        <w:rPr>
          <w:rFonts w:ascii="Cambria" w:eastAsia="Cambria" w:hAnsi="Cambria" w:cs="Cambria"/>
          <w:i/>
          <w:sz w:val="26"/>
          <w:szCs w:val="26"/>
        </w:rPr>
        <w:t>ample/</w:t>
      </w:r>
      <w:r>
        <w:rPr>
          <w:rFonts w:ascii="Cambria" w:eastAsia="Cambria" w:hAnsi="Cambria" w:cs="Cambria"/>
          <w:i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2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2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 xml:space="preserve">ử 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ĩnh.</w:t>
      </w:r>
    </w:p>
    <w:p w14:paraId="2574B8D2" w14:textId="77777777" w:rsidR="004E1EAF" w:rsidRDefault="003E7920">
      <w:pPr>
        <w:spacing w:line="300" w:lineRule="exact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eo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3 file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Py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rip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:</w:t>
      </w:r>
    </w:p>
    <w:p w14:paraId="09E329D5" w14:textId="77777777" w:rsidR="004E1EAF" w:rsidRDefault="003E7920">
      <w:pPr>
        <w:spacing w:before="24" w:line="258" w:lineRule="auto"/>
        <w:ind w:left="1540" w:right="280" w:hanging="36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340" w:header="757" w:footer="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w w:val="99"/>
          <w:sz w:val="26"/>
          <w:szCs w:val="26"/>
        </w:rPr>
        <w:t>Tr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a</w:t>
      </w:r>
      <w:r>
        <w:rPr>
          <w:rFonts w:ascii="Cambria" w:eastAsia="Cambria" w:hAnsi="Cambria" w:cs="Cambria"/>
          <w:w w:val="99"/>
          <w:sz w:val="26"/>
          <w:szCs w:val="26"/>
        </w:rPr>
        <w:t>in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_</w:t>
      </w:r>
      <w:r>
        <w:rPr>
          <w:rFonts w:ascii="Cambria" w:eastAsia="Cambria" w:hAnsi="Cambria" w:cs="Cambria"/>
          <w:w w:val="99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k</w:t>
      </w:r>
      <w:r>
        <w:rPr>
          <w:rFonts w:ascii="Cambria" w:eastAsia="Cambria" w:hAnsi="Cambria" w:cs="Cambria"/>
          <w:w w:val="99"/>
          <w:sz w:val="26"/>
          <w:szCs w:val="26"/>
        </w:rPr>
        <w:t>_de</w:t>
      </w:r>
      <w:r>
        <w:rPr>
          <w:rFonts w:ascii="Cambria" w:eastAsia="Cambria" w:hAnsi="Cambria" w:cs="Cambria"/>
          <w:spacing w:val="2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ct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o</w:t>
      </w:r>
      <w:r>
        <w:rPr>
          <w:rFonts w:ascii="Cambria" w:eastAsia="Cambria" w:hAnsi="Cambria" w:cs="Cambria"/>
          <w:w w:val="99"/>
          <w:sz w:val="26"/>
          <w:szCs w:val="26"/>
        </w:rPr>
        <w:t>r</w:t>
      </w:r>
      <w:r>
        <w:rPr>
          <w:rFonts w:ascii="Cambria" w:eastAsia="Cambria" w:hAnsi="Cambria" w:cs="Cambria"/>
          <w:spacing w:val="3"/>
          <w:w w:val="99"/>
          <w:sz w:val="26"/>
          <w:szCs w:val="26"/>
        </w:rPr>
        <w:t>.</w:t>
      </w:r>
      <w:r>
        <w:rPr>
          <w:rFonts w:ascii="Cambria" w:eastAsia="Cambria" w:hAnsi="Cambria" w:cs="Cambria"/>
          <w:w w:val="99"/>
          <w:sz w:val="26"/>
          <w:szCs w:val="26"/>
        </w:rPr>
        <w:t>p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y</w:t>
      </w:r>
      <w:r>
        <w:rPr>
          <w:rFonts w:ascii="Cambria" w:eastAsia="Cambria" w:hAnsi="Cambria" w:cs="Cambria"/>
          <w:w w:val="99"/>
          <w:sz w:val="26"/>
          <w:szCs w:val="26"/>
        </w:rPr>
        <w:t xml:space="preserve">: </w:t>
      </w:r>
      <w:r>
        <w:rPr>
          <w:rFonts w:ascii="Cambria" w:eastAsia="Cambria" w:hAnsi="Cambria" w:cs="Cambria"/>
          <w:spacing w:val="3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ad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cù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file 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_de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r.model</w:t>
      </w:r>
    </w:p>
    <w:p w14:paraId="6AC8862D" w14:textId="77777777" w:rsidR="004E1EAF" w:rsidRDefault="003E7920">
      <w:pPr>
        <w:spacing w:before="1" w:line="160" w:lineRule="exact"/>
        <w:rPr>
          <w:sz w:val="16"/>
          <w:szCs w:val="16"/>
        </w:rPr>
      </w:pPr>
      <w:r>
        <w:lastRenderedPageBreak/>
        <w:pict w14:anchorId="292BC5D1">
          <v:group id="_x0000_s1062" style="position:absolute;margin-left:72.85pt;margin-top:186.7pt;width:469.45pt;height:306.5pt;z-index:-1410;mso-position-horizontal-relative:page;mso-position-vertical-relative:page" coordorigin="1457,3734" coordsize="9389,6130">
            <v:shape id="_x0000_s1064" type="#_x0000_t75" style="position:absolute;left:1471;top:3749;width:9360;height:6101">
              <v:imagedata r:id="rId26" o:title=""/>
            </v:shape>
            <v:shape id="_x0000_s1063" style="position:absolute;left:1464;top:3742;width:9374;height:6115" coordorigin="1464,3742" coordsize="9374,6115" path="m1464,9857r9374,l10838,3742r-9374,l1464,9857xe" filled="f" strokeweight=".72pt">
              <v:path arrowok="t"/>
            </v:shape>
            <w10:wrap anchorx="page" anchory="page"/>
          </v:group>
        </w:pict>
      </w:r>
    </w:p>
    <w:p w14:paraId="29D05639" w14:textId="77777777" w:rsidR="004E1EAF" w:rsidRDefault="004E1EAF">
      <w:pPr>
        <w:spacing w:line="200" w:lineRule="exact"/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8"/>
        <w:gridCol w:w="440"/>
        <w:gridCol w:w="7538"/>
      </w:tblGrid>
      <w:tr w:rsidR="004E1EAF" w14:paraId="7B5B4520" w14:textId="77777777">
        <w:trPr>
          <w:trHeight w:hRule="exact" w:val="394"/>
        </w:trPr>
        <w:tc>
          <w:tcPr>
            <w:tcW w:w="598" w:type="dxa"/>
            <w:vMerge w:val="restart"/>
            <w:tcBorders>
              <w:top w:val="nil"/>
              <w:left w:val="nil"/>
              <w:right w:val="nil"/>
            </w:tcBorders>
          </w:tcPr>
          <w:p w14:paraId="38889582" w14:textId="77777777" w:rsidR="004E1EAF" w:rsidRDefault="004E1EAF"/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14:paraId="6ADC7D08" w14:textId="77777777" w:rsidR="004E1EAF" w:rsidRDefault="003E7920">
            <w:pPr>
              <w:spacing w:before="63"/>
              <w:ind w:left="162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>2.</w:t>
            </w:r>
          </w:p>
        </w:tc>
        <w:tc>
          <w:tcPr>
            <w:tcW w:w="7538" w:type="dxa"/>
            <w:tcBorders>
              <w:top w:val="nil"/>
              <w:left w:val="nil"/>
              <w:bottom w:val="nil"/>
              <w:right w:val="nil"/>
            </w:tcBorders>
          </w:tcPr>
          <w:p w14:paraId="27B58FD2" w14:textId="77777777" w:rsidR="004E1EAF" w:rsidRDefault="003E7920">
            <w:pPr>
              <w:spacing w:before="63"/>
              <w:ind w:left="81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pacing w:val="-1"/>
                <w:w w:val="99"/>
                <w:sz w:val="26"/>
                <w:szCs w:val="26"/>
              </w:rPr>
              <w:t>D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e</w:t>
            </w:r>
            <w:r>
              <w:rPr>
                <w:rFonts w:ascii="Cambria" w:eastAsia="Cambria" w:hAnsi="Cambria" w:cs="Cambria"/>
                <w:spacing w:val="2"/>
                <w:w w:val="99"/>
                <w:sz w:val="26"/>
                <w:szCs w:val="26"/>
              </w:rPr>
              <w:t>t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e</w:t>
            </w:r>
            <w:r>
              <w:rPr>
                <w:rFonts w:ascii="Cambria" w:eastAsia="Cambria" w:hAnsi="Cambria" w:cs="Cambria"/>
                <w:spacing w:val="1"/>
                <w:w w:val="99"/>
                <w:sz w:val="26"/>
                <w:szCs w:val="26"/>
              </w:rPr>
              <w:t>ct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_m</w:t>
            </w:r>
            <w:r>
              <w:rPr>
                <w:rFonts w:ascii="Cambria" w:eastAsia="Cambria" w:hAnsi="Cambria" w:cs="Cambria"/>
                <w:spacing w:val="1"/>
                <w:w w:val="99"/>
                <w:sz w:val="26"/>
                <w:szCs w:val="26"/>
              </w:rPr>
              <w:t>a</w:t>
            </w:r>
            <w:r>
              <w:rPr>
                <w:rFonts w:ascii="Cambria" w:eastAsia="Cambria" w:hAnsi="Cambria" w:cs="Cambria"/>
                <w:spacing w:val="-1"/>
                <w:w w:val="99"/>
                <w:sz w:val="26"/>
                <w:szCs w:val="26"/>
              </w:rPr>
              <w:t>s</w:t>
            </w:r>
            <w:r>
              <w:rPr>
                <w:rFonts w:ascii="Cambria" w:eastAsia="Cambria" w:hAnsi="Cambria" w:cs="Cambria"/>
                <w:spacing w:val="1"/>
                <w:w w:val="99"/>
                <w:sz w:val="26"/>
                <w:szCs w:val="26"/>
              </w:rPr>
              <w:t>k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_im</w:t>
            </w:r>
            <w:r>
              <w:rPr>
                <w:rFonts w:ascii="Cambria" w:eastAsia="Cambria" w:hAnsi="Cambria" w:cs="Cambria"/>
                <w:spacing w:val="1"/>
                <w:w w:val="99"/>
                <w:sz w:val="26"/>
                <w:szCs w:val="26"/>
              </w:rPr>
              <w:t>a</w:t>
            </w:r>
            <w:r>
              <w:rPr>
                <w:rFonts w:ascii="Cambria" w:eastAsia="Cambria" w:hAnsi="Cambria" w:cs="Cambria"/>
                <w:spacing w:val="-1"/>
                <w:w w:val="99"/>
                <w:sz w:val="26"/>
                <w:szCs w:val="26"/>
              </w:rPr>
              <w:t>g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e.</w:t>
            </w:r>
            <w:r>
              <w:rPr>
                <w:rFonts w:ascii="Cambria" w:eastAsia="Cambria" w:hAnsi="Cambria" w:cs="Cambria"/>
                <w:spacing w:val="2"/>
                <w:w w:val="99"/>
                <w:sz w:val="26"/>
                <w:szCs w:val="26"/>
              </w:rPr>
              <w:t>p</w:t>
            </w:r>
            <w:r>
              <w:rPr>
                <w:rFonts w:ascii="Cambria" w:eastAsia="Cambria" w:hAnsi="Cambria" w:cs="Cambria"/>
                <w:spacing w:val="-1"/>
                <w:w w:val="99"/>
                <w:sz w:val="26"/>
                <w:szCs w:val="26"/>
              </w:rPr>
              <w:t>y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 xml:space="preserve">: 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T</w:t>
            </w:r>
            <w:r>
              <w:rPr>
                <w:rFonts w:ascii="Cambria" w:eastAsia="Cambria" w:hAnsi="Cambria" w:cs="Cambria"/>
                <w:spacing w:val="7"/>
                <w:sz w:val="26"/>
                <w:szCs w:val="26"/>
              </w:rPr>
              <w:t>h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ự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c</w:t>
            </w:r>
            <w:r>
              <w:rPr>
                <w:rFonts w:ascii="Cambria" w:eastAsia="Cambria" w:hAnsi="Cambria" w:cs="Cambri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hiệ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n</w:t>
            </w:r>
            <w:r>
              <w:rPr>
                <w:rFonts w:ascii="Cambria" w:eastAsia="Cambria" w:hAnsi="Cambria" w:cs="Cambri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ph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á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t</w:t>
            </w:r>
            <w:r>
              <w:rPr>
                <w:rFonts w:ascii="Cambria" w:eastAsia="Cambria" w:hAnsi="Cambria" w:cs="Cambri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hi</w:t>
            </w:r>
            <w:r>
              <w:rPr>
                <w:rFonts w:ascii="Cambria" w:eastAsia="Cambria" w:hAnsi="Cambria" w:cs="Cambria"/>
                <w:spacing w:val="-2"/>
                <w:sz w:val="26"/>
                <w:szCs w:val="26"/>
              </w:rPr>
              <w:t>ệ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n</w:t>
            </w:r>
            <w:r>
              <w:rPr>
                <w:rFonts w:ascii="Cambria" w:eastAsia="Cambria" w:hAnsi="Cambria" w:cs="Cambri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n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g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ư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ờ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i</w:t>
            </w:r>
            <w:r>
              <w:rPr>
                <w:rFonts w:ascii="Cambria" w:eastAsia="Cambria" w:hAnsi="Cambria" w:cs="Cambri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đ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e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k</w:t>
            </w:r>
            <w:r>
              <w:rPr>
                <w:rFonts w:ascii="Cambria" w:eastAsia="Cambria" w:hAnsi="Cambria" w:cs="Cambria"/>
                <w:spacing w:val="2"/>
                <w:sz w:val="26"/>
                <w:szCs w:val="26"/>
              </w:rPr>
              <w:t>h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ẩ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u</w:t>
            </w:r>
            <w:r>
              <w:rPr>
                <w:rFonts w:ascii="Cambria" w:eastAsia="Cambria" w:hAnsi="Cambria" w:cs="Cambri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t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r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a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ng</w:t>
            </w:r>
          </w:p>
        </w:tc>
      </w:tr>
      <w:tr w:rsidR="004E1EAF" w14:paraId="37D7B94B" w14:textId="77777777">
        <w:trPr>
          <w:trHeight w:hRule="exact" w:val="329"/>
        </w:trPr>
        <w:tc>
          <w:tcPr>
            <w:tcW w:w="598" w:type="dxa"/>
            <w:vMerge/>
            <w:tcBorders>
              <w:left w:val="nil"/>
              <w:right w:val="nil"/>
            </w:tcBorders>
          </w:tcPr>
          <w:p w14:paraId="7777D4A8" w14:textId="77777777" w:rsidR="004E1EAF" w:rsidRDefault="004E1EAF"/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14:paraId="4B2630EF" w14:textId="77777777" w:rsidR="004E1EAF" w:rsidRDefault="004E1EAF"/>
        </w:tc>
        <w:tc>
          <w:tcPr>
            <w:tcW w:w="7538" w:type="dxa"/>
            <w:tcBorders>
              <w:top w:val="nil"/>
              <w:left w:val="nil"/>
              <w:bottom w:val="nil"/>
              <w:right w:val="nil"/>
            </w:tcBorders>
          </w:tcPr>
          <w:p w14:paraId="13301D10" w14:textId="77777777" w:rsidR="004E1EAF" w:rsidRDefault="003E7920">
            <w:pPr>
              <w:spacing w:line="300" w:lineRule="exact"/>
              <w:ind w:left="81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t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ro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n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g</w:t>
            </w:r>
            <w:r>
              <w:rPr>
                <w:rFonts w:ascii="Cambria" w:eastAsia="Cambria" w:hAnsi="Cambria" w:cs="Cambri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ả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nh</w:t>
            </w:r>
            <w:r>
              <w:rPr>
                <w:rFonts w:ascii="Cambria" w:eastAsia="Cambria" w:hAnsi="Cambria" w:cs="Cambri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t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ĩnh.</w:t>
            </w:r>
          </w:p>
        </w:tc>
      </w:tr>
      <w:tr w:rsidR="004E1EAF" w14:paraId="4ACDD965" w14:textId="77777777">
        <w:trPr>
          <w:trHeight w:hRule="exact" w:val="328"/>
        </w:trPr>
        <w:tc>
          <w:tcPr>
            <w:tcW w:w="598" w:type="dxa"/>
            <w:vMerge/>
            <w:tcBorders>
              <w:left w:val="nil"/>
              <w:bottom w:val="nil"/>
              <w:right w:val="nil"/>
            </w:tcBorders>
          </w:tcPr>
          <w:p w14:paraId="69EC3AD9" w14:textId="77777777" w:rsidR="004E1EAF" w:rsidRDefault="004E1EAF"/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14:paraId="269A9769" w14:textId="77777777" w:rsidR="004E1EAF" w:rsidRDefault="003E7920">
            <w:pPr>
              <w:spacing w:line="300" w:lineRule="exact"/>
              <w:ind w:left="162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z w:val="26"/>
                <w:szCs w:val="26"/>
              </w:rPr>
              <w:t>3.</w:t>
            </w:r>
          </w:p>
        </w:tc>
        <w:tc>
          <w:tcPr>
            <w:tcW w:w="7538" w:type="dxa"/>
            <w:tcBorders>
              <w:top w:val="nil"/>
              <w:left w:val="nil"/>
              <w:bottom w:val="nil"/>
              <w:right w:val="nil"/>
            </w:tcBorders>
          </w:tcPr>
          <w:p w14:paraId="13AF654C" w14:textId="77777777" w:rsidR="004E1EAF" w:rsidRDefault="003E7920">
            <w:pPr>
              <w:spacing w:line="300" w:lineRule="exact"/>
              <w:ind w:left="81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pacing w:val="-1"/>
                <w:w w:val="99"/>
                <w:sz w:val="26"/>
                <w:szCs w:val="26"/>
              </w:rPr>
              <w:t>D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e</w:t>
            </w:r>
            <w:r>
              <w:rPr>
                <w:rFonts w:ascii="Cambria" w:eastAsia="Cambria" w:hAnsi="Cambria" w:cs="Cambria"/>
                <w:spacing w:val="2"/>
                <w:w w:val="99"/>
                <w:sz w:val="26"/>
                <w:szCs w:val="26"/>
              </w:rPr>
              <w:t>t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e</w:t>
            </w:r>
            <w:r>
              <w:rPr>
                <w:rFonts w:ascii="Cambria" w:eastAsia="Cambria" w:hAnsi="Cambria" w:cs="Cambria"/>
                <w:spacing w:val="1"/>
                <w:w w:val="99"/>
                <w:sz w:val="26"/>
                <w:szCs w:val="26"/>
              </w:rPr>
              <w:t>ct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_m</w:t>
            </w:r>
            <w:r>
              <w:rPr>
                <w:rFonts w:ascii="Cambria" w:eastAsia="Cambria" w:hAnsi="Cambria" w:cs="Cambria"/>
                <w:spacing w:val="1"/>
                <w:w w:val="99"/>
                <w:sz w:val="26"/>
                <w:szCs w:val="26"/>
              </w:rPr>
              <w:t>a</w:t>
            </w:r>
            <w:r>
              <w:rPr>
                <w:rFonts w:ascii="Cambria" w:eastAsia="Cambria" w:hAnsi="Cambria" w:cs="Cambria"/>
                <w:spacing w:val="-1"/>
                <w:w w:val="99"/>
                <w:sz w:val="26"/>
                <w:szCs w:val="26"/>
              </w:rPr>
              <w:t>s</w:t>
            </w:r>
            <w:r>
              <w:rPr>
                <w:rFonts w:ascii="Cambria" w:eastAsia="Cambria" w:hAnsi="Cambria" w:cs="Cambria"/>
                <w:spacing w:val="1"/>
                <w:w w:val="99"/>
                <w:sz w:val="26"/>
                <w:szCs w:val="26"/>
              </w:rPr>
              <w:t>k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_</w:t>
            </w:r>
            <w:r>
              <w:rPr>
                <w:rFonts w:ascii="Cambria" w:eastAsia="Cambria" w:hAnsi="Cambria" w:cs="Cambria"/>
                <w:spacing w:val="-1"/>
                <w:w w:val="99"/>
                <w:sz w:val="26"/>
                <w:szCs w:val="26"/>
              </w:rPr>
              <w:t>v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id</w:t>
            </w:r>
            <w:r>
              <w:rPr>
                <w:rFonts w:ascii="Cambria" w:eastAsia="Cambria" w:hAnsi="Cambria" w:cs="Cambria"/>
                <w:spacing w:val="1"/>
                <w:w w:val="99"/>
                <w:sz w:val="26"/>
                <w:szCs w:val="26"/>
              </w:rPr>
              <w:t>eo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>.p</w:t>
            </w:r>
            <w:r>
              <w:rPr>
                <w:rFonts w:ascii="Cambria" w:eastAsia="Cambria" w:hAnsi="Cambria" w:cs="Cambria"/>
                <w:spacing w:val="1"/>
                <w:w w:val="99"/>
                <w:sz w:val="26"/>
                <w:szCs w:val="26"/>
              </w:rPr>
              <w:t>y</w:t>
            </w:r>
            <w:r>
              <w:rPr>
                <w:rFonts w:ascii="Cambria" w:eastAsia="Cambria" w:hAnsi="Cambria" w:cs="Cambria"/>
                <w:w w:val="99"/>
                <w:sz w:val="26"/>
                <w:szCs w:val="26"/>
              </w:rPr>
              <w:t xml:space="preserve">: </w:t>
            </w:r>
            <w:r>
              <w:rPr>
                <w:rFonts w:ascii="Cambria" w:eastAsia="Cambria" w:hAnsi="Cambria" w:cs="Cambria"/>
                <w:spacing w:val="5"/>
                <w:sz w:val="26"/>
                <w:szCs w:val="26"/>
              </w:rPr>
              <w:t>S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ử</w:t>
            </w:r>
            <w:r>
              <w:rPr>
                <w:rFonts w:ascii="Cambria" w:eastAsia="Cambria" w:hAnsi="Cambria" w:cs="Cambria"/>
                <w:spacing w:val="-3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d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ụ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ng</w:t>
            </w:r>
            <w:r>
              <w:rPr>
                <w:rFonts w:ascii="Cambria" w:eastAsia="Cambria" w:hAnsi="Cambria" w:cs="Cambria"/>
                <w:spacing w:val="-8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w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eb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c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a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m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,</w:t>
            </w:r>
            <w:r>
              <w:rPr>
                <w:rFonts w:ascii="Cambria" w:eastAsia="Cambria" w:hAnsi="Cambria" w:cs="Cambria"/>
                <w:spacing w:val="-8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p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h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át</w:t>
            </w:r>
            <w:r>
              <w:rPr>
                <w:rFonts w:ascii="Cambria" w:eastAsia="Cambria" w:hAnsi="Cambria" w:cs="Cambri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h</w:t>
            </w:r>
            <w:r>
              <w:rPr>
                <w:rFonts w:ascii="Cambria" w:eastAsia="Cambria" w:hAnsi="Cambria" w:cs="Cambria"/>
                <w:spacing w:val="3"/>
                <w:sz w:val="26"/>
                <w:szCs w:val="26"/>
              </w:rPr>
              <w:t>i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ệ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n</w:t>
            </w:r>
            <w:r>
              <w:rPr>
                <w:rFonts w:ascii="Cambria" w:eastAsia="Cambria" w:hAnsi="Cambria" w:cs="Cambri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n</w:t>
            </w:r>
            <w:r>
              <w:rPr>
                <w:rFonts w:ascii="Cambria" w:eastAsia="Cambria" w:hAnsi="Cambria" w:cs="Cambria"/>
                <w:spacing w:val="-2"/>
                <w:sz w:val="26"/>
                <w:szCs w:val="26"/>
              </w:rPr>
              <w:t>g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ư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ờ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i</w:t>
            </w:r>
            <w:r>
              <w:rPr>
                <w:rFonts w:ascii="Cambria" w:eastAsia="Cambria" w:hAnsi="Cambria" w:cs="Cambri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đ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e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kh</w:t>
            </w:r>
            <w:r>
              <w:rPr>
                <w:rFonts w:ascii="Cambria" w:eastAsia="Cambria" w:hAnsi="Cambria" w:cs="Cambria"/>
                <w:spacing w:val="3"/>
                <w:sz w:val="26"/>
                <w:szCs w:val="26"/>
              </w:rPr>
              <w:t>ẩ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u</w:t>
            </w:r>
          </w:p>
        </w:tc>
      </w:tr>
      <w:tr w:rsidR="004E1EAF" w14:paraId="565A25F7" w14:textId="77777777">
        <w:trPr>
          <w:trHeight w:hRule="exact" w:val="906"/>
        </w:trPr>
        <w:tc>
          <w:tcPr>
            <w:tcW w:w="598" w:type="dxa"/>
            <w:tcBorders>
              <w:top w:val="nil"/>
              <w:left w:val="nil"/>
              <w:bottom w:val="nil"/>
              <w:right w:val="nil"/>
            </w:tcBorders>
          </w:tcPr>
          <w:p w14:paraId="5619C7CA" w14:textId="77777777" w:rsidR="004E1EAF" w:rsidRDefault="004E1EAF">
            <w:pPr>
              <w:spacing w:line="200" w:lineRule="exact"/>
            </w:pPr>
          </w:p>
          <w:p w14:paraId="361270E4" w14:textId="77777777" w:rsidR="004E1EAF" w:rsidRDefault="004E1EAF">
            <w:pPr>
              <w:spacing w:before="6" w:line="280" w:lineRule="exact"/>
              <w:rPr>
                <w:sz w:val="28"/>
                <w:szCs w:val="28"/>
              </w:rPr>
            </w:pPr>
          </w:p>
          <w:p w14:paraId="7C81B2DE" w14:textId="77777777" w:rsidR="004E1EAF" w:rsidRDefault="003E7920">
            <w:pPr>
              <w:ind w:left="40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4</w:t>
            </w:r>
            <w:r>
              <w:rPr>
                <w:rFonts w:ascii="Cambria" w:eastAsia="Cambria" w:hAnsi="Cambria" w:cs="Cambria"/>
                <w:b/>
                <w:spacing w:val="-1"/>
                <w:sz w:val="28"/>
                <w:szCs w:val="28"/>
              </w:rPr>
              <w:t>.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3</w:t>
            </w:r>
          </w:p>
        </w:tc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</w:tcPr>
          <w:p w14:paraId="16B7D8E6" w14:textId="77777777" w:rsidR="004E1EAF" w:rsidRDefault="004E1EAF"/>
        </w:tc>
        <w:tc>
          <w:tcPr>
            <w:tcW w:w="7538" w:type="dxa"/>
            <w:tcBorders>
              <w:top w:val="nil"/>
              <w:left w:val="nil"/>
              <w:bottom w:val="nil"/>
              <w:right w:val="nil"/>
            </w:tcBorders>
          </w:tcPr>
          <w:p w14:paraId="2608B8E9" w14:textId="77777777" w:rsidR="004E1EAF" w:rsidRDefault="003E7920">
            <w:pPr>
              <w:spacing w:line="300" w:lineRule="exact"/>
              <w:ind w:left="81"/>
              <w:rPr>
                <w:rFonts w:ascii="Cambria" w:eastAsia="Cambria" w:hAnsi="Cambria" w:cs="Cambria"/>
                <w:sz w:val="26"/>
                <w:szCs w:val="26"/>
              </w:rPr>
            </w:pP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t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r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a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ng</w:t>
            </w:r>
            <w:r>
              <w:rPr>
                <w:rFonts w:ascii="Cambria" w:eastAsia="Cambria" w:hAnsi="Cambria" w:cs="Cambria"/>
                <w:spacing w:val="-8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ch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o</w:t>
            </w:r>
            <w:r>
              <w:rPr>
                <w:rFonts w:ascii="Cambria" w:eastAsia="Cambria" w:hAnsi="Cambria" w:cs="Cambria"/>
                <w:spacing w:val="-5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2"/>
                <w:sz w:val="26"/>
                <w:szCs w:val="26"/>
              </w:rPr>
              <w:t>m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ọ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i</w:t>
            </w:r>
            <w:r>
              <w:rPr>
                <w:rFonts w:ascii="Cambria" w:eastAsia="Cambria" w:hAnsi="Cambria" w:cs="Cambri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f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r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a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me</w:t>
            </w:r>
            <w:r>
              <w:rPr>
                <w:rFonts w:ascii="Cambria" w:eastAsia="Cambria" w:hAnsi="Cambria" w:cs="Cambria"/>
                <w:spacing w:val="-6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t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ro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n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g</w:t>
            </w:r>
            <w:r>
              <w:rPr>
                <w:rFonts w:ascii="Cambria" w:eastAsia="Cambria" w:hAnsi="Cambria" w:cs="Cambria"/>
                <w:spacing w:val="-4"/>
                <w:sz w:val="26"/>
                <w:szCs w:val="26"/>
              </w:rPr>
              <w:t xml:space="preserve"> </w:t>
            </w:r>
            <w:r>
              <w:rPr>
                <w:rFonts w:ascii="Cambria" w:eastAsia="Cambria" w:hAnsi="Cambria" w:cs="Cambria"/>
                <w:spacing w:val="-1"/>
                <w:sz w:val="26"/>
                <w:szCs w:val="26"/>
              </w:rPr>
              <w:t>s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t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r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e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a</w:t>
            </w:r>
            <w:r>
              <w:rPr>
                <w:rFonts w:ascii="Cambria" w:eastAsia="Cambria" w:hAnsi="Cambria" w:cs="Cambria"/>
                <w:spacing w:val="1"/>
                <w:sz w:val="26"/>
                <w:szCs w:val="26"/>
              </w:rPr>
              <w:t>m</w:t>
            </w:r>
            <w:r>
              <w:rPr>
                <w:rFonts w:ascii="Cambria" w:eastAsia="Cambria" w:hAnsi="Cambria" w:cs="Cambria"/>
                <w:sz w:val="26"/>
                <w:szCs w:val="26"/>
              </w:rPr>
              <w:t>.</w:t>
            </w:r>
          </w:p>
          <w:p w14:paraId="37AA95D1" w14:textId="77777777" w:rsidR="004E1EAF" w:rsidRDefault="004E1EAF">
            <w:pPr>
              <w:spacing w:before="5" w:line="180" w:lineRule="exact"/>
              <w:rPr>
                <w:sz w:val="18"/>
                <w:szCs w:val="18"/>
              </w:rPr>
            </w:pPr>
          </w:p>
          <w:p w14:paraId="26423E3B" w14:textId="77777777" w:rsidR="004E1EAF" w:rsidRDefault="003E7920">
            <w:pPr>
              <w:ind w:left="81"/>
              <w:rPr>
                <w:rFonts w:ascii="Cambria" w:eastAsia="Cambria" w:hAnsi="Cambria" w:cs="Cambria"/>
                <w:sz w:val="28"/>
                <w:szCs w:val="28"/>
              </w:rPr>
            </w:pPr>
            <w:r>
              <w:rPr>
                <w:rFonts w:ascii="Cambria" w:eastAsia="Cambria" w:hAnsi="Cambria" w:cs="Cambria"/>
                <w:b/>
                <w:spacing w:val="-1"/>
                <w:sz w:val="28"/>
                <w:szCs w:val="28"/>
              </w:rPr>
              <w:t>L</w:t>
            </w:r>
            <w:r>
              <w:rPr>
                <w:rFonts w:ascii="Cambria" w:eastAsia="Cambria" w:hAnsi="Cambria" w:cs="Cambria"/>
                <w:b/>
                <w:spacing w:val="1"/>
                <w:sz w:val="28"/>
                <w:szCs w:val="28"/>
              </w:rPr>
              <w:t>oa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d</w:t>
            </w:r>
            <w:r>
              <w:rPr>
                <w:rFonts w:ascii="Cambria" w:eastAsia="Cambria" w:hAnsi="Cambria" w:cs="Cambria"/>
                <w:b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" w:eastAsia="Cambria" w:hAnsi="Cambria" w:cs="Cambria"/>
                <w:b/>
                <w:spacing w:val="2"/>
                <w:sz w:val="28"/>
                <w:szCs w:val="28"/>
              </w:rPr>
              <w:t>t</w:t>
            </w:r>
            <w:r>
              <w:rPr>
                <w:rFonts w:ascii="Cambria" w:eastAsia="Cambria" w:hAnsi="Cambria" w:cs="Cambria"/>
                <w:b/>
                <w:spacing w:val="-1"/>
                <w:sz w:val="28"/>
                <w:szCs w:val="28"/>
              </w:rPr>
              <w:t>ậ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p</w:t>
            </w:r>
            <w:r>
              <w:rPr>
                <w:rFonts w:ascii="Cambria" w:eastAsia="Cambria" w:hAnsi="Cambria" w:cs="Cambria"/>
                <w:b/>
                <w:spacing w:val="1"/>
                <w:sz w:val="28"/>
                <w:szCs w:val="28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dữ</w:t>
            </w:r>
            <w:r>
              <w:rPr>
                <w:rFonts w:ascii="Cambria" w:eastAsia="Cambria" w:hAnsi="Cambria" w:cs="Cambria"/>
                <w:b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liệu</w:t>
            </w:r>
            <w:r>
              <w:rPr>
                <w:rFonts w:ascii="Cambria" w:eastAsia="Cambria" w:hAnsi="Cambria" w:cs="Cambria"/>
                <w:b/>
                <w:spacing w:val="-2"/>
                <w:sz w:val="28"/>
                <w:szCs w:val="28"/>
              </w:rPr>
              <w:t xml:space="preserve"> </w:t>
            </w:r>
            <w:r>
              <w:rPr>
                <w:rFonts w:ascii="Cambria" w:eastAsia="Cambria" w:hAnsi="Cambria" w:cs="Cambria"/>
                <w:b/>
                <w:spacing w:val="1"/>
                <w:sz w:val="28"/>
                <w:szCs w:val="28"/>
              </w:rPr>
              <w:t>t</w:t>
            </w:r>
            <w:r>
              <w:rPr>
                <w:rFonts w:ascii="Cambria" w:eastAsia="Cambria" w:hAnsi="Cambria" w:cs="Cambria"/>
                <w:b/>
                <w:spacing w:val="-2"/>
                <w:sz w:val="28"/>
                <w:szCs w:val="28"/>
              </w:rPr>
              <w:t>r</w:t>
            </w:r>
            <w:r>
              <w:rPr>
                <w:rFonts w:ascii="Cambria" w:eastAsia="Cambria" w:hAnsi="Cambria" w:cs="Cambria"/>
                <w:b/>
                <w:spacing w:val="1"/>
                <w:sz w:val="28"/>
                <w:szCs w:val="28"/>
              </w:rPr>
              <w:t>a</w:t>
            </w:r>
            <w:r>
              <w:rPr>
                <w:rFonts w:ascii="Cambria" w:eastAsia="Cambria" w:hAnsi="Cambria" w:cs="Cambria"/>
                <w:b/>
                <w:sz w:val="28"/>
                <w:szCs w:val="28"/>
              </w:rPr>
              <w:t>in</w:t>
            </w:r>
          </w:p>
        </w:tc>
      </w:tr>
    </w:tbl>
    <w:p w14:paraId="5B6F47F9" w14:textId="77777777" w:rsidR="004E1EAF" w:rsidRDefault="003E7920">
      <w:pPr>
        <w:spacing w:before="58"/>
        <w:ind w:left="5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Tro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ile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t</w:t>
      </w:r>
      <w:r>
        <w:rPr>
          <w:rFonts w:ascii="Cambria" w:eastAsia="Cambria" w:hAnsi="Cambria" w:cs="Cambria"/>
          <w:b/>
          <w:i/>
          <w:spacing w:val="-1"/>
          <w:sz w:val="26"/>
          <w:szCs w:val="26"/>
        </w:rPr>
        <w:t>r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ai</w:t>
      </w:r>
      <w:r>
        <w:rPr>
          <w:rFonts w:ascii="Cambria" w:eastAsia="Cambria" w:hAnsi="Cambria" w:cs="Cambria"/>
          <w:b/>
          <w:i/>
          <w:sz w:val="26"/>
          <w:szCs w:val="26"/>
        </w:rPr>
        <w:t>n_m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i/>
          <w:sz w:val="26"/>
          <w:szCs w:val="26"/>
        </w:rPr>
        <w:t>s</w:t>
      </w:r>
      <w:r>
        <w:rPr>
          <w:rFonts w:ascii="Cambria" w:eastAsia="Cambria" w:hAnsi="Cambria" w:cs="Cambria"/>
          <w:b/>
          <w:i/>
          <w:spacing w:val="2"/>
          <w:sz w:val="26"/>
          <w:szCs w:val="26"/>
        </w:rPr>
        <w:t>k</w:t>
      </w:r>
      <w:r>
        <w:rPr>
          <w:rFonts w:ascii="Cambria" w:eastAsia="Cambria" w:hAnsi="Cambria" w:cs="Cambria"/>
          <w:b/>
          <w:i/>
          <w:sz w:val="26"/>
          <w:szCs w:val="26"/>
        </w:rPr>
        <w:t>_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b/>
          <w:i/>
          <w:sz w:val="26"/>
          <w:szCs w:val="26"/>
        </w:rPr>
        <w:t>etect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b/>
          <w:i/>
          <w:sz w:val="26"/>
          <w:szCs w:val="26"/>
        </w:rPr>
        <w:t>r</w:t>
      </w:r>
      <w:r>
        <w:rPr>
          <w:rFonts w:ascii="Cambria" w:eastAsia="Cambria" w:hAnsi="Cambria" w:cs="Cambria"/>
          <w:b/>
          <w:i/>
          <w:spacing w:val="-1"/>
          <w:sz w:val="26"/>
          <w:szCs w:val="26"/>
        </w:rPr>
        <w:t>.</w:t>
      </w:r>
      <w:r>
        <w:rPr>
          <w:rFonts w:ascii="Cambria" w:eastAsia="Cambria" w:hAnsi="Cambria" w:cs="Cambria"/>
          <w:b/>
          <w:i/>
          <w:sz w:val="26"/>
          <w:szCs w:val="26"/>
        </w:rPr>
        <w:t>p</w:t>
      </w:r>
      <w:r>
        <w:rPr>
          <w:rFonts w:ascii="Cambria" w:eastAsia="Cambria" w:hAnsi="Cambria" w:cs="Cambria"/>
          <w:b/>
          <w:i/>
          <w:spacing w:val="2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57291417" w14:textId="77777777" w:rsidR="004E1EAF" w:rsidRDefault="004E1EAF">
      <w:pPr>
        <w:spacing w:before="8" w:line="140" w:lineRule="exact"/>
        <w:rPr>
          <w:sz w:val="15"/>
          <w:szCs w:val="15"/>
        </w:rPr>
      </w:pPr>
    </w:p>
    <w:p w14:paraId="5DF4A120" w14:textId="77777777" w:rsidR="004E1EAF" w:rsidRDefault="004E1EAF">
      <w:pPr>
        <w:spacing w:line="200" w:lineRule="exact"/>
      </w:pPr>
    </w:p>
    <w:p w14:paraId="0CD6429D" w14:textId="77777777" w:rsidR="004E1EAF" w:rsidRDefault="004E1EAF">
      <w:pPr>
        <w:spacing w:line="200" w:lineRule="exact"/>
      </w:pPr>
    </w:p>
    <w:p w14:paraId="12C6296D" w14:textId="77777777" w:rsidR="004E1EAF" w:rsidRDefault="004E1EAF">
      <w:pPr>
        <w:spacing w:line="200" w:lineRule="exact"/>
      </w:pPr>
    </w:p>
    <w:p w14:paraId="572FEA67" w14:textId="77777777" w:rsidR="004E1EAF" w:rsidRDefault="004E1EAF">
      <w:pPr>
        <w:spacing w:line="200" w:lineRule="exact"/>
      </w:pPr>
    </w:p>
    <w:p w14:paraId="644046E9" w14:textId="77777777" w:rsidR="004E1EAF" w:rsidRDefault="004E1EAF">
      <w:pPr>
        <w:spacing w:line="200" w:lineRule="exact"/>
      </w:pPr>
    </w:p>
    <w:p w14:paraId="10ED3C27" w14:textId="77777777" w:rsidR="004E1EAF" w:rsidRDefault="004E1EAF">
      <w:pPr>
        <w:spacing w:line="200" w:lineRule="exact"/>
      </w:pPr>
    </w:p>
    <w:p w14:paraId="78296008" w14:textId="77777777" w:rsidR="004E1EAF" w:rsidRDefault="004E1EAF">
      <w:pPr>
        <w:spacing w:line="200" w:lineRule="exact"/>
      </w:pPr>
    </w:p>
    <w:p w14:paraId="66561820" w14:textId="77777777" w:rsidR="004E1EAF" w:rsidRDefault="004E1EAF">
      <w:pPr>
        <w:spacing w:line="200" w:lineRule="exact"/>
      </w:pPr>
    </w:p>
    <w:p w14:paraId="0FE88255" w14:textId="77777777" w:rsidR="004E1EAF" w:rsidRDefault="004E1EAF">
      <w:pPr>
        <w:spacing w:line="200" w:lineRule="exact"/>
      </w:pPr>
    </w:p>
    <w:p w14:paraId="65DCB046" w14:textId="77777777" w:rsidR="004E1EAF" w:rsidRDefault="004E1EAF">
      <w:pPr>
        <w:spacing w:line="200" w:lineRule="exact"/>
      </w:pPr>
    </w:p>
    <w:p w14:paraId="5E634C83" w14:textId="77777777" w:rsidR="004E1EAF" w:rsidRDefault="004E1EAF">
      <w:pPr>
        <w:spacing w:line="200" w:lineRule="exact"/>
      </w:pPr>
    </w:p>
    <w:p w14:paraId="227B2AB0" w14:textId="77777777" w:rsidR="004E1EAF" w:rsidRDefault="004E1EAF">
      <w:pPr>
        <w:spacing w:line="200" w:lineRule="exact"/>
      </w:pPr>
    </w:p>
    <w:p w14:paraId="6A216765" w14:textId="77777777" w:rsidR="004E1EAF" w:rsidRDefault="004E1EAF">
      <w:pPr>
        <w:spacing w:line="200" w:lineRule="exact"/>
      </w:pPr>
    </w:p>
    <w:p w14:paraId="1E887625" w14:textId="77777777" w:rsidR="004E1EAF" w:rsidRDefault="004E1EAF">
      <w:pPr>
        <w:spacing w:line="200" w:lineRule="exact"/>
      </w:pPr>
    </w:p>
    <w:p w14:paraId="742924DB" w14:textId="77777777" w:rsidR="004E1EAF" w:rsidRDefault="004E1EAF">
      <w:pPr>
        <w:spacing w:line="200" w:lineRule="exact"/>
      </w:pPr>
    </w:p>
    <w:p w14:paraId="6977E755" w14:textId="77777777" w:rsidR="004E1EAF" w:rsidRDefault="004E1EAF">
      <w:pPr>
        <w:spacing w:line="200" w:lineRule="exact"/>
      </w:pPr>
    </w:p>
    <w:p w14:paraId="37F298CC" w14:textId="77777777" w:rsidR="004E1EAF" w:rsidRDefault="004E1EAF">
      <w:pPr>
        <w:spacing w:line="200" w:lineRule="exact"/>
      </w:pPr>
    </w:p>
    <w:p w14:paraId="70DC99AE" w14:textId="77777777" w:rsidR="004E1EAF" w:rsidRDefault="004E1EAF">
      <w:pPr>
        <w:spacing w:line="200" w:lineRule="exact"/>
      </w:pPr>
    </w:p>
    <w:p w14:paraId="5A00A4AA" w14:textId="77777777" w:rsidR="004E1EAF" w:rsidRDefault="004E1EAF">
      <w:pPr>
        <w:spacing w:line="200" w:lineRule="exact"/>
      </w:pPr>
    </w:p>
    <w:p w14:paraId="65BA02B8" w14:textId="77777777" w:rsidR="004E1EAF" w:rsidRDefault="004E1EAF">
      <w:pPr>
        <w:spacing w:line="200" w:lineRule="exact"/>
      </w:pPr>
    </w:p>
    <w:p w14:paraId="2C073B70" w14:textId="77777777" w:rsidR="004E1EAF" w:rsidRDefault="004E1EAF">
      <w:pPr>
        <w:spacing w:line="200" w:lineRule="exact"/>
      </w:pPr>
    </w:p>
    <w:p w14:paraId="2C80156D" w14:textId="77777777" w:rsidR="004E1EAF" w:rsidRDefault="004E1EAF">
      <w:pPr>
        <w:spacing w:line="200" w:lineRule="exact"/>
      </w:pPr>
    </w:p>
    <w:p w14:paraId="48C2B2FD" w14:textId="77777777" w:rsidR="004E1EAF" w:rsidRDefault="004E1EAF">
      <w:pPr>
        <w:spacing w:line="200" w:lineRule="exact"/>
      </w:pPr>
    </w:p>
    <w:p w14:paraId="70597D2F" w14:textId="77777777" w:rsidR="004E1EAF" w:rsidRDefault="004E1EAF">
      <w:pPr>
        <w:spacing w:line="200" w:lineRule="exact"/>
      </w:pPr>
    </w:p>
    <w:p w14:paraId="342455C8" w14:textId="77777777" w:rsidR="004E1EAF" w:rsidRDefault="004E1EAF">
      <w:pPr>
        <w:spacing w:line="200" w:lineRule="exact"/>
      </w:pPr>
    </w:p>
    <w:p w14:paraId="70FBAE19" w14:textId="77777777" w:rsidR="004E1EAF" w:rsidRDefault="004E1EAF">
      <w:pPr>
        <w:spacing w:line="200" w:lineRule="exact"/>
      </w:pPr>
    </w:p>
    <w:p w14:paraId="0252EA20" w14:textId="77777777" w:rsidR="004E1EAF" w:rsidRDefault="004E1EAF">
      <w:pPr>
        <w:spacing w:line="200" w:lineRule="exact"/>
      </w:pPr>
    </w:p>
    <w:p w14:paraId="41EC769C" w14:textId="77777777" w:rsidR="004E1EAF" w:rsidRDefault="004E1EAF">
      <w:pPr>
        <w:spacing w:line="200" w:lineRule="exact"/>
      </w:pPr>
    </w:p>
    <w:p w14:paraId="278F263A" w14:textId="77777777" w:rsidR="004E1EAF" w:rsidRDefault="004E1EAF">
      <w:pPr>
        <w:spacing w:line="200" w:lineRule="exact"/>
      </w:pPr>
    </w:p>
    <w:p w14:paraId="39BA4A99" w14:textId="77777777" w:rsidR="004E1EAF" w:rsidRDefault="004E1EAF">
      <w:pPr>
        <w:spacing w:line="200" w:lineRule="exact"/>
      </w:pPr>
    </w:p>
    <w:p w14:paraId="3ACCAD05" w14:textId="77777777" w:rsidR="004E1EAF" w:rsidRDefault="004E1EAF">
      <w:pPr>
        <w:spacing w:line="200" w:lineRule="exact"/>
      </w:pPr>
    </w:p>
    <w:p w14:paraId="59165FB3" w14:textId="77777777" w:rsidR="004E1EAF" w:rsidRDefault="003E7920">
      <w:pPr>
        <w:ind w:left="2445"/>
        <w:rPr>
          <w:rFonts w:ascii="Cambria" w:eastAsia="Cambria" w:hAnsi="Cambria" w:cs="Cambria"/>
          <w:sz w:val="18"/>
          <w:szCs w:val="18"/>
        </w:rPr>
      </w:pPr>
      <w:r>
        <w:rPr>
          <w:rFonts w:ascii="Cambria" w:eastAsia="Cambria" w:hAnsi="Cambria" w:cs="Cambria"/>
          <w:i/>
          <w:color w:val="44536A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ì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nh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18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 xml:space="preserve">: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M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ột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s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ố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h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ư</w:t>
      </w:r>
      <w:r>
        <w:rPr>
          <w:rFonts w:ascii="Cambria" w:eastAsia="Cambria" w:hAnsi="Cambria" w:cs="Cambria"/>
          <w:i/>
          <w:color w:val="44536A"/>
          <w:spacing w:val="-2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v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i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ệ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cầ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d</w:t>
      </w:r>
      <w:r>
        <w:rPr>
          <w:rFonts w:ascii="Cambria" w:eastAsia="Cambria" w:hAnsi="Cambria" w:cs="Cambria"/>
          <w:i/>
          <w:color w:val="44536A"/>
          <w:spacing w:val="2"/>
          <w:sz w:val="18"/>
          <w:szCs w:val="18"/>
        </w:rPr>
        <w:t>ù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ng t</w:t>
      </w:r>
      <w:r>
        <w:rPr>
          <w:rFonts w:ascii="Cambria" w:eastAsia="Cambria" w:hAnsi="Cambria" w:cs="Cambria"/>
          <w:i/>
          <w:color w:val="44536A"/>
          <w:spacing w:val="2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ong t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r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ai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n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 xml:space="preserve"> 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da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a</w:t>
      </w:r>
      <w:r>
        <w:rPr>
          <w:rFonts w:ascii="Cambria" w:eastAsia="Cambria" w:hAnsi="Cambria" w:cs="Cambria"/>
          <w:i/>
          <w:color w:val="44536A"/>
          <w:spacing w:val="1"/>
          <w:sz w:val="18"/>
          <w:szCs w:val="18"/>
        </w:rPr>
        <w:t>s</w:t>
      </w:r>
      <w:r>
        <w:rPr>
          <w:rFonts w:ascii="Cambria" w:eastAsia="Cambria" w:hAnsi="Cambria" w:cs="Cambria"/>
          <w:i/>
          <w:color w:val="44536A"/>
          <w:spacing w:val="-1"/>
          <w:sz w:val="18"/>
          <w:szCs w:val="18"/>
        </w:rPr>
        <w:t>e</w:t>
      </w:r>
      <w:r>
        <w:rPr>
          <w:rFonts w:ascii="Cambria" w:eastAsia="Cambria" w:hAnsi="Cambria" w:cs="Cambria"/>
          <w:i/>
          <w:color w:val="44536A"/>
          <w:sz w:val="18"/>
          <w:szCs w:val="18"/>
        </w:rPr>
        <w:t>t</w:t>
      </w:r>
    </w:p>
    <w:p w14:paraId="4A62296C" w14:textId="77777777" w:rsidR="004E1EAF" w:rsidRDefault="004E1EAF">
      <w:pPr>
        <w:spacing w:line="200" w:lineRule="exact"/>
      </w:pPr>
    </w:p>
    <w:p w14:paraId="32DBF472" w14:textId="77777777" w:rsidR="004E1EAF" w:rsidRDefault="003E7920">
      <w:pPr>
        <w:ind w:left="14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Import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ố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3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ết:</w:t>
      </w:r>
    </w:p>
    <w:p w14:paraId="3B3D7595" w14:textId="77777777" w:rsidR="004E1EAF" w:rsidRDefault="003E7920">
      <w:pPr>
        <w:spacing w:before="24"/>
        <w:ind w:left="8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rt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te</w:t>
      </w:r>
      <w:r>
        <w:rPr>
          <w:rFonts w:ascii="Cambria" w:eastAsia="Cambria" w:hAnsi="Cambria" w:cs="Cambria"/>
          <w:b/>
          <w:i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b/>
          <w:i/>
          <w:sz w:val="26"/>
          <w:szCs w:val="26"/>
        </w:rPr>
        <w:t>s</w:t>
      </w:r>
      <w:r>
        <w:rPr>
          <w:rFonts w:ascii="Cambria" w:eastAsia="Cambria" w:hAnsi="Cambria" w:cs="Cambria"/>
          <w:b/>
          <w:i/>
          <w:spacing w:val="2"/>
          <w:sz w:val="26"/>
          <w:szCs w:val="26"/>
        </w:rPr>
        <w:t>o</w:t>
      </w:r>
      <w:r>
        <w:rPr>
          <w:rFonts w:ascii="Cambria" w:eastAsia="Cambria" w:hAnsi="Cambria" w:cs="Cambria"/>
          <w:b/>
          <w:i/>
          <w:sz w:val="26"/>
          <w:szCs w:val="26"/>
        </w:rPr>
        <w:t>rfl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b/>
          <w:i/>
          <w:spacing w:val="-1"/>
          <w:sz w:val="26"/>
          <w:szCs w:val="26"/>
        </w:rPr>
        <w:t>w</w:t>
      </w:r>
      <w:r>
        <w:rPr>
          <w:rFonts w:ascii="Cambria" w:eastAsia="Cambria" w:hAnsi="Cambria" w:cs="Cambria"/>
          <w:b/>
          <w:i/>
          <w:sz w:val="26"/>
          <w:szCs w:val="26"/>
        </w:rPr>
        <w:t>.</w:t>
      </w:r>
      <w:r>
        <w:rPr>
          <w:rFonts w:ascii="Cambria" w:eastAsia="Cambria" w:hAnsi="Cambria" w:cs="Cambria"/>
          <w:b/>
          <w:i/>
          <w:spacing w:val="-1"/>
          <w:sz w:val="26"/>
          <w:szCs w:val="26"/>
        </w:rPr>
        <w:t>k</w:t>
      </w:r>
      <w:r>
        <w:rPr>
          <w:rFonts w:ascii="Cambria" w:eastAsia="Cambria" w:hAnsi="Cambria" w:cs="Cambria"/>
          <w:b/>
          <w:i/>
          <w:spacing w:val="2"/>
          <w:sz w:val="26"/>
          <w:szCs w:val="26"/>
        </w:rPr>
        <w:t>e</w:t>
      </w:r>
      <w:r>
        <w:rPr>
          <w:rFonts w:ascii="Cambria" w:eastAsia="Cambria" w:hAnsi="Cambria" w:cs="Cambria"/>
          <w:b/>
          <w:i/>
          <w:sz w:val="26"/>
          <w:szCs w:val="26"/>
        </w:rPr>
        <w:t>ras</w:t>
      </w:r>
      <w:r>
        <w:rPr>
          <w:rFonts w:ascii="Cambria" w:eastAsia="Cambria" w:hAnsi="Cambria" w:cs="Cambria"/>
          <w:b/>
          <w:i/>
          <w:spacing w:val="-1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ép:</w:t>
      </w:r>
    </w:p>
    <w:p w14:paraId="3FD4A980" w14:textId="0024D255" w:rsidR="004E1EAF" w:rsidRPr="005454EB" w:rsidRDefault="003E7920" w:rsidP="005454EB">
      <w:pPr>
        <w:pStyle w:val="ListParagraph"/>
        <w:numPr>
          <w:ilvl w:val="0"/>
          <w:numId w:val="5"/>
        </w:numPr>
        <w:spacing w:before="11" w:line="258" w:lineRule="auto"/>
        <w:ind w:right="263"/>
        <w:jc w:val="both"/>
        <w:rPr>
          <w:rFonts w:ascii="Cambria" w:eastAsia="Cambria" w:hAnsi="Cambria" w:cs="Cambria"/>
          <w:sz w:val="26"/>
          <w:szCs w:val="26"/>
        </w:rPr>
      </w:pPr>
      <w:r w:rsidRPr="005454EB">
        <w:rPr>
          <w:rFonts w:ascii="Cambria" w:eastAsia="Cambria" w:hAnsi="Cambria" w:cs="Cambria"/>
          <w:spacing w:val="-1"/>
          <w:sz w:val="26"/>
          <w:szCs w:val="26"/>
        </w:rPr>
        <w:t>D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u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g</w:t>
      </w:r>
      <w:r w:rsidRPr="005454EB">
        <w:rPr>
          <w:rFonts w:ascii="Cambria" w:eastAsia="Cambria" w:hAnsi="Cambria" w:cs="Cambria"/>
          <w:sz w:val="26"/>
          <w:szCs w:val="26"/>
        </w:rPr>
        <w:t>m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e</w:t>
      </w:r>
      <w:r w:rsidRPr="005454EB">
        <w:rPr>
          <w:rFonts w:ascii="Cambria" w:eastAsia="Cambria" w:hAnsi="Cambria" w:cs="Cambria"/>
          <w:sz w:val="26"/>
          <w:szCs w:val="26"/>
        </w:rPr>
        <w:t>nt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at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o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1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(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ổ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n</w:t>
      </w:r>
      <w:r w:rsidRPr="005454EB">
        <w:rPr>
          <w:rFonts w:ascii="Cambria" w:eastAsia="Cambria" w:hAnsi="Cambria" w:cs="Cambria"/>
          <w:sz w:val="26"/>
          <w:szCs w:val="26"/>
        </w:rPr>
        <w:t>g</w:t>
      </w:r>
      <w:r w:rsidRPr="005454EB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h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ợ</w:t>
      </w:r>
      <w:r w:rsidRPr="005454EB">
        <w:rPr>
          <w:rFonts w:ascii="Cambria" w:eastAsia="Cambria" w:hAnsi="Cambria" w:cs="Cambria"/>
          <w:sz w:val="26"/>
          <w:szCs w:val="26"/>
        </w:rPr>
        <w:t>p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d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at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mớ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b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ằ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5454EB">
        <w:rPr>
          <w:rFonts w:ascii="Cambria" w:eastAsia="Cambria" w:hAnsi="Cambria" w:cs="Cambria"/>
          <w:sz w:val="26"/>
          <w:szCs w:val="26"/>
        </w:rPr>
        <w:t>á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5454EB">
        <w:rPr>
          <w:rFonts w:ascii="Cambria" w:eastAsia="Cambria" w:hAnsi="Cambria" w:cs="Cambria"/>
          <w:sz w:val="26"/>
          <w:szCs w:val="26"/>
        </w:rPr>
        <w:t>h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s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ử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ổ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d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at</w:t>
      </w:r>
      <w:r w:rsidRPr="005454EB">
        <w:rPr>
          <w:rFonts w:ascii="Cambria" w:eastAsia="Cambria" w:hAnsi="Cambria" w:cs="Cambria"/>
          <w:sz w:val="26"/>
          <w:szCs w:val="26"/>
        </w:rPr>
        <w:t xml:space="preserve">a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hiệ</w:t>
      </w:r>
      <w:r w:rsidRPr="005454EB">
        <w:rPr>
          <w:rFonts w:ascii="Cambria" w:eastAsia="Cambria" w:hAnsi="Cambria" w:cs="Cambria"/>
          <w:sz w:val="26"/>
          <w:szCs w:val="26"/>
        </w:rPr>
        <w:t>n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5454EB">
        <w:rPr>
          <w:rFonts w:ascii="Cambria" w:eastAsia="Cambria" w:hAnsi="Cambria" w:cs="Cambria"/>
          <w:sz w:val="26"/>
          <w:szCs w:val="26"/>
        </w:rPr>
        <w:t>ó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m</w:t>
      </w:r>
      <w:r w:rsidRPr="005454EB">
        <w:rPr>
          <w:rFonts w:ascii="Cambria" w:eastAsia="Cambria" w:hAnsi="Cambria" w:cs="Cambria"/>
          <w:sz w:val="26"/>
          <w:szCs w:val="26"/>
        </w:rPr>
        <w:t>à</w:t>
      </w:r>
      <w:r w:rsidRPr="005454EB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a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g</w:t>
      </w:r>
      <w:r w:rsidRPr="005454EB">
        <w:rPr>
          <w:rFonts w:ascii="Cambria" w:eastAsia="Cambria" w:hAnsi="Cambria" w:cs="Cambria"/>
          <w:sz w:val="26"/>
          <w:szCs w:val="26"/>
        </w:rPr>
        <w:t>et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kh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>ô</w:t>
      </w:r>
      <w:r w:rsidRPr="005454EB">
        <w:rPr>
          <w:rFonts w:ascii="Cambria" w:eastAsia="Cambria" w:hAnsi="Cambria" w:cs="Cambria"/>
          <w:sz w:val="26"/>
          <w:szCs w:val="26"/>
        </w:rPr>
        <w:t>ng</w:t>
      </w:r>
      <w:r w:rsidRPr="005454EB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ay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đ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ổ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i</w:t>
      </w:r>
      <w:r w:rsidRPr="005454EB">
        <w:rPr>
          <w:rFonts w:ascii="Cambria" w:eastAsia="Cambria" w:hAnsi="Cambria" w:cs="Cambria"/>
          <w:sz w:val="26"/>
          <w:szCs w:val="26"/>
        </w:rPr>
        <w:t>,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o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ặ</w:t>
      </w:r>
      <w:r w:rsidRPr="005454EB">
        <w:rPr>
          <w:rFonts w:ascii="Cambria" w:eastAsia="Cambria" w:hAnsi="Cambria" w:cs="Cambria"/>
          <w:sz w:val="26"/>
          <w:szCs w:val="26"/>
        </w:rPr>
        <w:t>c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đư</w:t>
      </w:r>
      <w:r w:rsidRPr="005454EB">
        <w:rPr>
          <w:rFonts w:ascii="Cambria" w:eastAsia="Cambria" w:hAnsi="Cambria" w:cs="Cambria"/>
          <w:spacing w:val="3"/>
          <w:sz w:val="26"/>
          <w:szCs w:val="26"/>
        </w:rPr>
        <w:t>ợ</w:t>
      </w:r>
      <w:r w:rsidRPr="005454EB">
        <w:rPr>
          <w:rFonts w:ascii="Cambria" w:eastAsia="Cambria" w:hAnsi="Cambria" w:cs="Cambria"/>
          <w:sz w:val="26"/>
          <w:szCs w:val="26"/>
        </w:rPr>
        <w:t>c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ay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đ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ổ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th</w:t>
      </w:r>
      <w:r w:rsidRPr="005454EB">
        <w:rPr>
          <w:rFonts w:ascii="Cambria" w:eastAsia="Cambria" w:hAnsi="Cambria" w:cs="Cambria"/>
          <w:sz w:val="26"/>
          <w:szCs w:val="26"/>
        </w:rPr>
        <w:t>eo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5454EB">
        <w:rPr>
          <w:rFonts w:ascii="Cambria" w:eastAsia="Cambria" w:hAnsi="Cambria" w:cs="Cambria"/>
          <w:sz w:val="26"/>
          <w:szCs w:val="26"/>
        </w:rPr>
        <w:t>á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5454EB">
        <w:rPr>
          <w:rFonts w:ascii="Cambria" w:eastAsia="Cambria" w:hAnsi="Cambria" w:cs="Cambria"/>
          <w:sz w:val="26"/>
          <w:szCs w:val="26"/>
        </w:rPr>
        <w:t>h đã</w:t>
      </w:r>
      <w:r w:rsidRPr="005454EB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b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iết</w:t>
      </w:r>
      <w:r w:rsidRPr="005454EB">
        <w:rPr>
          <w:rFonts w:ascii="Cambria" w:eastAsia="Cambria" w:hAnsi="Cambria" w:cs="Cambria"/>
          <w:sz w:val="26"/>
          <w:szCs w:val="26"/>
        </w:rPr>
        <w:t>.)</w:t>
      </w:r>
    </w:p>
    <w:p w14:paraId="5C775B34" w14:textId="7CDFA3EA" w:rsidR="004E1EAF" w:rsidRPr="005454EB" w:rsidRDefault="003E7920" w:rsidP="005454EB">
      <w:pPr>
        <w:pStyle w:val="ListParagraph"/>
        <w:numPr>
          <w:ilvl w:val="0"/>
          <w:numId w:val="5"/>
        </w:numPr>
        <w:spacing w:line="300" w:lineRule="exact"/>
        <w:rPr>
          <w:rFonts w:ascii="Cambria" w:eastAsia="Cambria" w:hAnsi="Cambria" w:cs="Cambria"/>
          <w:sz w:val="26"/>
          <w:szCs w:val="26"/>
        </w:rPr>
      </w:pPr>
      <w:r w:rsidRPr="005454EB">
        <w:rPr>
          <w:rFonts w:ascii="Segoe MDL2 Assets" w:eastAsia="Segoe MDL2 Assets" w:hAnsi="Segoe MDL2 Assets" w:cs="Segoe MDL2 Assets"/>
          <w:w w:val="7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L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o</w:t>
      </w:r>
      <w:r w:rsidRPr="005454EB">
        <w:rPr>
          <w:rFonts w:ascii="Cambria" w:eastAsia="Cambria" w:hAnsi="Cambria" w:cs="Cambria"/>
          <w:sz w:val="26"/>
          <w:szCs w:val="26"/>
        </w:rPr>
        <w:t>ad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5454EB">
        <w:rPr>
          <w:rFonts w:ascii="Cambria" w:eastAsia="Cambria" w:hAnsi="Cambria" w:cs="Cambria"/>
          <w:sz w:val="26"/>
          <w:szCs w:val="26"/>
        </w:rPr>
        <w:t>rình</w:t>
      </w:r>
      <w:r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p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5454EB">
        <w:rPr>
          <w:rFonts w:ascii="Cambria" w:eastAsia="Cambria" w:hAnsi="Cambria" w:cs="Cambria"/>
          <w:sz w:val="26"/>
          <w:szCs w:val="26"/>
        </w:rPr>
        <w:t>ân</w:t>
      </w:r>
      <w:r w:rsidRPr="005454EB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l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oạ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z w:val="26"/>
          <w:szCs w:val="26"/>
        </w:rPr>
        <w:t>M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o</w:t>
      </w:r>
      <w:r w:rsidRPr="005454EB">
        <w:rPr>
          <w:rFonts w:ascii="Cambria" w:eastAsia="Cambria" w:hAnsi="Cambria" w:cs="Cambria"/>
          <w:sz w:val="26"/>
          <w:szCs w:val="26"/>
        </w:rPr>
        <w:t>b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i</w:t>
      </w:r>
      <w:r w:rsidRPr="005454EB">
        <w:rPr>
          <w:rFonts w:ascii="Cambria" w:eastAsia="Cambria" w:hAnsi="Cambria" w:cs="Cambria"/>
          <w:sz w:val="26"/>
          <w:szCs w:val="26"/>
        </w:rPr>
        <w:t>lN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et</w:t>
      </w:r>
      <w:r w:rsidRPr="005454EB">
        <w:rPr>
          <w:rFonts w:ascii="Cambria" w:eastAsia="Cambria" w:hAnsi="Cambria" w:cs="Cambria"/>
          <w:sz w:val="26"/>
          <w:szCs w:val="26"/>
        </w:rPr>
        <w:t>V2</w:t>
      </w:r>
    </w:p>
    <w:p w14:paraId="69F2D392" w14:textId="738FFA4C" w:rsidR="004E1EAF" w:rsidRPr="005454EB" w:rsidRDefault="005454EB" w:rsidP="005454EB">
      <w:pPr>
        <w:pStyle w:val="ListParagraph"/>
        <w:numPr>
          <w:ilvl w:val="0"/>
          <w:numId w:val="5"/>
        </w:numPr>
        <w:spacing w:before="11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 </w:t>
      </w:r>
      <w:r w:rsidR="003E7920" w:rsidRPr="005454EB">
        <w:rPr>
          <w:rFonts w:ascii="Cambria" w:eastAsia="Cambria" w:hAnsi="Cambria" w:cs="Cambria"/>
          <w:sz w:val="26"/>
          <w:szCs w:val="26"/>
        </w:rPr>
        <w:t>B</w:t>
      </w:r>
      <w:r w:rsidR="003E7920" w:rsidRPr="005454EB">
        <w:rPr>
          <w:rFonts w:ascii="Cambria" w:eastAsia="Cambria" w:hAnsi="Cambria" w:cs="Cambria"/>
          <w:spacing w:val="1"/>
          <w:sz w:val="26"/>
          <w:szCs w:val="26"/>
        </w:rPr>
        <w:t>u</w:t>
      </w:r>
      <w:r w:rsidR="003E7920" w:rsidRPr="005454EB">
        <w:rPr>
          <w:rFonts w:ascii="Cambria" w:eastAsia="Cambria" w:hAnsi="Cambria" w:cs="Cambria"/>
          <w:sz w:val="26"/>
          <w:szCs w:val="26"/>
        </w:rPr>
        <w:t>ildi</w:t>
      </w:r>
      <w:r w:rsidR="003E7920" w:rsidRPr="005454EB">
        <w:rPr>
          <w:rFonts w:ascii="Cambria" w:eastAsia="Cambria" w:hAnsi="Cambria" w:cs="Cambria"/>
          <w:spacing w:val="1"/>
          <w:sz w:val="26"/>
          <w:szCs w:val="26"/>
        </w:rPr>
        <w:t>n</w:t>
      </w:r>
      <w:r w:rsidR="003E7920" w:rsidRPr="005454EB">
        <w:rPr>
          <w:rFonts w:ascii="Cambria" w:eastAsia="Cambria" w:hAnsi="Cambria" w:cs="Cambria"/>
          <w:sz w:val="26"/>
          <w:szCs w:val="26"/>
        </w:rPr>
        <w:t>g</w:t>
      </w:r>
      <w:r w:rsidR="003E7920" w:rsidRPr="005454EB"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 w:rsidR="003E7920" w:rsidRPr="005454EB">
        <w:rPr>
          <w:rFonts w:ascii="Cambria" w:eastAsia="Cambria" w:hAnsi="Cambria" w:cs="Cambria"/>
          <w:spacing w:val="1"/>
          <w:sz w:val="26"/>
          <w:szCs w:val="26"/>
        </w:rPr>
        <w:t>fu</w:t>
      </w:r>
      <w:r w:rsidR="003E7920" w:rsidRPr="005454EB">
        <w:rPr>
          <w:rFonts w:ascii="Cambria" w:eastAsia="Cambria" w:hAnsi="Cambria" w:cs="Cambria"/>
          <w:sz w:val="26"/>
          <w:szCs w:val="26"/>
        </w:rPr>
        <w:t>l</w:t>
      </w:r>
      <w:r w:rsidR="003E7920" w:rsidRPr="005454EB">
        <w:rPr>
          <w:rFonts w:ascii="Cambria" w:eastAsia="Cambria" w:hAnsi="Cambria" w:cs="Cambria"/>
          <w:spacing w:val="1"/>
          <w:sz w:val="26"/>
          <w:szCs w:val="26"/>
        </w:rPr>
        <w:t>ly</w:t>
      </w:r>
      <w:r w:rsidR="003E7920" w:rsidRPr="005454EB">
        <w:rPr>
          <w:rFonts w:ascii="Cambria" w:eastAsia="Cambria" w:hAnsi="Cambria" w:cs="Cambria"/>
          <w:sz w:val="26"/>
          <w:szCs w:val="26"/>
        </w:rPr>
        <w:t>-</w:t>
      </w:r>
      <w:r w:rsidR="003E7920" w:rsidRPr="005454EB">
        <w:rPr>
          <w:rFonts w:ascii="Cambria" w:eastAsia="Cambria" w:hAnsi="Cambria" w:cs="Cambria"/>
          <w:spacing w:val="1"/>
          <w:sz w:val="26"/>
          <w:szCs w:val="26"/>
        </w:rPr>
        <w:t>c</w:t>
      </w:r>
      <w:r w:rsidR="003E7920" w:rsidRPr="005454EB">
        <w:rPr>
          <w:rFonts w:ascii="Cambria" w:eastAsia="Cambria" w:hAnsi="Cambria" w:cs="Cambria"/>
          <w:spacing w:val="-1"/>
          <w:sz w:val="26"/>
          <w:szCs w:val="26"/>
        </w:rPr>
        <w:t>o</w:t>
      </w:r>
      <w:r w:rsidR="003E7920" w:rsidRPr="005454EB">
        <w:rPr>
          <w:rFonts w:ascii="Cambria" w:eastAsia="Cambria" w:hAnsi="Cambria" w:cs="Cambria"/>
          <w:spacing w:val="2"/>
          <w:sz w:val="26"/>
          <w:szCs w:val="26"/>
        </w:rPr>
        <w:t>n</w:t>
      </w:r>
      <w:r w:rsidR="003E7920" w:rsidRPr="005454EB">
        <w:rPr>
          <w:rFonts w:ascii="Cambria" w:eastAsia="Cambria" w:hAnsi="Cambria" w:cs="Cambria"/>
          <w:sz w:val="26"/>
          <w:szCs w:val="26"/>
        </w:rPr>
        <w:t>ne</w:t>
      </w:r>
      <w:r w:rsidR="003E7920" w:rsidRPr="005454EB">
        <w:rPr>
          <w:rFonts w:ascii="Cambria" w:eastAsia="Cambria" w:hAnsi="Cambria" w:cs="Cambria"/>
          <w:spacing w:val="1"/>
          <w:sz w:val="26"/>
          <w:szCs w:val="26"/>
        </w:rPr>
        <w:t>ct</w:t>
      </w:r>
      <w:r w:rsidR="003E7920" w:rsidRPr="005454EB">
        <w:rPr>
          <w:rFonts w:ascii="Cambria" w:eastAsia="Cambria" w:hAnsi="Cambria" w:cs="Cambria"/>
          <w:sz w:val="26"/>
          <w:szCs w:val="26"/>
        </w:rPr>
        <w:t>ed</w:t>
      </w:r>
      <w:r w:rsidR="003E7920" w:rsidRPr="005454EB">
        <w:rPr>
          <w:rFonts w:ascii="Cambria" w:eastAsia="Cambria" w:hAnsi="Cambria" w:cs="Cambria"/>
          <w:spacing w:val="-17"/>
          <w:sz w:val="26"/>
          <w:szCs w:val="26"/>
        </w:rPr>
        <w:t xml:space="preserve"> </w:t>
      </w:r>
      <w:r w:rsidR="003E7920" w:rsidRPr="005454EB">
        <w:rPr>
          <w:rFonts w:ascii="Cambria" w:eastAsia="Cambria" w:hAnsi="Cambria" w:cs="Cambria"/>
          <w:sz w:val="26"/>
          <w:szCs w:val="26"/>
        </w:rPr>
        <w:t>(FC)</w:t>
      </w:r>
      <w:r w:rsidR="003E7920" w:rsidRPr="005454EB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="003E7920" w:rsidRPr="005454EB">
        <w:rPr>
          <w:rFonts w:ascii="Cambria" w:eastAsia="Cambria" w:hAnsi="Cambria" w:cs="Cambria"/>
          <w:spacing w:val="1"/>
          <w:sz w:val="26"/>
          <w:szCs w:val="26"/>
        </w:rPr>
        <w:t>h</w:t>
      </w:r>
      <w:r w:rsidR="003E7920" w:rsidRPr="005454EB">
        <w:rPr>
          <w:rFonts w:ascii="Cambria" w:eastAsia="Cambria" w:hAnsi="Cambria" w:cs="Cambria"/>
          <w:sz w:val="26"/>
          <w:szCs w:val="26"/>
        </w:rPr>
        <w:t>e</w:t>
      </w:r>
      <w:r w:rsidR="003E7920" w:rsidRPr="005454EB">
        <w:rPr>
          <w:rFonts w:ascii="Cambria" w:eastAsia="Cambria" w:hAnsi="Cambria" w:cs="Cambria"/>
          <w:spacing w:val="1"/>
          <w:sz w:val="26"/>
          <w:szCs w:val="26"/>
        </w:rPr>
        <w:t>a</w:t>
      </w:r>
      <w:r w:rsidR="003E7920" w:rsidRPr="005454EB">
        <w:rPr>
          <w:rFonts w:ascii="Cambria" w:eastAsia="Cambria" w:hAnsi="Cambria" w:cs="Cambria"/>
          <w:sz w:val="26"/>
          <w:szCs w:val="26"/>
        </w:rPr>
        <w:t>d</w:t>
      </w:r>
    </w:p>
    <w:p w14:paraId="23AB87A5" w14:textId="63DF1BD7" w:rsidR="004E1EAF" w:rsidRPr="005454EB" w:rsidRDefault="003E7920" w:rsidP="005454EB">
      <w:pPr>
        <w:pStyle w:val="ListParagraph"/>
        <w:numPr>
          <w:ilvl w:val="0"/>
          <w:numId w:val="5"/>
        </w:numPr>
        <w:spacing w:before="11"/>
        <w:rPr>
          <w:rFonts w:ascii="Cambria" w:eastAsia="Cambria" w:hAnsi="Cambria" w:cs="Cambria"/>
          <w:sz w:val="26"/>
          <w:szCs w:val="26"/>
        </w:rPr>
      </w:pPr>
      <w:r w:rsidRPr="005454EB">
        <w:rPr>
          <w:rFonts w:ascii="Segoe MDL2 Assets" w:eastAsia="Segoe MDL2 Assets" w:hAnsi="Segoe MDL2 Assets" w:cs="Segoe MDL2 Assets"/>
          <w:w w:val="79"/>
          <w:sz w:val="26"/>
          <w:szCs w:val="26"/>
        </w:rPr>
        <w:t xml:space="preserve"> 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P</w:t>
      </w:r>
      <w:r w:rsidRPr="005454EB">
        <w:rPr>
          <w:rFonts w:ascii="Cambria" w:eastAsia="Cambria" w:hAnsi="Cambria" w:cs="Cambria"/>
          <w:sz w:val="26"/>
          <w:szCs w:val="26"/>
        </w:rPr>
        <w:t>r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e</w:t>
      </w:r>
      <w:r w:rsidRPr="005454EB">
        <w:rPr>
          <w:rFonts w:ascii="Cambria" w:eastAsia="Cambria" w:hAnsi="Cambria" w:cs="Cambria"/>
          <w:sz w:val="26"/>
          <w:szCs w:val="26"/>
        </w:rPr>
        <w:t>-proc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e</w:t>
      </w:r>
      <w:r w:rsidRPr="005454EB">
        <w:rPr>
          <w:rFonts w:ascii="Cambria" w:eastAsia="Cambria" w:hAnsi="Cambria" w:cs="Cambria"/>
          <w:spacing w:val="-1"/>
          <w:sz w:val="26"/>
          <w:szCs w:val="26"/>
        </w:rPr>
        <w:t>s</w:t>
      </w:r>
      <w:r w:rsidRPr="005454EB">
        <w:rPr>
          <w:rFonts w:ascii="Cambria" w:eastAsia="Cambria" w:hAnsi="Cambria" w:cs="Cambria"/>
          <w:spacing w:val="1"/>
          <w:sz w:val="26"/>
          <w:szCs w:val="26"/>
        </w:rPr>
        <w:t>s</w:t>
      </w:r>
      <w:r w:rsidRPr="005454EB">
        <w:rPr>
          <w:rFonts w:ascii="Cambria" w:eastAsia="Cambria" w:hAnsi="Cambria" w:cs="Cambria"/>
          <w:sz w:val="26"/>
          <w:szCs w:val="26"/>
        </w:rPr>
        <w:t>i</w:t>
      </w:r>
      <w:r w:rsidRPr="005454EB">
        <w:rPr>
          <w:rFonts w:ascii="Cambria" w:eastAsia="Cambria" w:hAnsi="Cambria" w:cs="Cambria"/>
          <w:spacing w:val="2"/>
          <w:sz w:val="26"/>
          <w:szCs w:val="26"/>
        </w:rPr>
        <w:t>n</w:t>
      </w:r>
      <w:r w:rsidRPr="005454EB">
        <w:rPr>
          <w:rFonts w:ascii="Cambria" w:eastAsia="Cambria" w:hAnsi="Cambria" w:cs="Cambria"/>
          <w:sz w:val="26"/>
          <w:szCs w:val="26"/>
        </w:rPr>
        <w:t>g</w:t>
      </w:r>
    </w:p>
    <w:p w14:paraId="067F853C" w14:textId="75821BCF" w:rsidR="004E1EAF" w:rsidRPr="005454EB" w:rsidRDefault="005454EB" w:rsidP="005454EB">
      <w:pPr>
        <w:pStyle w:val="ListParagraph"/>
        <w:numPr>
          <w:ilvl w:val="0"/>
          <w:numId w:val="5"/>
        </w:numPr>
        <w:spacing w:before="13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 </w:t>
      </w:r>
      <w:r w:rsidR="003E7920" w:rsidRPr="005454EB">
        <w:rPr>
          <w:rFonts w:ascii="Cambria" w:eastAsia="Cambria" w:hAnsi="Cambria" w:cs="Cambria"/>
          <w:sz w:val="26"/>
          <w:szCs w:val="26"/>
        </w:rPr>
        <w:t>L</w:t>
      </w:r>
      <w:r w:rsidR="003E7920" w:rsidRPr="005454EB">
        <w:rPr>
          <w:rFonts w:ascii="Cambria" w:eastAsia="Cambria" w:hAnsi="Cambria" w:cs="Cambria"/>
          <w:spacing w:val="-1"/>
          <w:sz w:val="26"/>
          <w:szCs w:val="26"/>
        </w:rPr>
        <w:t>o</w:t>
      </w:r>
      <w:r w:rsidR="003E7920" w:rsidRPr="005454EB">
        <w:rPr>
          <w:rFonts w:ascii="Cambria" w:eastAsia="Cambria" w:hAnsi="Cambria" w:cs="Cambria"/>
          <w:sz w:val="26"/>
          <w:szCs w:val="26"/>
        </w:rPr>
        <w:t>a</w:t>
      </w:r>
      <w:r w:rsidR="003E7920" w:rsidRPr="005454EB">
        <w:rPr>
          <w:rFonts w:ascii="Cambria" w:eastAsia="Cambria" w:hAnsi="Cambria" w:cs="Cambria"/>
          <w:spacing w:val="1"/>
          <w:sz w:val="26"/>
          <w:szCs w:val="26"/>
        </w:rPr>
        <w:t>d</w:t>
      </w:r>
      <w:r w:rsidR="003E7920" w:rsidRPr="005454EB">
        <w:rPr>
          <w:rFonts w:ascii="Cambria" w:eastAsia="Cambria" w:hAnsi="Cambria" w:cs="Cambria"/>
          <w:sz w:val="26"/>
          <w:szCs w:val="26"/>
        </w:rPr>
        <w:t>i</w:t>
      </w:r>
      <w:r w:rsidR="003E7920" w:rsidRPr="005454EB">
        <w:rPr>
          <w:rFonts w:ascii="Cambria" w:eastAsia="Cambria" w:hAnsi="Cambria" w:cs="Cambria"/>
          <w:spacing w:val="2"/>
          <w:sz w:val="26"/>
          <w:szCs w:val="26"/>
        </w:rPr>
        <w:t>n</w:t>
      </w:r>
      <w:r w:rsidR="003E7920" w:rsidRPr="005454EB">
        <w:rPr>
          <w:rFonts w:ascii="Cambria" w:eastAsia="Cambria" w:hAnsi="Cambria" w:cs="Cambria"/>
          <w:sz w:val="26"/>
          <w:szCs w:val="26"/>
        </w:rPr>
        <w:t>g</w:t>
      </w:r>
      <w:r w:rsidR="003E7920" w:rsidRPr="005454EB"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 w:rsidR="003E7920" w:rsidRPr="005454EB">
        <w:rPr>
          <w:rFonts w:ascii="Cambria" w:eastAsia="Cambria" w:hAnsi="Cambria" w:cs="Cambria"/>
          <w:sz w:val="26"/>
          <w:szCs w:val="26"/>
        </w:rPr>
        <w:t>i</w:t>
      </w:r>
      <w:r w:rsidR="003E7920" w:rsidRPr="005454EB">
        <w:rPr>
          <w:rFonts w:ascii="Cambria" w:eastAsia="Cambria" w:hAnsi="Cambria" w:cs="Cambria"/>
          <w:spacing w:val="1"/>
          <w:sz w:val="26"/>
          <w:szCs w:val="26"/>
        </w:rPr>
        <w:t>m</w:t>
      </w:r>
      <w:r w:rsidR="003E7920" w:rsidRPr="005454EB">
        <w:rPr>
          <w:rFonts w:ascii="Cambria" w:eastAsia="Cambria" w:hAnsi="Cambria" w:cs="Cambria"/>
          <w:sz w:val="26"/>
          <w:szCs w:val="26"/>
        </w:rPr>
        <w:t>age</w:t>
      </w:r>
      <w:r w:rsidR="003E7920" w:rsidRPr="005454EB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="003E7920" w:rsidRPr="005454EB">
        <w:rPr>
          <w:rFonts w:ascii="Cambria" w:eastAsia="Cambria" w:hAnsi="Cambria" w:cs="Cambria"/>
          <w:sz w:val="26"/>
          <w:szCs w:val="26"/>
        </w:rPr>
        <w:t>d</w:t>
      </w:r>
      <w:r w:rsidR="003E7920" w:rsidRPr="005454EB">
        <w:rPr>
          <w:rFonts w:ascii="Cambria" w:eastAsia="Cambria" w:hAnsi="Cambria" w:cs="Cambria"/>
          <w:spacing w:val="1"/>
          <w:sz w:val="26"/>
          <w:szCs w:val="26"/>
        </w:rPr>
        <w:t>at</w:t>
      </w:r>
      <w:r w:rsidR="003E7920" w:rsidRPr="005454EB">
        <w:rPr>
          <w:rFonts w:ascii="Cambria" w:eastAsia="Cambria" w:hAnsi="Cambria" w:cs="Cambria"/>
          <w:sz w:val="26"/>
          <w:szCs w:val="26"/>
        </w:rPr>
        <w:t>a</w:t>
      </w:r>
    </w:p>
    <w:p w14:paraId="6526FC6D" w14:textId="77777777" w:rsidR="004E1EAF" w:rsidRDefault="003E7920">
      <w:pPr>
        <w:spacing w:before="24" w:line="258" w:lineRule="auto"/>
        <w:ind w:left="1220" w:right="275" w:hanging="36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660" w:header="757" w:footer="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 xml:space="preserve">2.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s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ci</w:t>
      </w:r>
      <w:r>
        <w:rPr>
          <w:rFonts w:ascii="Cambria" w:eastAsia="Cambria" w:hAnsi="Cambria" w:cs="Cambria"/>
          <w:b/>
          <w:i/>
          <w:sz w:val="26"/>
          <w:szCs w:val="26"/>
        </w:rPr>
        <w:t>kit-le</w:t>
      </w:r>
      <w:r>
        <w:rPr>
          <w:rFonts w:ascii="Cambria" w:eastAsia="Cambria" w:hAnsi="Cambria" w:cs="Cambria"/>
          <w:b/>
          <w:i/>
          <w:spacing w:val="4"/>
          <w:sz w:val="26"/>
          <w:szCs w:val="26"/>
        </w:rPr>
        <w:t>a</w:t>
      </w:r>
      <w:r>
        <w:rPr>
          <w:rFonts w:ascii="Cambria" w:eastAsia="Cambria" w:hAnsi="Cambria" w:cs="Cambria"/>
          <w:b/>
          <w:i/>
          <w:sz w:val="26"/>
          <w:szCs w:val="26"/>
        </w:rPr>
        <w:t>r</w:t>
      </w:r>
      <w:r>
        <w:rPr>
          <w:rFonts w:ascii="Cambria" w:eastAsia="Cambria" w:hAnsi="Cambria" w:cs="Cambria"/>
          <w:b/>
          <w:i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b/>
          <w:i/>
          <w:spacing w:val="2"/>
          <w:sz w:val="26"/>
          <w:szCs w:val="26"/>
        </w:rPr>
        <w:t>(</w:t>
      </w:r>
      <w:r>
        <w:rPr>
          <w:rFonts w:ascii="Cambria" w:eastAsia="Cambria" w:hAnsi="Cambria" w:cs="Cambria"/>
          <w:b/>
          <w:i/>
          <w:sz w:val="26"/>
          <w:szCs w:val="26"/>
        </w:rPr>
        <w:t>skle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i/>
          <w:sz w:val="26"/>
          <w:szCs w:val="26"/>
        </w:rPr>
        <w:t>r</w:t>
      </w:r>
      <w:r>
        <w:rPr>
          <w:rFonts w:ascii="Cambria" w:eastAsia="Cambria" w:hAnsi="Cambria" w:cs="Cambria"/>
          <w:b/>
          <w:i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b/>
          <w:i/>
          <w:sz w:val="26"/>
          <w:szCs w:val="26"/>
        </w:rPr>
        <w:t>)</w:t>
      </w:r>
      <w:r>
        <w:rPr>
          <w:rFonts w:ascii="Cambria" w:eastAsia="Cambria" w:hAnsi="Cambria" w:cs="Cambria"/>
          <w:b/>
          <w:i/>
          <w:spacing w:val="-2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tạ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lab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lớ</w:t>
      </w:r>
      <w:r>
        <w:rPr>
          <w:rFonts w:ascii="Cambria" w:eastAsia="Cambria" w:hAnsi="Cambria" w:cs="Cambria"/>
          <w:sz w:val="26"/>
          <w:szCs w:val="26"/>
        </w:rPr>
        <w:t>p,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ân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3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 xml:space="preserve">u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rt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ân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oạ</w:t>
      </w:r>
      <w:r>
        <w:rPr>
          <w:rFonts w:ascii="Cambria" w:eastAsia="Cambria" w:hAnsi="Cambria" w:cs="Cambria"/>
          <w:sz w:val="26"/>
          <w:szCs w:val="26"/>
        </w:rPr>
        <w:t>i.</w:t>
      </w:r>
    </w:p>
    <w:p w14:paraId="23AED331" w14:textId="77777777" w:rsidR="004E1EAF" w:rsidRDefault="004E1EAF">
      <w:pPr>
        <w:spacing w:line="200" w:lineRule="exact"/>
      </w:pPr>
    </w:p>
    <w:p w14:paraId="04E8C05E" w14:textId="77777777" w:rsidR="004E1EAF" w:rsidRDefault="004E1EAF">
      <w:pPr>
        <w:spacing w:before="1" w:line="200" w:lineRule="exact"/>
      </w:pPr>
    </w:p>
    <w:p w14:paraId="70288726" w14:textId="77777777" w:rsidR="004E1EAF" w:rsidRDefault="003E7920">
      <w:pPr>
        <w:spacing w:before="23" w:line="258" w:lineRule="auto"/>
        <w:ind w:left="1180" w:right="350" w:hanging="360"/>
        <w:rPr>
          <w:rFonts w:ascii="Cambria" w:eastAsia="Cambria" w:hAnsi="Cambria" w:cs="Cambria"/>
          <w:sz w:val="26"/>
          <w:szCs w:val="26"/>
        </w:rPr>
      </w:pPr>
      <w:r>
        <w:pict w14:anchorId="0F50A218">
          <v:group id="_x0000_s1059" style="position:absolute;left:0;text-align:left;margin-left:93.85pt;margin-top:59.2pt;width:424.45pt;height:338.3pt;z-index:-1409;mso-position-horizontal-relative:page" coordorigin="1877,1184" coordsize="8489,6766">
            <v:shape id="_x0000_s1061" type="#_x0000_t75" style="position:absolute;left:1891;top:1198;width:8460;height:6737">
              <v:imagedata r:id="rId27" o:title=""/>
            </v:shape>
            <v:shape id="_x0000_s1060" style="position:absolute;left:1884;top:1191;width:8474;height:6751" coordorigin="1884,1191" coordsize="8474,6751" path="m1884,7942r8474,l10358,1191r-8474,l1884,7942xe" filled="f" strokeweight=".72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sz w:val="26"/>
          <w:szCs w:val="26"/>
        </w:rPr>
        <w:t xml:space="preserve">3.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5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im</w:t>
      </w:r>
      <w:r>
        <w:rPr>
          <w:rFonts w:ascii="Cambria" w:eastAsia="Cambria" w:hAnsi="Cambria" w:cs="Cambria"/>
          <w:b/>
          <w:i/>
          <w:sz w:val="26"/>
          <w:szCs w:val="26"/>
        </w:rPr>
        <w:t>u</w:t>
      </w:r>
      <w:r>
        <w:rPr>
          <w:rFonts w:ascii="Cambria" w:eastAsia="Cambria" w:hAnsi="Cambria" w:cs="Cambria"/>
          <w:b/>
          <w:i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b/>
          <w:i/>
          <w:sz w:val="26"/>
          <w:szCs w:val="26"/>
        </w:rPr>
        <w:t>ls</w:t>
      </w:r>
      <w:r>
        <w:rPr>
          <w:rFonts w:ascii="Cambria" w:eastAsia="Cambria" w:hAnsi="Cambria" w:cs="Cambria"/>
          <w:b/>
          <w:i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3"/>
          <w:sz w:val="26"/>
          <w:szCs w:val="26"/>
        </w:rPr>
        <w:t>ú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ìm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kiế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ê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 xml:space="preserve">u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in.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mat</w:t>
      </w:r>
      <w:r>
        <w:rPr>
          <w:rFonts w:ascii="Cambria" w:eastAsia="Cambria" w:hAnsi="Cambria" w:cs="Cambria"/>
          <w:b/>
          <w:i/>
          <w:sz w:val="26"/>
          <w:szCs w:val="26"/>
        </w:rPr>
        <w:t>pl</w:t>
      </w:r>
      <w:r>
        <w:rPr>
          <w:rFonts w:ascii="Cambria" w:eastAsia="Cambria" w:hAnsi="Cambria" w:cs="Cambria"/>
          <w:b/>
          <w:i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i/>
          <w:sz w:val="26"/>
          <w:szCs w:val="26"/>
        </w:rPr>
        <w:t>t</w:t>
      </w:r>
      <w:r>
        <w:rPr>
          <w:rFonts w:ascii="Cambria" w:eastAsia="Cambria" w:hAnsi="Cambria" w:cs="Cambria"/>
          <w:b/>
          <w:i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b/>
          <w:i/>
          <w:sz w:val="26"/>
          <w:szCs w:val="26"/>
        </w:rPr>
        <w:t>b</w:t>
      </w:r>
      <w:r>
        <w:rPr>
          <w:rFonts w:ascii="Cambria" w:eastAsia="Cambria" w:hAnsi="Cambria" w:cs="Cambria"/>
          <w:b/>
          <w:i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để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ẽ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đồ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sử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1"/>
          <w:sz w:val="26"/>
          <w:szCs w:val="26"/>
        </w:rPr>
        <w:t>.</w:t>
      </w:r>
      <w:r>
        <w:rPr>
          <w:rFonts w:ascii="Cambria" w:eastAsia="Cambria" w:hAnsi="Cambria" w:cs="Cambria"/>
          <w:sz w:val="26"/>
          <w:szCs w:val="26"/>
        </w:rPr>
        <w:t>(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ỉ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ệ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ccu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ac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/l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)</w:t>
      </w:r>
    </w:p>
    <w:p w14:paraId="5DD5B510" w14:textId="77777777" w:rsidR="004E1EAF" w:rsidRDefault="004E1EAF">
      <w:pPr>
        <w:spacing w:line="200" w:lineRule="exact"/>
      </w:pPr>
    </w:p>
    <w:p w14:paraId="6A90152E" w14:textId="77777777" w:rsidR="004E1EAF" w:rsidRDefault="004E1EAF">
      <w:pPr>
        <w:spacing w:line="200" w:lineRule="exact"/>
      </w:pPr>
    </w:p>
    <w:p w14:paraId="348974E8" w14:textId="77777777" w:rsidR="004E1EAF" w:rsidRDefault="004E1EAF">
      <w:pPr>
        <w:spacing w:line="200" w:lineRule="exact"/>
      </w:pPr>
    </w:p>
    <w:p w14:paraId="1856B10A" w14:textId="77777777" w:rsidR="004E1EAF" w:rsidRDefault="004E1EAF">
      <w:pPr>
        <w:spacing w:line="200" w:lineRule="exact"/>
      </w:pPr>
    </w:p>
    <w:p w14:paraId="50D28E6B" w14:textId="77777777" w:rsidR="004E1EAF" w:rsidRDefault="004E1EAF">
      <w:pPr>
        <w:spacing w:line="200" w:lineRule="exact"/>
      </w:pPr>
    </w:p>
    <w:p w14:paraId="38AE8B25" w14:textId="77777777" w:rsidR="004E1EAF" w:rsidRDefault="004E1EAF">
      <w:pPr>
        <w:spacing w:line="200" w:lineRule="exact"/>
      </w:pPr>
    </w:p>
    <w:p w14:paraId="1B1CCFFA" w14:textId="77777777" w:rsidR="004E1EAF" w:rsidRDefault="004E1EAF">
      <w:pPr>
        <w:spacing w:line="200" w:lineRule="exact"/>
      </w:pPr>
    </w:p>
    <w:p w14:paraId="3B6372E0" w14:textId="77777777" w:rsidR="004E1EAF" w:rsidRDefault="004E1EAF">
      <w:pPr>
        <w:spacing w:line="200" w:lineRule="exact"/>
      </w:pPr>
    </w:p>
    <w:p w14:paraId="713AD908" w14:textId="77777777" w:rsidR="004E1EAF" w:rsidRDefault="004E1EAF">
      <w:pPr>
        <w:spacing w:line="200" w:lineRule="exact"/>
      </w:pPr>
    </w:p>
    <w:p w14:paraId="79A50A0E" w14:textId="77777777" w:rsidR="004E1EAF" w:rsidRDefault="004E1EAF">
      <w:pPr>
        <w:spacing w:line="200" w:lineRule="exact"/>
      </w:pPr>
    </w:p>
    <w:p w14:paraId="4B7FA88E" w14:textId="77777777" w:rsidR="004E1EAF" w:rsidRDefault="004E1EAF">
      <w:pPr>
        <w:spacing w:line="200" w:lineRule="exact"/>
      </w:pPr>
    </w:p>
    <w:p w14:paraId="7B7237F5" w14:textId="77777777" w:rsidR="004E1EAF" w:rsidRDefault="004E1EAF">
      <w:pPr>
        <w:spacing w:line="200" w:lineRule="exact"/>
      </w:pPr>
    </w:p>
    <w:p w14:paraId="67D9B32E" w14:textId="77777777" w:rsidR="004E1EAF" w:rsidRDefault="004E1EAF">
      <w:pPr>
        <w:spacing w:line="200" w:lineRule="exact"/>
      </w:pPr>
    </w:p>
    <w:p w14:paraId="25BBCB3F" w14:textId="77777777" w:rsidR="004E1EAF" w:rsidRDefault="004E1EAF">
      <w:pPr>
        <w:spacing w:line="200" w:lineRule="exact"/>
      </w:pPr>
    </w:p>
    <w:p w14:paraId="3070FA11" w14:textId="77777777" w:rsidR="004E1EAF" w:rsidRDefault="004E1EAF">
      <w:pPr>
        <w:spacing w:line="200" w:lineRule="exact"/>
      </w:pPr>
    </w:p>
    <w:p w14:paraId="79363145" w14:textId="77777777" w:rsidR="004E1EAF" w:rsidRDefault="004E1EAF">
      <w:pPr>
        <w:spacing w:line="200" w:lineRule="exact"/>
      </w:pPr>
    </w:p>
    <w:p w14:paraId="2F0D0EC4" w14:textId="77777777" w:rsidR="004E1EAF" w:rsidRDefault="004E1EAF">
      <w:pPr>
        <w:spacing w:line="200" w:lineRule="exact"/>
      </w:pPr>
    </w:p>
    <w:p w14:paraId="22FC41DB" w14:textId="77777777" w:rsidR="004E1EAF" w:rsidRDefault="004E1EAF">
      <w:pPr>
        <w:spacing w:line="200" w:lineRule="exact"/>
      </w:pPr>
    </w:p>
    <w:p w14:paraId="4277416E" w14:textId="77777777" w:rsidR="004E1EAF" w:rsidRDefault="004E1EAF">
      <w:pPr>
        <w:spacing w:line="200" w:lineRule="exact"/>
      </w:pPr>
    </w:p>
    <w:p w14:paraId="7415EEC0" w14:textId="77777777" w:rsidR="004E1EAF" w:rsidRDefault="004E1EAF">
      <w:pPr>
        <w:spacing w:line="200" w:lineRule="exact"/>
      </w:pPr>
    </w:p>
    <w:p w14:paraId="08753B22" w14:textId="77777777" w:rsidR="004E1EAF" w:rsidRDefault="004E1EAF">
      <w:pPr>
        <w:spacing w:line="200" w:lineRule="exact"/>
      </w:pPr>
    </w:p>
    <w:p w14:paraId="146A32BD" w14:textId="77777777" w:rsidR="004E1EAF" w:rsidRDefault="004E1EAF">
      <w:pPr>
        <w:spacing w:line="200" w:lineRule="exact"/>
      </w:pPr>
    </w:p>
    <w:p w14:paraId="492936A8" w14:textId="77777777" w:rsidR="004E1EAF" w:rsidRDefault="004E1EAF">
      <w:pPr>
        <w:spacing w:line="200" w:lineRule="exact"/>
      </w:pPr>
    </w:p>
    <w:p w14:paraId="4D229523" w14:textId="77777777" w:rsidR="004E1EAF" w:rsidRDefault="004E1EAF">
      <w:pPr>
        <w:spacing w:line="200" w:lineRule="exact"/>
      </w:pPr>
    </w:p>
    <w:p w14:paraId="42C02BD8" w14:textId="77777777" w:rsidR="004E1EAF" w:rsidRDefault="004E1EAF">
      <w:pPr>
        <w:spacing w:line="200" w:lineRule="exact"/>
      </w:pPr>
    </w:p>
    <w:p w14:paraId="615EC5EC" w14:textId="77777777" w:rsidR="004E1EAF" w:rsidRDefault="004E1EAF">
      <w:pPr>
        <w:spacing w:line="200" w:lineRule="exact"/>
      </w:pPr>
    </w:p>
    <w:p w14:paraId="0BDBE161" w14:textId="77777777" w:rsidR="004E1EAF" w:rsidRDefault="004E1EAF">
      <w:pPr>
        <w:spacing w:line="200" w:lineRule="exact"/>
      </w:pPr>
    </w:p>
    <w:p w14:paraId="0D61F645" w14:textId="77777777" w:rsidR="004E1EAF" w:rsidRDefault="004E1EAF">
      <w:pPr>
        <w:spacing w:line="200" w:lineRule="exact"/>
      </w:pPr>
    </w:p>
    <w:p w14:paraId="0231791B" w14:textId="77777777" w:rsidR="004E1EAF" w:rsidRDefault="004E1EAF">
      <w:pPr>
        <w:spacing w:line="200" w:lineRule="exact"/>
      </w:pPr>
    </w:p>
    <w:p w14:paraId="3EFFB196" w14:textId="77777777" w:rsidR="004E1EAF" w:rsidRDefault="004E1EAF">
      <w:pPr>
        <w:spacing w:line="200" w:lineRule="exact"/>
      </w:pPr>
    </w:p>
    <w:p w14:paraId="724CAAD9" w14:textId="77777777" w:rsidR="004E1EAF" w:rsidRDefault="004E1EAF">
      <w:pPr>
        <w:spacing w:line="200" w:lineRule="exact"/>
      </w:pPr>
    </w:p>
    <w:p w14:paraId="02433222" w14:textId="77777777" w:rsidR="004E1EAF" w:rsidRDefault="004E1EAF">
      <w:pPr>
        <w:spacing w:line="200" w:lineRule="exact"/>
      </w:pPr>
    </w:p>
    <w:p w14:paraId="66E6FA05" w14:textId="77777777" w:rsidR="004E1EAF" w:rsidRDefault="004E1EAF">
      <w:pPr>
        <w:spacing w:line="200" w:lineRule="exact"/>
      </w:pPr>
    </w:p>
    <w:p w14:paraId="46129073" w14:textId="77777777" w:rsidR="004E1EAF" w:rsidRDefault="004E1EAF">
      <w:pPr>
        <w:spacing w:line="200" w:lineRule="exact"/>
      </w:pPr>
    </w:p>
    <w:p w14:paraId="513C5535" w14:textId="77777777" w:rsidR="004E1EAF" w:rsidRDefault="004E1EAF">
      <w:pPr>
        <w:spacing w:line="200" w:lineRule="exact"/>
      </w:pPr>
    </w:p>
    <w:p w14:paraId="129DAC65" w14:textId="77777777" w:rsidR="004E1EAF" w:rsidRDefault="004E1EAF">
      <w:pPr>
        <w:spacing w:before="19" w:line="260" w:lineRule="exact"/>
        <w:rPr>
          <w:sz w:val="26"/>
          <w:szCs w:val="26"/>
        </w:rPr>
      </w:pPr>
    </w:p>
    <w:p w14:paraId="45EB65E0" w14:textId="77777777" w:rsidR="004E1EAF" w:rsidRDefault="003E7920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b/>
          <w:i/>
          <w:spacing w:val="-1"/>
          <w:sz w:val="26"/>
          <w:szCs w:val="26"/>
        </w:rPr>
        <w:t>m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i/>
          <w:sz w:val="26"/>
          <w:szCs w:val="26"/>
        </w:rPr>
        <w:t>gePaths</w:t>
      </w:r>
      <w:r>
        <w:rPr>
          <w:rFonts w:ascii="Cambria" w:eastAsia="Cambria" w:hAnsi="Cambria" w:cs="Cambria"/>
          <w:b/>
          <w:i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ase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)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–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L47</w:t>
      </w:r>
    </w:p>
    <w:p w14:paraId="72B00B47" w14:textId="77777777" w:rsidR="004E1EAF" w:rsidRDefault="003E7920">
      <w:pPr>
        <w:spacing w:before="24"/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1"/>
          <w:sz w:val="26"/>
          <w:szCs w:val="26"/>
        </w:rPr>
        <w:t>hở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2 li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ên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1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da</w:t>
      </w:r>
      <w:r>
        <w:rPr>
          <w:rFonts w:ascii="Cambria" w:eastAsia="Cambria" w:hAnsi="Cambria" w:cs="Cambria"/>
          <w:b/>
          <w:i/>
          <w:sz w:val="26"/>
          <w:szCs w:val="26"/>
        </w:rPr>
        <w:t>ta</w:t>
      </w:r>
      <w:r>
        <w:rPr>
          <w:rFonts w:ascii="Cambria" w:eastAsia="Cambria" w:hAnsi="Cambria" w:cs="Cambria"/>
          <w:b/>
          <w:i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l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i/>
          <w:sz w:val="26"/>
          <w:szCs w:val="26"/>
        </w:rPr>
        <w:t>bels</w:t>
      </w:r>
      <w:r>
        <w:rPr>
          <w:rFonts w:ascii="Cambria" w:eastAsia="Cambria" w:hAnsi="Cambria" w:cs="Cambria"/>
          <w:b/>
          <w:i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–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L48</w:t>
      </w:r>
    </w:p>
    <w:p w14:paraId="66AD98E1" w14:textId="77777777" w:rsidR="004E1EAF" w:rsidRDefault="003E7920">
      <w:pPr>
        <w:spacing w:before="24"/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ò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lặ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ima</w:t>
      </w:r>
      <w:r>
        <w:rPr>
          <w:rFonts w:ascii="Cambria" w:eastAsia="Cambria" w:hAnsi="Cambria" w:cs="Cambria"/>
          <w:b/>
          <w:i/>
          <w:sz w:val="26"/>
          <w:szCs w:val="26"/>
        </w:rPr>
        <w:t>gePath</w:t>
      </w:r>
      <w:r>
        <w:rPr>
          <w:rFonts w:ascii="Cambria" w:eastAsia="Cambria" w:hAnsi="Cambria" w:cs="Cambria"/>
          <w:b/>
          <w:i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au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2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ad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ề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ý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(L5</w:t>
      </w:r>
      <w:r>
        <w:rPr>
          <w:rFonts w:ascii="Cambria" w:eastAsia="Cambria" w:hAnsi="Cambria" w:cs="Cambria"/>
          <w:spacing w:val="1"/>
          <w:sz w:val="26"/>
          <w:szCs w:val="26"/>
        </w:rPr>
        <w:t>2</w:t>
      </w:r>
      <w:r>
        <w:rPr>
          <w:rFonts w:ascii="Cambria" w:eastAsia="Cambria" w:hAnsi="Cambria" w:cs="Cambria"/>
          <w:sz w:val="26"/>
          <w:szCs w:val="26"/>
        </w:rPr>
        <w:t>-6</w:t>
      </w:r>
      <w:r>
        <w:rPr>
          <w:rFonts w:ascii="Cambria" w:eastAsia="Cambria" w:hAnsi="Cambria" w:cs="Cambria"/>
          <w:spacing w:val="1"/>
          <w:sz w:val="26"/>
          <w:szCs w:val="26"/>
        </w:rPr>
        <w:t>3</w:t>
      </w:r>
      <w:r>
        <w:rPr>
          <w:rFonts w:ascii="Cambria" w:eastAsia="Cambria" w:hAnsi="Cambria" w:cs="Cambria"/>
          <w:sz w:val="26"/>
          <w:szCs w:val="26"/>
        </w:rPr>
        <w:t>).</w:t>
      </w:r>
    </w:p>
    <w:p w14:paraId="2CCED3C5" w14:textId="77777777" w:rsidR="004E1EAF" w:rsidRDefault="003E7920">
      <w:pPr>
        <w:spacing w:before="26" w:line="258" w:lineRule="auto"/>
        <w:ind w:left="460" w:right="398"/>
        <w:jc w:val="both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Ti</w:t>
      </w:r>
      <w:r>
        <w:rPr>
          <w:rFonts w:ascii="Cambria" w:eastAsia="Cambria" w:hAnsi="Cambria" w:cs="Cambria"/>
          <w:spacing w:val="1"/>
          <w:sz w:val="26"/>
          <w:szCs w:val="26"/>
        </w:rPr>
        <w:t>ề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lý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2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g</w:t>
      </w:r>
      <w:r>
        <w:rPr>
          <w:rFonts w:ascii="Cambria" w:eastAsia="Cambria" w:hAnsi="Cambria" w:cs="Cambria"/>
          <w:spacing w:val="2"/>
          <w:sz w:val="26"/>
          <w:szCs w:val="26"/>
        </w:rPr>
        <w:t>ồ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2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ize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2</w:t>
      </w:r>
      <w:r>
        <w:rPr>
          <w:rFonts w:ascii="Cambria" w:eastAsia="Cambria" w:hAnsi="Cambria" w:cs="Cambria"/>
          <w:sz w:val="26"/>
          <w:szCs w:val="26"/>
        </w:rPr>
        <w:t>2</w:t>
      </w:r>
      <w:r>
        <w:rPr>
          <w:rFonts w:ascii="Cambria" w:eastAsia="Cambria" w:hAnsi="Cambria" w:cs="Cambria"/>
          <w:spacing w:val="1"/>
          <w:sz w:val="26"/>
          <w:szCs w:val="26"/>
        </w:rPr>
        <w:t>4</w:t>
      </w:r>
      <w:r>
        <w:rPr>
          <w:rFonts w:ascii="Cambria" w:eastAsia="Cambria" w:hAnsi="Cambria" w:cs="Cambria"/>
          <w:sz w:val="26"/>
          <w:szCs w:val="26"/>
        </w:rPr>
        <w:t>x224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pixel,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chu</w:t>
      </w:r>
      <w:r>
        <w:rPr>
          <w:rFonts w:ascii="Cambria" w:eastAsia="Cambria" w:hAnsi="Cambria" w:cs="Cambria"/>
          <w:spacing w:val="2"/>
          <w:sz w:val="26"/>
          <w:szCs w:val="26"/>
        </w:rPr>
        <w:t>y</w:t>
      </w:r>
      <w:r>
        <w:rPr>
          <w:rFonts w:ascii="Cambria" w:eastAsia="Cambria" w:hAnsi="Cambria" w:cs="Cambria"/>
          <w:spacing w:val="3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ang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ịnh d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mả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ia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ỉ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l</w:t>
      </w:r>
      <w:r>
        <w:rPr>
          <w:rFonts w:ascii="Cambria" w:eastAsia="Cambria" w:hAnsi="Cambria" w:cs="Cambria"/>
          <w:sz w:val="26"/>
          <w:szCs w:val="26"/>
        </w:rPr>
        <w:t>ệ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ộ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 xml:space="preserve">ừ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vào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[</w:t>
      </w:r>
      <w:r>
        <w:rPr>
          <w:rFonts w:ascii="Cambria" w:eastAsia="Cambria" w:hAnsi="Cambria" w:cs="Cambria"/>
          <w:sz w:val="26"/>
          <w:szCs w:val="26"/>
        </w:rPr>
        <w:t>-1,-1]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ng qua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prepr</w:t>
      </w:r>
      <w:r>
        <w:rPr>
          <w:rFonts w:ascii="Cambria" w:eastAsia="Cambria" w:hAnsi="Cambria" w:cs="Cambria"/>
          <w:b/>
          <w:i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i/>
          <w:sz w:val="26"/>
          <w:szCs w:val="26"/>
        </w:rPr>
        <w:t>ce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b/>
          <w:i/>
          <w:sz w:val="26"/>
          <w:szCs w:val="26"/>
        </w:rPr>
        <w:t>s_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b/>
          <w:i/>
          <w:sz w:val="26"/>
          <w:szCs w:val="26"/>
        </w:rPr>
        <w:t>np</w:t>
      </w:r>
      <w:r>
        <w:rPr>
          <w:rFonts w:ascii="Cambria" w:eastAsia="Cambria" w:hAnsi="Cambria" w:cs="Cambria"/>
          <w:b/>
          <w:i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b/>
          <w:i/>
          <w:sz w:val="26"/>
          <w:szCs w:val="26"/>
        </w:rPr>
        <w:t>t</w:t>
      </w:r>
      <w:r>
        <w:rPr>
          <w:rFonts w:ascii="Cambria" w:eastAsia="Cambria" w:hAnsi="Cambria" w:cs="Cambria"/>
          <w:b/>
          <w:i/>
          <w:spacing w:val="-1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nc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n.</w:t>
      </w:r>
    </w:p>
    <w:p w14:paraId="159EF2DA" w14:textId="77777777" w:rsidR="004E1EAF" w:rsidRDefault="003E7920">
      <w:pPr>
        <w:tabs>
          <w:tab w:val="left" w:pos="460"/>
        </w:tabs>
        <w:spacing w:line="258" w:lineRule="auto"/>
        <w:ind w:left="460" w:right="480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đẩ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đã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ề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lý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label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iên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an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3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at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labe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. (L62-63)</w:t>
      </w:r>
    </w:p>
    <w:p w14:paraId="0DD75736" w14:textId="77777777" w:rsidR="004E1EAF" w:rsidRDefault="003E7920">
      <w:pPr>
        <w:tabs>
          <w:tab w:val="left" w:pos="460"/>
        </w:tabs>
        <w:spacing w:line="257" w:lineRule="auto"/>
        <w:ind w:left="460" w:right="183" w:hanging="36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700" w:header="757" w:footer="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hu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ổ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da</w:t>
      </w:r>
      <w:r>
        <w:rPr>
          <w:rFonts w:ascii="Cambria" w:eastAsia="Cambria" w:hAnsi="Cambria" w:cs="Cambria"/>
          <w:b/>
          <w:i/>
          <w:sz w:val="26"/>
          <w:szCs w:val="26"/>
        </w:rPr>
        <w:t>ta</w:t>
      </w:r>
      <w:r>
        <w:rPr>
          <w:rFonts w:ascii="Cambria" w:eastAsia="Cambria" w:hAnsi="Cambria" w:cs="Cambria"/>
          <w:b/>
          <w:i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l</w:t>
      </w:r>
      <w:r>
        <w:rPr>
          <w:rFonts w:ascii="Cambria" w:eastAsia="Cambria" w:hAnsi="Cambria" w:cs="Cambria"/>
          <w:b/>
          <w:i/>
          <w:spacing w:val="3"/>
          <w:sz w:val="26"/>
          <w:szCs w:val="26"/>
        </w:rPr>
        <w:t>a</w:t>
      </w:r>
      <w:r>
        <w:rPr>
          <w:rFonts w:ascii="Cambria" w:eastAsia="Cambria" w:hAnsi="Cambria" w:cs="Cambria"/>
          <w:b/>
          <w:i/>
          <w:sz w:val="26"/>
          <w:szCs w:val="26"/>
        </w:rPr>
        <w:t>bels</w:t>
      </w:r>
      <w:r>
        <w:rPr>
          <w:rFonts w:ascii="Cambria" w:eastAsia="Cambria" w:hAnsi="Cambria" w:cs="Cambria"/>
          <w:b/>
          <w:i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l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b/>
          <w:i/>
          <w:sz w:val="26"/>
          <w:szCs w:val="26"/>
        </w:rPr>
        <w:t>st</w:t>
      </w:r>
      <w:r>
        <w:rPr>
          <w:rFonts w:ascii="Cambria" w:eastAsia="Cambria" w:hAnsi="Cambria" w:cs="Cambria"/>
          <w:b/>
          <w:i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Nu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2"/>
          <w:sz w:val="26"/>
          <w:szCs w:val="26"/>
        </w:rPr>
        <w:t>P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s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ở định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dạ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4"/>
          <w:sz w:val="26"/>
          <w:szCs w:val="26"/>
        </w:rPr>
        <w:t>ú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(L6</w:t>
      </w:r>
      <w:r>
        <w:rPr>
          <w:rFonts w:ascii="Cambria" w:eastAsia="Cambria" w:hAnsi="Cambria" w:cs="Cambria"/>
          <w:spacing w:val="1"/>
          <w:sz w:val="26"/>
          <w:szCs w:val="26"/>
        </w:rPr>
        <w:t>6</w:t>
      </w:r>
      <w:r>
        <w:rPr>
          <w:rFonts w:ascii="Cambria" w:eastAsia="Cambria" w:hAnsi="Cambria" w:cs="Cambria"/>
          <w:spacing w:val="3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>67)</w:t>
      </w:r>
    </w:p>
    <w:p w14:paraId="19396712" w14:textId="77777777" w:rsidR="004E1EAF" w:rsidRDefault="003E7920">
      <w:pPr>
        <w:spacing w:line="200" w:lineRule="exact"/>
      </w:pPr>
      <w:r>
        <w:lastRenderedPageBreak/>
        <w:pict w14:anchorId="23672AEB">
          <v:group id="_x0000_s1056" style="position:absolute;margin-left:72.85pt;margin-top:72.85pt;width:469.45pt;height:271.7pt;z-index:-1408;mso-position-horizontal-relative:page;mso-position-vertical-relative:page" coordorigin="1457,1457" coordsize="9389,5434">
            <v:shape id="_x0000_s1058" type="#_x0000_t75" style="position:absolute;left:1471;top:1471;width:9360;height:5405">
              <v:imagedata r:id="rId28" o:title=""/>
            </v:shape>
            <v:shape id="_x0000_s1057" style="position:absolute;left:1464;top:1464;width:9374;height:5419" coordorigin="1464,1464" coordsize="9374,5419" path="m1464,6883r9374,l10838,1464r-9374,l1464,6883xe" filled="f" strokeweight=".72pt">
              <v:path arrowok="t"/>
            </v:shape>
            <w10:wrap anchorx="page" anchory="page"/>
          </v:group>
        </w:pict>
      </w:r>
    </w:p>
    <w:p w14:paraId="4A33D6B6" w14:textId="77777777" w:rsidR="004E1EAF" w:rsidRDefault="004E1EAF">
      <w:pPr>
        <w:spacing w:line="200" w:lineRule="exact"/>
      </w:pPr>
    </w:p>
    <w:p w14:paraId="41C0CE4C" w14:textId="77777777" w:rsidR="004E1EAF" w:rsidRDefault="004E1EAF">
      <w:pPr>
        <w:spacing w:line="200" w:lineRule="exact"/>
      </w:pPr>
    </w:p>
    <w:p w14:paraId="1CB70CB5" w14:textId="77777777" w:rsidR="004E1EAF" w:rsidRDefault="004E1EAF">
      <w:pPr>
        <w:spacing w:line="200" w:lineRule="exact"/>
      </w:pPr>
    </w:p>
    <w:p w14:paraId="356F4017" w14:textId="77777777" w:rsidR="004E1EAF" w:rsidRDefault="004E1EAF">
      <w:pPr>
        <w:spacing w:line="200" w:lineRule="exact"/>
      </w:pPr>
    </w:p>
    <w:p w14:paraId="07FA7F03" w14:textId="77777777" w:rsidR="004E1EAF" w:rsidRDefault="004E1EAF">
      <w:pPr>
        <w:spacing w:line="200" w:lineRule="exact"/>
      </w:pPr>
    </w:p>
    <w:p w14:paraId="2FE74299" w14:textId="77777777" w:rsidR="004E1EAF" w:rsidRDefault="004E1EAF">
      <w:pPr>
        <w:spacing w:line="200" w:lineRule="exact"/>
      </w:pPr>
    </w:p>
    <w:p w14:paraId="55F2BD60" w14:textId="77777777" w:rsidR="004E1EAF" w:rsidRDefault="004E1EAF">
      <w:pPr>
        <w:spacing w:line="200" w:lineRule="exact"/>
      </w:pPr>
    </w:p>
    <w:p w14:paraId="5C57E4E3" w14:textId="77777777" w:rsidR="004E1EAF" w:rsidRDefault="004E1EAF">
      <w:pPr>
        <w:spacing w:line="200" w:lineRule="exact"/>
      </w:pPr>
    </w:p>
    <w:p w14:paraId="32F4D093" w14:textId="77777777" w:rsidR="004E1EAF" w:rsidRDefault="004E1EAF">
      <w:pPr>
        <w:spacing w:line="200" w:lineRule="exact"/>
      </w:pPr>
    </w:p>
    <w:p w14:paraId="74F277C2" w14:textId="77777777" w:rsidR="004E1EAF" w:rsidRDefault="004E1EAF">
      <w:pPr>
        <w:spacing w:line="200" w:lineRule="exact"/>
      </w:pPr>
    </w:p>
    <w:p w14:paraId="14E93DF2" w14:textId="77777777" w:rsidR="004E1EAF" w:rsidRDefault="004E1EAF">
      <w:pPr>
        <w:spacing w:line="200" w:lineRule="exact"/>
      </w:pPr>
    </w:p>
    <w:p w14:paraId="52FA391E" w14:textId="77777777" w:rsidR="004E1EAF" w:rsidRDefault="004E1EAF">
      <w:pPr>
        <w:spacing w:line="200" w:lineRule="exact"/>
      </w:pPr>
    </w:p>
    <w:p w14:paraId="646E0352" w14:textId="77777777" w:rsidR="004E1EAF" w:rsidRDefault="004E1EAF">
      <w:pPr>
        <w:spacing w:line="200" w:lineRule="exact"/>
      </w:pPr>
    </w:p>
    <w:p w14:paraId="6B824F4E" w14:textId="77777777" w:rsidR="004E1EAF" w:rsidRDefault="004E1EAF">
      <w:pPr>
        <w:spacing w:line="200" w:lineRule="exact"/>
      </w:pPr>
    </w:p>
    <w:p w14:paraId="01296078" w14:textId="77777777" w:rsidR="004E1EAF" w:rsidRDefault="004E1EAF">
      <w:pPr>
        <w:spacing w:line="200" w:lineRule="exact"/>
      </w:pPr>
    </w:p>
    <w:p w14:paraId="2B669C42" w14:textId="77777777" w:rsidR="004E1EAF" w:rsidRDefault="004E1EAF">
      <w:pPr>
        <w:spacing w:line="200" w:lineRule="exact"/>
      </w:pPr>
    </w:p>
    <w:p w14:paraId="1A856074" w14:textId="77777777" w:rsidR="004E1EAF" w:rsidRDefault="004E1EAF">
      <w:pPr>
        <w:spacing w:line="200" w:lineRule="exact"/>
      </w:pPr>
    </w:p>
    <w:p w14:paraId="09D20445" w14:textId="77777777" w:rsidR="004E1EAF" w:rsidRDefault="004E1EAF">
      <w:pPr>
        <w:spacing w:line="200" w:lineRule="exact"/>
      </w:pPr>
    </w:p>
    <w:p w14:paraId="58FA76C9" w14:textId="77777777" w:rsidR="004E1EAF" w:rsidRDefault="004E1EAF">
      <w:pPr>
        <w:spacing w:line="200" w:lineRule="exact"/>
      </w:pPr>
    </w:p>
    <w:p w14:paraId="1BABE98E" w14:textId="77777777" w:rsidR="004E1EAF" w:rsidRDefault="004E1EAF">
      <w:pPr>
        <w:spacing w:line="200" w:lineRule="exact"/>
      </w:pPr>
    </w:p>
    <w:p w14:paraId="2D2BB75E" w14:textId="77777777" w:rsidR="004E1EAF" w:rsidRDefault="004E1EAF">
      <w:pPr>
        <w:spacing w:line="200" w:lineRule="exact"/>
      </w:pPr>
    </w:p>
    <w:p w14:paraId="01264F45" w14:textId="77777777" w:rsidR="004E1EAF" w:rsidRDefault="004E1EAF">
      <w:pPr>
        <w:spacing w:line="200" w:lineRule="exact"/>
      </w:pPr>
    </w:p>
    <w:p w14:paraId="35BBAD6F" w14:textId="77777777" w:rsidR="004E1EAF" w:rsidRDefault="004E1EAF">
      <w:pPr>
        <w:spacing w:line="200" w:lineRule="exact"/>
      </w:pPr>
    </w:p>
    <w:p w14:paraId="7BF94AF9" w14:textId="77777777" w:rsidR="004E1EAF" w:rsidRDefault="004E1EAF">
      <w:pPr>
        <w:spacing w:line="200" w:lineRule="exact"/>
      </w:pPr>
    </w:p>
    <w:p w14:paraId="25BE1AFC" w14:textId="77777777" w:rsidR="004E1EAF" w:rsidRDefault="004E1EAF">
      <w:pPr>
        <w:spacing w:line="200" w:lineRule="exact"/>
      </w:pPr>
    </w:p>
    <w:p w14:paraId="091DF803" w14:textId="77777777" w:rsidR="004E1EAF" w:rsidRDefault="004E1EAF">
      <w:pPr>
        <w:spacing w:line="200" w:lineRule="exact"/>
      </w:pPr>
    </w:p>
    <w:p w14:paraId="5DC042FC" w14:textId="77777777" w:rsidR="004E1EAF" w:rsidRDefault="004E1EAF">
      <w:pPr>
        <w:spacing w:line="200" w:lineRule="exact"/>
      </w:pPr>
    </w:p>
    <w:p w14:paraId="33D6AAB8" w14:textId="77777777" w:rsidR="004E1EAF" w:rsidRDefault="004E1EAF">
      <w:pPr>
        <w:spacing w:before="2" w:line="260" w:lineRule="exact"/>
        <w:rPr>
          <w:sz w:val="26"/>
          <w:szCs w:val="26"/>
        </w:rPr>
      </w:pPr>
    </w:p>
    <w:p w14:paraId="4D602145" w14:textId="77777777" w:rsidR="004E1EAF" w:rsidRDefault="003E7920">
      <w:pPr>
        <w:spacing w:before="23"/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Mã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ó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lab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2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3"/>
          <w:sz w:val="26"/>
          <w:szCs w:val="26"/>
        </w:rPr>
        <w:t>â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ù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bị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at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nt</w:t>
      </w:r>
      <w:r>
        <w:rPr>
          <w:rFonts w:ascii="Cambria" w:eastAsia="Cambria" w:hAnsi="Cambria" w:cs="Cambria"/>
          <w:spacing w:val="1"/>
          <w:sz w:val="26"/>
          <w:szCs w:val="26"/>
        </w:rPr>
        <w:t>at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n.</w:t>
      </w:r>
    </w:p>
    <w:p w14:paraId="7BE93864" w14:textId="77777777" w:rsidR="004E1EAF" w:rsidRDefault="003E7920">
      <w:pPr>
        <w:spacing w:before="24"/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Mã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ó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labe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(L7</w:t>
      </w:r>
      <w:r>
        <w:rPr>
          <w:rFonts w:ascii="Cambria" w:eastAsia="Cambria" w:hAnsi="Cambria" w:cs="Cambria"/>
          <w:spacing w:val="2"/>
          <w:sz w:val="26"/>
          <w:szCs w:val="26"/>
        </w:rPr>
        <w:t>0</w:t>
      </w:r>
      <w:r>
        <w:rPr>
          <w:rFonts w:ascii="Cambria" w:eastAsia="Cambria" w:hAnsi="Cambria" w:cs="Cambria"/>
          <w:sz w:val="26"/>
          <w:szCs w:val="26"/>
        </w:rPr>
        <w:t>-7</w:t>
      </w:r>
      <w:r>
        <w:rPr>
          <w:rFonts w:ascii="Cambria" w:eastAsia="Cambria" w:hAnsi="Cambria" w:cs="Cambria"/>
          <w:spacing w:val="3"/>
          <w:sz w:val="26"/>
          <w:szCs w:val="26"/>
        </w:rPr>
        <w:t>2</w:t>
      </w:r>
      <w:r>
        <w:rPr>
          <w:rFonts w:ascii="Cambria" w:eastAsia="Cambria" w:hAnsi="Cambria" w:cs="Cambria"/>
          <w:sz w:val="26"/>
          <w:szCs w:val="26"/>
        </w:rPr>
        <w:t>)</w:t>
      </w:r>
    </w:p>
    <w:p w14:paraId="3D255CD9" w14:textId="77777777" w:rsidR="004E1EAF" w:rsidRDefault="003E7920">
      <w:pPr>
        <w:tabs>
          <w:tab w:val="left" w:pos="460"/>
        </w:tabs>
        <w:spacing w:before="24" w:line="258" w:lineRule="auto"/>
        <w:ind w:left="460" w:right="130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s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ci</w:t>
      </w:r>
      <w:r>
        <w:rPr>
          <w:rFonts w:ascii="Cambria" w:eastAsia="Cambria" w:hAnsi="Cambria" w:cs="Cambria"/>
          <w:b/>
          <w:i/>
          <w:sz w:val="26"/>
          <w:szCs w:val="26"/>
        </w:rPr>
        <w:t>kit-le</w:t>
      </w:r>
      <w:r>
        <w:rPr>
          <w:rFonts w:ascii="Cambria" w:eastAsia="Cambria" w:hAnsi="Cambria" w:cs="Cambria"/>
          <w:b/>
          <w:i/>
          <w:spacing w:val="4"/>
          <w:sz w:val="26"/>
          <w:szCs w:val="26"/>
        </w:rPr>
        <w:t>a</w:t>
      </w:r>
      <w:r>
        <w:rPr>
          <w:rFonts w:ascii="Cambria" w:eastAsia="Cambria" w:hAnsi="Cambria" w:cs="Cambria"/>
          <w:b/>
          <w:i/>
          <w:sz w:val="26"/>
          <w:szCs w:val="26"/>
        </w:rPr>
        <w:t>rn</w:t>
      </w:r>
      <w:r>
        <w:rPr>
          <w:rFonts w:ascii="Cambria" w:eastAsia="Cambria" w:hAnsi="Cambria" w:cs="Cambria"/>
          <w:b/>
          <w:i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ân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at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2 p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n: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8</w:t>
      </w:r>
      <w:r>
        <w:rPr>
          <w:rFonts w:ascii="Cambria" w:eastAsia="Cambria" w:hAnsi="Cambria" w:cs="Cambria"/>
          <w:sz w:val="26"/>
          <w:szCs w:val="26"/>
        </w:rPr>
        <w:t>0%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ini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 xml:space="preserve">g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2</w:t>
      </w:r>
      <w:r>
        <w:rPr>
          <w:rFonts w:ascii="Cambria" w:eastAsia="Cambria" w:hAnsi="Cambria" w:cs="Cambria"/>
          <w:spacing w:val="1"/>
          <w:sz w:val="26"/>
          <w:szCs w:val="26"/>
        </w:rPr>
        <w:t>0</w:t>
      </w:r>
      <w:r>
        <w:rPr>
          <w:rFonts w:ascii="Cambria" w:eastAsia="Cambria" w:hAnsi="Cambria" w:cs="Cambria"/>
          <w:sz w:val="26"/>
          <w:szCs w:val="26"/>
        </w:rPr>
        <w:t>%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ò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ù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iệ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es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pacing w:val="2"/>
          <w:sz w:val="26"/>
          <w:szCs w:val="26"/>
        </w:rPr>
        <w:t>.</w:t>
      </w:r>
      <w:r>
        <w:rPr>
          <w:rFonts w:ascii="Cambria" w:eastAsia="Cambria" w:hAnsi="Cambria" w:cs="Cambria"/>
          <w:sz w:val="26"/>
          <w:szCs w:val="26"/>
        </w:rPr>
        <w:t>(L7</w:t>
      </w:r>
      <w:r>
        <w:rPr>
          <w:rFonts w:ascii="Cambria" w:eastAsia="Cambria" w:hAnsi="Cambria" w:cs="Cambria"/>
          <w:spacing w:val="2"/>
          <w:sz w:val="26"/>
          <w:szCs w:val="26"/>
        </w:rPr>
        <w:t>6</w:t>
      </w: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pacing w:val="3"/>
          <w:sz w:val="26"/>
          <w:szCs w:val="26"/>
        </w:rPr>
        <w:t>7</w:t>
      </w:r>
      <w:r>
        <w:rPr>
          <w:rFonts w:ascii="Cambria" w:eastAsia="Cambria" w:hAnsi="Cambria" w:cs="Cambria"/>
          <w:sz w:val="26"/>
          <w:szCs w:val="26"/>
        </w:rPr>
        <w:t>7)</w:t>
      </w:r>
    </w:p>
    <w:p w14:paraId="5D67C8DF" w14:textId="77777777" w:rsidR="004E1EAF" w:rsidRDefault="003E7920">
      <w:pPr>
        <w:tabs>
          <w:tab w:val="left" w:pos="460"/>
        </w:tabs>
        <w:spacing w:line="258" w:lineRule="auto"/>
        <w:ind w:left="460" w:right="332" w:hanging="360"/>
        <w:rPr>
          <w:rFonts w:ascii="Cambria" w:eastAsia="Cambria" w:hAnsi="Cambria" w:cs="Cambria"/>
          <w:sz w:val="26"/>
          <w:szCs w:val="26"/>
        </w:rPr>
      </w:pPr>
      <w:r>
        <w:pict w14:anchorId="47E635B0">
          <v:group id="_x0000_s1053" style="position:absolute;left:0;text-align:left;margin-left:90.85pt;margin-top:50.1pt;width:431.15pt;height:198.7pt;z-index:-1407;mso-position-horizontal-relative:page" coordorigin="1817,1002" coordsize="8623,3974">
            <v:shape id="_x0000_s1055" type="#_x0000_t75" style="position:absolute;left:1831;top:1016;width:8594;height:3946">
              <v:imagedata r:id="rId29" o:title=""/>
            </v:shape>
            <v:shape id="_x0000_s1054" style="position:absolute;left:1824;top:1009;width:8609;height:3960" coordorigin="1824,1009" coordsize="8609,3960" path="m1824,4969r8609,l10433,1009r-8609,l1824,4969xe" filled="f" strokeweight=".72pt">
              <v:path arrowok="t"/>
            </v:shape>
            <w10:wrap anchorx="page"/>
          </v:group>
        </w:pict>
      </w: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Để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ăng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ố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at</w:t>
      </w:r>
      <w:r>
        <w:rPr>
          <w:rFonts w:ascii="Cambria" w:eastAsia="Cambria" w:hAnsi="Cambria" w:cs="Cambria"/>
          <w:sz w:val="26"/>
          <w:szCs w:val="26"/>
        </w:rPr>
        <w:t>a.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4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ương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áp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at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nt</w:t>
      </w:r>
      <w:r>
        <w:rPr>
          <w:rFonts w:ascii="Cambria" w:eastAsia="Cambria" w:hAnsi="Cambria" w:cs="Cambria"/>
          <w:spacing w:val="1"/>
          <w:sz w:val="26"/>
          <w:szCs w:val="26"/>
        </w:rPr>
        <w:t>at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 xml:space="preserve">n,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ố như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3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ó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ắt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chu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n…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ô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ở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L8</w:t>
      </w:r>
      <w:r>
        <w:rPr>
          <w:rFonts w:ascii="Cambria" w:eastAsia="Cambria" w:hAnsi="Cambria" w:cs="Cambria"/>
          <w:spacing w:val="1"/>
          <w:sz w:val="26"/>
          <w:szCs w:val="26"/>
        </w:rPr>
        <w:t>0</w:t>
      </w:r>
      <w:r>
        <w:rPr>
          <w:rFonts w:ascii="Cambria" w:eastAsia="Cambria" w:hAnsi="Cambria" w:cs="Cambria"/>
          <w:sz w:val="26"/>
          <w:szCs w:val="26"/>
        </w:rPr>
        <w:t>-</w:t>
      </w:r>
    </w:p>
    <w:p w14:paraId="7191FD42" w14:textId="77777777" w:rsidR="004E1EAF" w:rsidRDefault="003E7920">
      <w:pPr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87</w:t>
      </w:r>
    </w:p>
    <w:p w14:paraId="08ADBC8C" w14:textId="77777777" w:rsidR="004E1EAF" w:rsidRDefault="004E1EAF">
      <w:pPr>
        <w:spacing w:line="200" w:lineRule="exact"/>
      </w:pPr>
    </w:p>
    <w:p w14:paraId="0C270C2C" w14:textId="77777777" w:rsidR="004E1EAF" w:rsidRDefault="004E1EAF">
      <w:pPr>
        <w:spacing w:line="200" w:lineRule="exact"/>
      </w:pPr>
    </w:p>
    <w:p w14:paraId="510AA822" w14:textId="77777777" w:rsidR="004E1EAF" w:rsidRDefault="004E1EAF">
      <w:pPr>
        <w:spacing w:line="200" w:lineRule="exact"/>
      </w:pPr>
    </w:p>
    <w:p w14:paraId="20E10A61" w14:textId="77777777" w:rsidR="004E1EAF" w:rsidRDefault="004E1EAF">
      <w:pPr>
        <w:spacing w:line="200" w:lineRule="exact"/>
      </w:pPr>
    </w:p>
    <w:p w14:paraId="7457DF89" w14:textId="77777777" w:rsidR="004E1EAF" w:rsidRDefault="004E1EAF">
      <w:pPr>
        <w:spacing w:line="200" w:lineRule="exact"/>
      </w:pPr>
    </w:p>
    <w:p w14:paraId="6A2782BA" w14:textId="77777777" w:rsidR="004E1EAF" w:rsidRDefault="004E1EAF">
      <w:pPr>
        <w:spacing w:line="200" w:lineRule="exact"/>
      </w:pPr>
    </w:p>
    <w:p w14:paraId="08CF126F" w14:textId="77777777" w:rsidR="004E1EAF" w:rsidRDefault="004E1EAF">
      <w:pPr>
        <w:spacing w:line="200" w:lineRule="exact"/>
      </w:pPr>
    </w:p>
    <w:p w14:paraId="0B02DF47" w14:textId="77777777" w:rsidR="004E1EAF" w:rsidRDefault="004E1EAF">
      <w:pPr>
        <w:spacing w:line="200" w:lineRule="exact"/>
      </w:pPr>
    </w:p>
    <w:p w14:paraId="083C6E0E" w14:textId="77777777" w:rsidR="004E1EAF" w:rsidRDefault="004E1EAF">
      <w:pPr>
        <w:spacing w:line="200" w:lineRule="exact"/>
      </w:pPr>
    </w:p>
    <w:p w14:paraId="1156B899" w14:textId="77777777" w:rsidR="004E1EAF" w:rsidRDefault="004E1EAF">
      <w:pPr>
        <w:spacing w:line="200" w:lineRule="exact"/>
      </w:pPr>
    </w:p>
    <w:p w14:paraId="46F4912F" w14:textId="77777777" w:rsidR="004E1EAF" w:rsidRDefault="004E1EAF">
      <w:pPr>
        <w:spacing w:line="200" w:lineRule="exact"/>
      </w:pPr>
    </w:p>
    <w:p w14:paraId="2F729C7B" w14:textId="77777777" w:rsidR="004E1EAF" w:rsidRDefault="004E1EAF">
      <w:pPr>
        <w:spacing w:line="200" w:lineRule="exact"/>
      </w:pPr>
    </w:p>
    <w:p w14:paraId="5AE9DD72" w14:textId="77777777" w:rsidR="004E1EAF" w:rsidRDefault="004E1EAF">
      <w:pPr>
        <w:spacing w:line="200" w:lineRule="exact"/>
      </w:pPr>
    </w:p>
    <w:p w14:paraId="58E1322F" w14:textId="77777777" w:rsidR="004E1EAF" w:rsidRDefault="004E1EAF">
      <w:pPr>
        <w:spacing w:line="200" w:lineRule="exact"/>
      </w:pPr>
    </w:p>
    <w:p w14:paraId="524F11C2" w14:textId="77777777" w:rsidR="004E1EAF" w:rsidRDefault="004E1EAF">
      <w:pPr>
        <w:spacing w:line="200" w:lineRule="exact"/>
      </w:pPr>
    </w:p>
    <w:p w14:paraId="3E6933C4" w14:textId="77777777" w:rsidR="004E1EAF" w:rsidRDefault="004E1EAF">
      <w:pPr>
        <w:spacing w:line="200" w:lineRule="exact"/>
      </w:pPr>
    </w:p>
    <w:p w14:paraId="64F3BC72" w14:textId="77777777" w:rsidR="004E1EAF" w:rsidRDefault="004E1EAF">
      <w:pPr>
        <w:spacing w:line="200" w:lineRule="exact"/>
      </w:pPr>
    </w:p>
    <w:p w14:paraId="75913DDF" w14:textId="77777777" w:rsidR="004E1EAF" w:rsidRDefault="004E1EAF">
      <w:pPr>
        <w:spacing w:line="200" w:lineRule="exact"/>
      </w:pPr>
    </w:p>
    <w:p w14:paraId="5FFF99C2" w14:textId="77777777" w:rsidR="004E1EAF" w:rsidRDefault="004E1EAF">
      <w:pPr>
        <w:spacing w:line="200" w:lineRule="exact"/>
      </w:pPr>
    </w:p>
    <w:p w14:paraId="6BBA8A28" w14:textId="77777777" w:rsidR="004E1EAF" w:rsidRDefault="004E1EAF">
      <w:pPr>
        <w:spacing w:before="9" w:line="260" w:lineRule="exact"/>
        <w:rPr>
          <w:sz w:val="26"/>
          <w:szCs w:val="26"/>
        </w:rPr>
      </w:pPr>
    </w:p>
    <w:p w14:paraId="6E5302D6" w14:textId="77777777" w:rsidR="004E1EAF" w:rsidRDefault="003E7920">
      <w:pPr>
        <w:tabs>
          <w:tab w:val="left" w:pos="460"/>
        </w:tabs>
        <w:spacing w:line="260" w:lineRule="auto"/>
        <w:ind w:left="460" w:right="487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đã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bị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ía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n,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â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1"/>
          <w:sz w:val="26"/>
          <w:szCs w:val="26"/>
        </w:rPr>
        <w:t>i</w:t>
      </w:r>
      <w:r>
        <w:rPr>
          <w:rFonts w:ascii="Cambria" w:eastAsia="Cambria" w:hAnsi="Cambria" w:cs="Cambria"/>
          <w:sz w:val="26"/>
          <w:szCs w:val="26"/>
        </w:rPr>
        <w:t>ờ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mplie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 ne</w:t>
      </w:r>
      <w:r>
        <w:rPr>
          <w:rFonts w:ascii="Cambria" w:eastAsia="Cambria" w:hAnsi="Cambria" w:cs="Cambria"/>
          <w:spacing w:val="1"/>
          <w:sz w:val="26"/>
          <w:szCs w:val="26"/>
        </w:rPr>
        <w:t>tw</w:t>
      </w:r>
      <w:r>
        <w:rPr>
          <w:rFonts w:ascii="Cambria" w:eastAsia="Cambria" w:hAnsi="Cambria" w:cs="Cambria"/>
          <w:sz w:val="26"/>
          <w:szCs w:val="26"/>
        </w:rPr>
        <w:t>rok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a.</w:t>
      </w:r>
    </w:p>
    <w:p w14:paraId="01A0B193" w14:textId="77777777" w:rsidR="004E1EAF" w:rsidRDefault="003E7920">
      <w:pPr>
        <w:spacing w:line="300" w:lineRule="exact"/>
        <w:ind w:left="10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700" w:header="757" w:footer="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Compi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Adam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z w:val="26"/>
          <w:szCs w:val="26"/>
        </w:rPr>
        <w:t>mize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(L11</w:t>
      </w:r>
      <w:r>
        <w:rPr>
          <w:rFonts w:ascii="Cambria" w:eastAsia="Cambria" w:hAnsi="Cambria" w:cs="Cambria"/>
          <w:spacing w:val="3"/>
          <w:sz w:val="26"/>
          <w:szCs w:val="26"/>
        </w:rPr>
        <w:t>4</w:t>
      </w:r>
      <w:r>
        <w:rPr>
          <w:rFonts w:ascii="Cambria" w:eastAsia="Cambria" w:hAnsi="Cambria" w:cs="Cambria"/>
          <w:sz w:val="26"/>
          <w:szCs w:val="26"/>
        </w:rPr>
        <w:t>-116)</w:t>
      </w:r>
    </w:p>
    <w:p w14:paraId="0CC90230" w14:textId="77777777" w:rsidR="004E1EAF" w:rsidRDefault="003E7920">
      <w:pPr>
        <w:spacing w:before="9" w:line="180" w:lineRule="exact"/>
        <w:rPr>
          <w:sz w:val="19"/>
          <w:szCs w:val="19"/>
        </w:rPr>
      </w:pPr>
      <w:r>
        <w:lastRenderedPageBreak/>
        <w:pict w14:anchorId="65A6833E">
          <v:group id="_x0000_s1050" style="position:absolute;margin-left:72.85pt;margin-top:427.45pt;width:469.45pt;height:129.6pt;z-index:-1405;mso-position-horizontal-relative:page;mso-position-vertical-relative:page" coordorigin="1457,8549" coordsize="9389,2592">
            <v:shape id="_x0000_s1052" type="#_x0000_t75" style="position:absolute;left:1471;top:8563;width:9360;height:2563">
              <v:imagedata r:id="rId30" o:title=""/>
            </v:shape>
            <v:shape id="_x0000_s1051" style="position:absolute;left:1464;top:8556;width:9374;height:2578" coordorigin="1464,8556" coordsize="9374,2578" path="m1464,11134r9374,l10838,8556r-9374,l1464,11134xe" filled="f" strokeweight=".72pt">
              <v:path arrowok="t"/>
            </v:shape>
            <w10:wrap anchorx="page" anchory="page"/>
          </v:group>
        </w:pict>
      </w:r>
      <w:r>
        <w:pict w14:anchorId="4005C75A">
          <v:group id="_x0000_s1047" style="position:absolute;margin-left:72.85pt;margin-top:97.2pt;width:469.45pt;height:221.9pt;z-index:-1406;mso-position-horizontal-relative:page;mso-position-vertical-relative:page" coordorigin="1457,1944" coordsize="9389,4438">
            <v:shape id="_x0000_s1049" type="#_x0000_t75" style="position:absolute;left:1471;top:1958;width:9360;height:4409">
              <v:imagedata r:id="rId31" o:title=""/>
            </v:shape>
            <v:shape id="_x0000_s1048" style="position:absolute;left:1464;top:1951;width:9374;height:4423" coordorigin="1464,1951" coordsize="9374,4423" path="m1464,6374r9374,l10838,1951r-9374,l1464,6374xe" filled="f" strokeweight=".72pt">
              <v:path arrowok="t"/>
            </v:shape>
            <w10:wrap anchorx="page" anchory="page"/>
          </v:group>
        </w:pict>
      </w:r>
    </w:p>
    <w:p w14:paraId="16659E3E" w14:textId="77777777" w:rsidR="004E1EAF" w:rsidRDefault="004E1EAF">
      <w:pPr>
        <w:spacing w:line="200" w:lineRule="exact"/>
      </w:pPr>
    </w:p>
    <w:p w14:paraId="53747558" w14:textId="77777777" w:rsidR="004E1EAF" w:rsidRDefault="003E7920">
      <w:pPr>
        <w:spacing w:before="23"/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Qu</w:t>
      </w:r>
      <w:r>
        <w:rPr>
          <w:rFonts w:ascii="Cambria" w:eastAsia="Cambria" w:hAnsi="Cambria" w:cs="Cambria"/>
          <w:sz w:val="26"/>
          <w:szCs w:val="26"/>
        </w:rPr>
        <w:t>á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aining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pacing w:val="4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bắ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L1</w:t>
      </w:r>
      <w:r>
        <w:rPr>
          <w:rFonts w:ascii="Cambria" w:eastAsia="Cambria" w:hAnsi="Cambria" w:cs="Cambria"/>
          <w:spacing w:val="1"/>
          <w:sz w:val="26"/>
          <w:szCs w:val="26"/>
        </w:rPr>
        <w:t>20</w:t>
      </w: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pacing w:val="-2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2</w:t>
      </w:r>
      <w:r>
        <w:rPr>
          <w:rFonts w:ascii="Cambria" w:eastAsia="Cambria" w:hAnsi="Cambria" w:cs="Cambria"/>
          <w:spacing w:val="1"/>
          <w:sz w:val="26"/>
          <w:szCs w:val="26"/>
        </w:rPr>
        <w:t>5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35C697BC" w14:textId="77777777" w:rsidR="004E1EAF" w:rsidRDefault="004E1EAF">
      <w:pPr>
        <w:spacing w:line="200" w:lineRule="exact"/>
      </w:pPr>
    </w:p>
    <w:p w14:paraId="1EB7D287" w14:textId="77777777" w:rsidR="004E1EAF" w:rsidRDefault="004E1EAF">
      <w:pPr>
        <w:spacing w:line="200" w:lineRule="exact"/>
      </w:pPr>
    </w:p>
    <w:p w14:paraId="0D14469C" w14:textId="77777777" w:rsidR="004E1EAF" w:rsidRDefault="004E1EAF">
      <w:pPr>
        <w:spacing w:line="200" w:lineRule="exact"/>
      </w:pPr>
    </w:p>
    <w:p w14:paraId="5DE57FAC" w14:textId="77777777" w:rsidR="004E1EAF" w:rsidRDefault="004E1EAF">
      <w:pPr>
        <w:spacing w:line="200" w:lineRule="exact"/>
      </w:pPr>
    </w:p>
    <w:p w14:paraId="485FE1BE" w14:textId="77777777" w:rsidR="004E1EAF" w:rsidRDefault="004E1EAF">
      <w:pPr>
        <w:spacing w:line="200" w:lineRule="exact"/>
      </w:pPr>
    </w:p>
    <w:p w14:paraId="21642452" w14:textId="77777777" w:rsidR="004E1EAF" w:rsidRDefault="004E1EAF">
      <w:pPr>
        <w:spacing w:line="200" w:lineRule="exact"/>
      </w:pPr>
    </w:p>
    <w:p w14:paraId="19D21FA7" w14:textId="77777777" w:rsidR="004E1EAF" w:rsidRDefault="004E1EAF">
      <w:pPr>
        <w:spacing w:line="200" w:lineRule="exact"/>
      </w:pPr>
    </w:p>
    <w:p w14:paraId="2D15168C" w14:textId="77777777" w:rsidR="004E1EAF" w:rsidRDefault="004E1EAF">
      <w:pPr>
        <w:spacing w:line="200" w:lineRule="exact"/>
      </w:pPr>
    </w:p>
    <w:p w14:paraId="1D0EBA46" w14:textId="77777777" w:rsidR="004E1EAF" w:rsidRDefault="004E1EAF">
      <w:pPr>
        <w:spacing w:line="200" w:lineRule="exact"/>
      </w:pPr>
    </w:p>
    <w:p w14:paraId="590CD8DC" w14:textId="77777777" w:rsidR="004E1EAF" w:rsidRDefault="004E1EAF">
      <w:pPr>
        <w:spacing w:line="200" w:lineRule="exact"/>
      </w:pPr>
    </w:p>
    <w:p w14:paraId="5CE84A0F" w14:textId="77777777" w:rsidR="004E1EAF" w:rsidRDefault="004E1EAF">
      <w:pPr>
        <w:spacing w:line="200" w:lineRule="exact"/>
      </w:pPr>
    </w:p>
    <w:p w14:paraId="566E0EFE" w14:textId="77777777" w:rsidR="004E1EAF" w:rsidRDefault="004E1EAF">
      <w:pPr>
        <w:spacing w:line="200" w:lineRule="exact"/>
      </w:pPr>
    </w:p>
    <w:p w14:paraId="5742158A" w14:textId="77777777" w:rsidR="004E1EAF" w:rsidRDefault="004E1EAF">
      <w:pPr>
        <w:spacing w:line="200" w:lineRule="exact"/>
      </w:pPr>
    </w:p>
    <w:p w14:paraId="1D414539" w14:textId="77777777" w:rsidR="004E1EAF" w:rsidRDefault="004E1EAF">
      <w:pPr>
        <w:spacing w:line="200" w:lineRule="exact"/>
      </w:pPr>
    </w:p>
    <w:p w14:paraId="6C09595F" w14:textId="77777777" w:rsidR="004E1EAF" w:rsidRDefault="004E1EAF">
      <w:pPr>
        <w:spacing w:line="200" w:lineRule="exact"/>
      </w:pPr>
    </w:p>
    <w:p w14:paraId="3DB67E29" w14:textId="77777777" w:rsidR="004E1EAF" w:rsidRDefault="004E1EAF">
      <w:pPr>
        <w:spacing w:line="200" w:lineRule="exact"/>
      </w:pPr>
    </w:p>
    <w:p w14:paraId="1D12AD0F" w14:textId="77777777" w:rsidR="004E1EAF" w:rsidRDefault="004E1EAF">
      <w:pPr>
        <w:spacing w:line="200" w:lineRule="exact"/>
      </w:pPr>
    </w:p>
    <w:p w14:paraId="7085DAD5" w14:textId="77777777" w:rsidR="004E1EAF" w:rsidRDefault="004E1EAF">
      <w:pPr>
        <w:spacing w:line="200" w:lineRule="exact"/>
      </w:pPr>
    </w:p>
    <w:p w14:paraId="5A291B08" w14:textId="77777777" w:rsidR="004E1EAF" w:rsidRDefault="004E1EAF">
      <w:pPr>
        <w:spacing w:line="200" w:lineRule="exact"/>
      </w:pPr>
    </w:p>
    <w:p w14:paraId="75FEF345" w14:textId="77777777" w:rsidR="004E1EAF" w:rsidRDefault="004E1EAF">
      <w:pPr>
        <w:spacing w:line="200" w:lineRule="exact"/>
      </w:pPr>
    </w:p>
    <w:p w14:paraId="50C79773" w14:textId="77777777" w:rsidR="004E1EAF" w:rsidRDefault="004E1EAF">
      <w:pPr>
        <w:spacing w:line="200" w:lineRule="exact"/>
      </w:pPr>
    </w:p>
    <w:p w14:paraId="1409FA83" w14:textId="77777777" w:rsidR="004E1EAF" w:rsidRDefault="004E1EAF">
      <w:pPr>
        <w:spacing w:line="200" w:lineRule="exact"/>
      </w:pPr>
    </w:p>
    <w:p w14:paraId="5DDC1DFF" w14:textId="77777777" w:rsidR="004E1EAF" w:rsidRDefault="004E1EAF">
      <w:pPr>
        <w:spacing w:before="17" w:line="240" w:lineRule="exact"/>
        <w:rPr>
          <w:sz w:val="24"/>
          <w:szCs w:val="24"/>
        </w:rPr>
      </w:pPr>
    </w:p>
    <w:p w14:paraId="6077B87F" w14:textId="77777777" w:rsidR="004E1EAF" w:rsidRDefault="003E7920">
      <w:pPr>
        <w:tabs>
          <w:tab w:val="left" w:pos="460"/>
        </w:tabs>
        <w:spacing w:line="258" w:lineRule="auto"/>
        <w:ind w:left="460" w:right="118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au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á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2"/>
          <w:sz w:val="26"/>
          <w:szCs w:val="26"/>
        </w:rPr>
        <w:t>i</w:t>
      </w:r>
      <w:r>
        <w:rPr>
          <w:rFonts w:ascii="Cambria" w:eastAsia="Cambria" w:hAnsi="Cambria" w:cs="Cambria"/>
          <w:sz w:val="26"/>
          <w:szCs w:val="26"/>
        </w:rPr>
        <w:t>ni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k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thúc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 xml:space="preserve">a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ẽ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2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iá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k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model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es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6BEDB973" w14:textId="77777777" w:rsidR="004E1EAF" w:rsidRDefault="003E7920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L1</w:t>
      </w:r>
      <w:r>
        <w:rPr>
          <w:rFonts w:ascii="Cambria" w:eastAsia="Cambria" w:hAnsi="Cambria" w:cs="Cambria"/>
          <w:spacing w:val="1"/>
          <w:sz w:val="26"/>
          <w:szCs w:val="26"/>
        </w:rPr>
        <w:t>29</w:t>
      </w:r>
      <w:r>
        <w:rPr>
          <w:rFonts w:ascii="Cambria" w:eastAsia="Cambria" w:hAnsi="Cambria" w:cs="Cambria"/>
          <w:sz w:val="26"/>
          <w:szCs w:val="26"/>
        </w:rPr>
        <w:t>-1</w:t>
      </w:r>
      <w:r>
        <w:rPr>
          <w:rFonts w:ascii="Cambria" w:eastAsia="Cambria" w:hAnsi="Cambria" w:cs="Cambria"/>
          <w:spacing w:val="1"/>
          <w:sz w:val="26"/>
          <w:szCs w:val="26"/>
        </w:rPr>
        <w:t>3</w:t>
      </w:r>
      <w:r>
        <w:rPr>
          <w:rFonts w:ascii="Cambria" w:eastAsia="Cambria" w:hAnsi="Cambria" w:cs="Cambria"/>
          <w:sz w:val="26"/>
          <w:szCs w:val="26"/>
        </w:rPr>
        <w:t>3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ự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đoán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au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int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la</w:t>
      </w:r>
      <w:r>
        <w:rPr>
          <w:rFonts w:ascii="Cambria" w:eastAsia="Cambria" w:hAnsi="Cambria" w:cs="Cambria"/>
          <w:spacing w:val="-1"/>
          <w:sz w:val="26"/>
          <w:szCs w:val="26"/>
        </w:rPr>
        <w:t>ss</w:t>
      </w:r>
      <w:r>
        <w:rPr>
          <w:rFonts w:ascii="Cambria" w:eastAsia="Cambria" w:hAnsi="Cambria" w:cs="Cambria"/>
          <w:sz w:val="26"/>
          <w:szCs w:val="26"/>
        </w:rPr>
        <w:t>fi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_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pacing w:val="2"/>
          <w:sz w:val="26"/>
          <w:szCs w:val="26"/>
        </w:rPr>
        <w:t>p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rt</w:t>
      </w:r>
    </w:p>
    <w:p w14:paraId="19F05E66" w14:textId="77777777" w:rsidR="004E1EAF" w:rsidRDefault="003E7920">
      <w:pPr>
        <w:spacing w:before="24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ra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minal.</w:t>
      </w:r>
    </w:p>
    <w:p w14:paraId="35623F01" w14:textId="77777777" w:rsidR="004E1EAF" w:rsidRDefault="003E7920">
      <w:pPr>
        <w:spacing w:before="24"/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cù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ưu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mo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el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ào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ổ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đĩ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(L</w:t>
      </w:r>
      <w:r>
        <w:rPr>
          <w:rFonts w:ascii="Cambria" w:eastAsia="Cambria" w:hAnsi="Cambria" w:cs="Cambria"/>
          <w:spacing w:val="2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4</w:t>
      </w:r>
      <w:r>
        <w:rPr>
          <w:rFonts w:ascii="Cambria" w:eastAsia="Cambria" w:hAnsi="Cambria" w:cs="Cambria"/>
          <w:spacing w:val="1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)</w:t>
      </w:r>
    </w:p>
    <w:p w14:paraId="1517DBF0" w14:textId="77777777" w:rsidR="004E1EAF" w:rsidRDefault="003E7920">
      <w:pPr>
        <w:spacing w:before="24"/>
        <w:ind w:left="10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700" w:header="757" w:footer="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Qu</w:t>
      </w:r>
      <w:r>
        <w:rPr>
          <w:rFonts w:ascii="Cambria" w:eastAsia="Cambria" w:hAnsi="Cambria" w:cs="Cambria"/>
          <w:sz w:val="26"/>
          <w:szCs w:val="26"/>
        </w:rPr>
        <w:t>á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ain:</w:t>
      </w:r>
    </w:p>
    <w:p w14:paraId="4F5D401B" w14:textId="77777777" w:rsidR="004E1EAF" w:rsidRDefault="003E7920">
      <w:pPr>
        <w:spacing w:line="200" w:lineRule="exact"/>
      </w:pPr>
      <w:r>
        <w:lastRenderedPageBreak/>
        <w:pict w14:anchorId="38BD9BC4">
          <v:group id="_x0000_s1044" style="position:absolute;margin-left:72.85pt;margin-top:225.35pt;width:469.45pt;height:103.55pt;z-index:-1404;mso-position-horizontal-relative:page;mso-position-vertical-relative:page" coordorigin="1457,4507" coordsize="9389,2071">
            <v:shape id="_x0000_s1046" type="#_x0000_t75" style="position:absolute;left:1471;top:4522;width:9360;height:2042">
              <v:imagedata r:id="rId32" o:title=""/>
            </v:shape>
            <v:shape id="_x0000_s1045" style="position:absolute;left:1464;top:4514;width:9374;height:2057" coordorigin="1464,4514" coordsize="9374,2057" path="m1464,6571r9374,l10838,4514r-9374,l1464,6571xe" filled="f" strokeweight=".72pt">
              <v:path arrowok="t"/>
            </v:shape>
            <w10:wrap anchorx="page" anchory="page"/>
          </v:group>
        </w:pict>
      </w:r>
    </w:p>
    <w:p w14:paraId="4771354F" w14:textId="77777777" w:rsidR="004E1EAF" w:rsidRDefault="004E1EAF">
      <w:pPr>
        <w:spacing w:line="200" w:lineRule="exact"/>
      </w:pPr>
    </w:p>
    <w:p w14:paraId="5D16E7F2" w14:textId="77777777" w:rsidR="004E1EAF" w:rsidRDefault="004E1EAF">
      <w:pPr>
        <w:spacing w:line="200" w:lineRule="exact"/>
      </w:pPr>
    </w:p>
    <w:p w14:paraId="52CD1D5C" w14:textId="77777777" w:rsidR="004E1EAF" w:rsidRDefault="004E1EAF">
      <w:pPr>
        <w:spacing w:before="5" w:line="220" w:lineRule="exact"/>
        <w:rPr>
          <w:sz w:val="22"/>
          <w:szCs w:val="22"/>
        </w:rPr>
      </w:pPr>
    </w:p>
    <w:p w14:paraId="21EC2239" w14:textId="77777777" w:rsidR="004E1EAF" w:rsidRDefault="003E7920">
      <w:pPr>
        <w:spacing w:before="21"/>
        <w:ind w:left="34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4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4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ự</w:t>
      </w:r>
      <w:r>
        <w:rPr>
          <w:rFonts w:ascii="Cambria" w:eastAsia="Cambria" w:hAnsi="Cambria" w:cs="Cambria"/>
          <w:b/>
          <w:sz w:val="28"/>
          <w:szCs w:val="28"/>
        </w:rPr>
        <w:t>c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ệ</w:t>
      </w:r>
      <w:r>
        <w:rPr>
          <w:rFonts w:ascii="Cambria" w:eastAsia="Cambria" w:hAnsi="Cambria" w:cs="Cambria"/>
          <w:b/>
          <w:sz w:val="28"/>
          <w:szCs w:val="28"/>
        </w:rPr>
        <w:t>n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p</w:t>
      </w:r>
      <w:r>
        <w:rPr>
          <w:rFonts w:ascii="Cambria" w:eastAsia="Cambria" w:hAnsi="Cambria" w:cs="Cambria"/>
          <w:b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á</w:t>
      </w:r>
      <w:r>
        <w:rPr>
          <w:rFonts w:ascii="Cambria" w:eastAsia="Cambria" w:hAnsi="Cambria" w:cs="Cambria"/>
          <w:b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ệ</w:t>
      </w:r>
      <w:r>
        <w:rPr>
          <w:rFonts w:ascii="Cambria" w:eastAsia="Cambria" w:hAnsi="Cambria" w:cs="Cambria"/>
          <w:b/>
          <w:sz w:val="28"/>
          <w:szCs w:val="28"/>
        </w:rPr>
        <w:t>n</w:t>
      </w:r>
      <w:r>
        <w:rPr>
          <w:rFonts w:ascii="Cambria" w:eastAsia="Cambria" w:hAnsi="Cambria" w:cs="Cambria"/>
          <w:b/>
          <w:spacing w:val="2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n</w:t>
      </w:r>
      <w:r>
        <w:rPr>
          <w:rFonts w:ascii="Cambria" w:eastAsia="Cambria" w:hAnsi="Cambria" w:cs="Cambria"/>
          <w:b/>
          <w:sz w:val="28"/>
          <w:szCs w:val="28"/>
        </w:rPr>
        <w:t>gư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ờ</w:t>
      </w:r>
      <w:r>
        <w:rPr>
          <w:rFonts w:ascii="Cambria" w:eastAsia="Cambria" w:hAnsi="Cambria" w:cs="Cambria"/>
          <w:b/>
          <w:sz w:val="28"/>
          <w:szCs w:val="28"/>
        </w:rPr>
        <w:t>i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đeo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k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ẩ</w:t>
      </w:r>
      <w:r>
        <w:rPr>
          <w:rFonts w:ascii="Cambria" w:eastAsia="Cambria" w:hAnsi="Cambria" w:cs="Cambria"/>
          <w:b/>
          <w:sz w:val="28"/>
          <w:szCs w:val="28"/>
        </w:rPr>
        <w:t>u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t</w:t>
      </w:r>
      <w:r>
        <w:rPr>
          <w:rFonts w:ascii="Cambria" w:eastAsia="Cambria" w:hAnsi="Cambria" w:cs="Cambria"/>
          <w:b/>
          <w:sz w:val="28"/>
          <w:szCs w:val="28"/>
        </w:rPr>
        <w:t>r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n</w:t>
      </w:r>
      <w:r>
        <w:rPr>
          <w:rFonts w:ascii="Cambria" w:eastAsia="Cambria" w:hAnsi="Cambria" w:cs="Cambria"/>
          <w:b/>
          <w:sz w:val="28"/>
          <w:szCs w:val="28"/>
        </w:rPr>
        <w:t>g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r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o</w:t>
      </w:r>
      <w:r>
        <w:rPr>
          <w:rFonts w:ascii="Cambria" w:eastAsia="Cambria" w:hAnsi="Cambria" w:cs="Cambria"/>
          <w:b/>
          <w:sz w:val="28"/>
          <w:szCs w:val="28"/>
        </w:rPr>
        <w:t>ng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ả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n</w:t>
      </w:r>
      <w:r>
        <w:rPr>
          <w:rFonts w:ascii="Cambria" w:eastAsia="Cambria" w:hAnsi="Cambria" w:cs="Cambria"/>
          <w:b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t</w:t>
      </w:r>
      <w:r>
        <w:rPr>
          <w:rFonts w:ascii="Cambria" w:eastAsia="Cambria" w:hAnsi="Cambria" w:cs="Cambria"/>
          <w:b/>
          <w:sz w:val="28"/>
          <w:szCs w:val="28"/>
        </w:rPr>
        <w:t>ĩ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n</w:t>
      </w:r>
      <w:r>
        <w:rPr>
          <w:rFonts w:ascii="Cambria" w:eastAsia="Cambria" w:hAnsi="Cambria" w:cs="Cambria"/>
          <w:b/>
          <w:sz w:val="28"/>
          <w:szCs w:val="28"/>
        </w:rPr>
        <w:t>h</w:t>
      </w:r>
    </w:p>
    <w:p w14:paraId="7AE9A957" w14:textId="77777777" w:rsidR="004E1EAF" w:rsidRDefault="004E1EAF">
      <w:pPr>
        <w:spacing w:before="7" w:line="140" w:lineRule="exact"/>
        <w:rPr>
          <w:sz w:val="14"/>
          <w:szCs w:val="14"/>
        </w:rPr>
      </w:pPr>
    </w:p>
    <w:p w14:paraId="71125721" w14:textId="77777777" w:rsidR="004E1EAF" w:rsidRDefault="003E7920">
      <w:pPr>
        <w:ind w:left="34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8"/>
          <w:szCs w:val="28"/>
        </w:rPr>
        <w:t xml:space="preserve">-   </w:t>
      </w:r>
      <w:r>
        <w:rPr>
          <w:rFonts w:ascii="Cambria" w:eastAsia="Cambria" w:hAnsi="Cambria" w:cs="Cambria"/>
          <w:spacing w:val="20"/>
          <w:sz w:val="28"/>
          <w:szCs w:val="28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nà</w:t>
      </w:r>
      <w:r>
        <w:rPr>
          <w:rFonts w:ascii="Cambria" w:eastAsia="Cambria" w:hAnsi="Cambria" w:cs="Cambria"/>
          <w:spacing w:val="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pacing w:val="3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đã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2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in.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iế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eo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sẽ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pacing w:val="-1"/>
          <w:sz w:val="26"/>
          <w:szCs w:val="26"/>
        </w:rPr>
        <w:t>n:</w:t>
      </w:r>
    </w:p>
    <w:p w14:paraId="67A575D0" w14:textId="77777777" w:rsidR="004E1EAF" w:rsidRDefault="003E7920">
      <w:pPr>
        <w:spacing w:before="22"/>
        <w:ind w:left="10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ad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ổ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2"/>
          <w:sz w:val="26"/>
          <w:szCs w:val="26"/>
        </w:rPr>
        <w:t>ĩ</w:t>
      </w:r>
      <w:r>
        <w:rPr>
          <w:rFonts w:ascii="Cambria" w:eastAsia="Cambria" w:hAnsi="Cambria" w:cs="Cambria"/>
          <w:sz w:val="26"/>
          <w:szCs w:val="26"/>
        </w:rPr>
        <w:t>a.</w:t>
      </w:r>
    </w:p>
    <w:p w14:paraId="51A58AE5" w14:textId="77777777" w:rsidR="004E1EAF" w:rsidRDefault="003E7920">
      <w:pPr>
        <w:spacing w:before="24"/>
        <w:ind w:left="10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nh.</w:t>
      </w:r>
    </w:p>
    <w:p w14:paraId="56CE6754" w14:textId="77777777" w:rsidR="004E1EAF" w:rsidRDefault="003E7920">
      <w:pPr>
        <w:spacing w:before="24" w:line="258" w:lineRule="auto"/>
        <w:ind w:left="1420" w:right="1053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3.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Áp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et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model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ân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 xml:space="preserve">ay 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ut</w:t>
      </w:r>
      <w:r>
        <w:rPr>
          <w:rFonts w:ascii="Cambria" w:eastAsia="Cambria" w:hAnsi="Cambria" w:cs="Cambria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475EF02F" w14:textId="77777777" w:rsidR="004E1EAF" w:rsidRDefault="003E7920">
      <w:pPr>
        <w:spacing w:line="300" w:lineRule="exact"/>
        <w:ind w:left="34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ile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de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_im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e.</w:t>
      </w:r>
      <w:r>
        <w:rPr>
          <w:rFonts w:ascii="Cambria" w:eastAsia="Cambria" w:hAnsi="Cambria" w:cs="Cambria"/>
          <w:spacing w:val="2"/>
          <w:sz w:val="26"/>
          <w:szCs w:val="26"/>
        </w:rPr>
        <w:t>p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:</w:t>
      </w:r>
    </w:p>
    <w:p w14:paraId="20311FC8" w14:textId="77777777" w:rsidR="004E1EAF" w:rsidRDefault="004E1EAF">
      <w:pPr>
        <w:spacing w:line="200" w:lineRule="exact"/>
      </w:pPr>
    </w:p>
    <w:p w14:paraId="179CF3EE" w14:textId="77777777" w:rsidR="004E1EAF" w:rsidRDefault="004E1EAF">
      <w:pPr>
        <w:spacing w:line="200" w:lineRule="exact"/>
      </w:pPr>
    </w:p>
    <w:p w14:paraId="7B46B4BE" w14:textId="77777777" w:rsidR="004E1EAF" w:rsidRDefault="004E1EAF">
      <w:pPr>
        <w:spacing w:line="200" w:lineRule="exact"/>
      </w:pPr>
    </w:p>
    <w:p w14:paraId="6290E192" w14:textId="77777777" w:rsidR="004E1EAF" w:rsidRDefault="004E1EAF">
      <w:pPr>
        <w:spacing w:line="200" w:lineRule="exact"/>
      </w:pPr>
    </w:p>
    <w:p w14:paraId="6B2A8450" w14:textId="77777777" w:rsidR="004E1EAF" w:rsidRDefault="004E1EAF">
      <w:pPr>
        <w:spacing w:line="200" w:lineRule="exact"/>
      </w:pPr>
    </w:p>
    <w:p w14:paraId="5922EEF1" w14:textId="77777777" w:rsidR="004E1EAF" w:rsidRDefault="004E1EAF">
      <w:pPr>
        <w:spacing w:line="200" w:lineRule="exact"/>
      </w:pPr>
    </w:p>
    <w:p w14:paraId="2C357363" w14:textId="77777777" w:rsidR="004E1EAF" w:rsidRDefault="004E1EAF">
      <w:pPr>
        <w:spacing w:line="200" w:lineRule="exact"/>
      </w:pPr>
    </w:p>
    <w:p w14:paraId="19985CA8" w14:textId="77777777" w:rsidR="004E1EAF" w:rsidRDefault="004E1EAF">
      <w:pPr>
        <w:spacing w:line="200" w:lineRule="exact"/>
      </w:pPr>
    </w:p>
    <w:p w14:paraId="05275BA5" w14:textId="77777777" w:rsidR="004E1EAF" w:rsidRDefault="004E1EAF">
      <w:pPr>
        <w:spacing w:line="200" w:lineRule="exact"/>
      </w:pPr>
    </w:p>
    <w:p w14:paraId="51F38EC6" w14:textId="77777777" w:rsidR="004E1EAF" w:rsidRDefault="004E1EAF">
      <w:pPr>
        <w:spacing w:line="200" w:lineRule="exact"/>
      </w:pPr>
    </w:p>
    <w:p w14:paraId="07B926DD" w14:textId="77777777" w:rsidR="004E1EAF" w:rsidRDefault="004E1EAF">
      <w:pPr>
        <w:spacing w:before="6" w:line="280" w:lineRule="exact"/>
        <w:rPr>
          <w:sz w:val="28"/>
          <w:szCs w:val="28"/>
        </w:rPr>
      </w:pPr>
    </w:p>
    <w:p w14:paraId="65149319" w14:textId="77777777" w:rsidR="004E1EAF" w:rsidRDefault="003E7920">
      <w:pPr>
        <w:ind w:left="34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8"/>
          <w:szCs w:val="28"/>
        </w:rPr>
        <w:t xml:space="preserve">-   </w:t>
      </w:r>
      <w:r>
        <w:rPr>
          <w:rFonts w:ascii="Cambria" w:eastAsia="Cambria" w:hAnsi="Cambria" w:cs="Cambria"/>
          <w:spacing w:val="20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0</w:t>
      </w:r>
      <w:r>
        <w:rPr>
          <w:rFonts w:ascii="Cambria" w:eastAsia="Cambria" w:hAnsi="Cambria" w:cs="Cambria"/>
          <w:sz w:val="26"/>
          <w:szCs w:val="26"/>
        </w:rPr>
        <w:t>3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Te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so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ow</w:t>
      </w:r>
      <w:r>
        <w:rPr>
          <w:rFonts w:ascii="Cambria" w:eastAsia="Cambria" w:hAnsi="Cambria" w:cs="Cambria"/>
          <w:sz w:val="26"/>
          <w:szCs w:val="26"/>
        </w:rPr>
        <w:t>/K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s</w:t>
      </w:r>
      <w:r>
        <w:rPr>
          <w:rFonts w:ascii="Cambria" w:eastAsia="Cambria" w:hAnsi="Cambria" w:cs="Cambria"/>
          <w:spacing w:val="-2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rt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5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ad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tiề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ý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</w:p>
    <w:p w14:paraId="615C035E" w14:textId="77777777" w:rsidR="004E1EAF" w:rsidRDefault="003E7920">
      <w:pPr>
        <w:spacing w:before="22"/>
        <w:ind w:left="7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vào.</w:t>
      </w:r>
    </w:p>
    <w:p w14:paraId="21FA0C76" w14:textId="77777777" w:rsidR="004E1EAF" w:rsidRDefault="003E7920">
      <w:pPr>
        <w:spacing w:before="21"/>
        <w:ind w:left="34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8"/>
          <w:szCs w:val="28"/>
        </w:rPr>
        <w:t xml:space="preserve">-   </w:t>
      </w:r>
      <w:r>
        <w:rPr>
          <w:rFonts w:ascii="Cambria" w:eastAsia="Cambria" w:hAnsi="Cambria" w:cs="Cambria"/>
          <w:spacing w:val="20"/>
          <w:sz w:val="28"/>
          <w:szCs w:val="28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penCV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vào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hiể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ý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nh.</w:t>
      </w:r>
    </w:p>
    <w:p w14:paraId="10BCC025" w14:textId="77777777" w:rsidR="004E1EAF" w:rsidRDefault="004F2565">
      <w:pPr>
        <w:spacing w:before="21"/>
        <w:ind w:left="100"/>
      </w:pPr>
      <w:r>
        <w:pict w14:anchorId="5D0D8066">
          <v:shape id="_x0000_i1027" type="#_x0000_t75" style="width:455.4pt;height:136.2pt">
            <v:imagedata r:id="rId33" o:title=""/>
          </v:shape>
        </w:pict>
      </w:r>
    </w:p>
    <w:p w14:paraId="3424048A" w14:textId="77777777" w:rsidR="004E1EAF" w:rsidRDefault="003E7920">
      <w:pPr>
        <w:tabs>
          <w:tab w:val="left" w:pos="700"/>
        </w:tabs>
        <w:spacing w:before="28" w:line="257" w:lineRule="auto"/>
        <w:ind w:left="700" w:right="418" w:hanging="36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460" w:header="757" w:footer="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Ti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eo,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ẽ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2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ad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3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ph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3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 m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ang.</w:t>
      </w:r>
    </w:p>
    <w:p w14:paraId="64CEE557" w14:textId="77777777" w:rsidR="004E1EAF" w:rsidRDefault="004E1EAF">
      <w:pPr>
        <w:spacing w:line="200" w:lineRule="exact"/>
      </w:pPr>
    </w:p>
    <w:p w14:paraId="7041382F" w14:textId="77777777" w:rsidR="004E1EAF" w:rsidRDefault="004E1EAF">
      <w:pPr>
        <w:spacing w:before="4" w:line="220" w:lineRule="exact"/>
        <w:rPr>
          <w:sz w:val="22"/>
          <w:szCs w:val="22"/>
        </w:rPr>
      </w:pPr>
    </w:p>
    <w:p w14:paraId="11154D67" w14:textId="77777777" w:rsidR="004E1EAF" w:rsidRDefault="004F2565">
      <w:pPr>
        <w:ind w:left="100"/>
      </w:pPr>
      <w:r>
        <w:pict w14:anchorId="6A03ACDB">
          <v:shape id="_x0000_i1028" type="#_x0000_t75" style="width:468pt;height:179.4pt">
            <v:imagedata r:id="rId34" o:title=""/>
          </v:shape>
        </w:pict>
      </w:r>
    </w:p>
    <w:p w14:paraId="7947124D" w14:textId="77777777" w:rsidR="004E1EAF" w:rsidRDefault="003E7920">
      <w:pPr>
        <w:spacing w:before="15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ad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tiề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ý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vào.</w:t>
      </w:r>
    </w:p>
    <w:p w14:paraId="3696026B" w14:textId="77777777" w:rsidR="004E1EAF" w:rsidRDefault="003E7920">
      <w:pPr>
        <w:spacing w:before="24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ad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ao,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í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hướ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vụ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3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hiể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ị</w:t>
      </w:r>
    </w:p>
    <w:p w14:paraId="33E792D2" w14:textId="77777777" w:rsidR="004E1EAF" w:rsidRDefault="003E7920">
      <w:pPr>
        <w:spacing w:before="24"/>
        <w:ind w:left="8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ia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ỉ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l</w:t>
      </w:r>
      <w:r>
        <w:rPr>
          <w:rFonts w:ascii="Cambria" w:eastAsia="Cambria" w:hAnsi="Cambria" w:cs="Cambria"/>
          <w:sz w:val="26"/>
          <w:szCs w:val="26"/>
        </w:rPr>
        <w:t>ệ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eo.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(L4</w:t>
      </w:r>
      <w:r>
        <w:rPr>
          <w:rFonts w:ascii="Cambria" w:eastAsia="Cambria" w:hAnsi="Cambria" w:cs="Cambria"/>
          <w:spacing w:val="2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-42)</w:t>
      </w:r>
    </w:p>
    <w:p w14:paraId="55F854DC" w14:textId="77777777" w:rsidR="004E1EAF" w:rsidRDefault="003E7920">
      <w:pPr>
        <w:tabs>
          <w:tab w:val="left" w:pos="820"/>
        </w:tabs>
        <w:spacing w:before="24" w:line="258" w:lineRule="auto"/>
        <w:ind w:left="820" w:right="623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Ti</w:t>
      </w:r>
      <w:r>
        <w:rPr>
          <w:rFonts w:ascii="Cambria" w:eastAsia="Cambria" w:hAnsi="Cambria" w:cs="Cambria"/>
          <w:spacing w:val="1"/>
          <w:sz w:val="26"/>
          <w:szCs w:val="26"/>
        </w:rPr>
        <w:t>ề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lý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2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xử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lý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3"/>
          <w:sz w:val="26"/>
          <w:szCs w:val="26"/>
        </w:rPr>
        <w:t>ằ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Op</w:t>
      </w:r>
      <w:r>
        <w:rPr>
          <w:rFonts w:ascii="Cambria" w:eastAsia="Cambria" w:hAnsi="Cambria" w:cs="Cambria"/>
          <w:sz w:val="26"/>
          <w:szCs w:val="26"/>
        </w:rPr>
        <w:t>enCV’s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b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bFromIm</w:t>
      </w:r>
      <w:r>
        <w:rPr>
          <w:rFonts w:ascii="Cambria" w:eastAsia="Cambria" w:hAnsi="Cambria" w:cs="Cambria"/>
          <w:spacing w:val="3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e F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nc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(</w:t>
      </w:r>
      <w:r>
        <w:rPr>
          <w:rFonts w:ascii="Cambria" w:eastAsia="Cambria" w:hAnsi="Cambria" w:cs="Cambria"/>
          <w:sz w:val="26"/>
          <w:szCs w:val="26"/>
        </w:rPr>
        <w:t>L4</w:t>
      </w:r>
      <w:r>
        <w:rPr>
          <w:rFonts w:ascii="Cambria" w:eastAsia="Cambria" w:hAnsi="Cambria" w:cs="Cambria"/>
          <w:spacing w:val="1"/>
          <w:sz w:val="26"/>
          <w:szCs w:val="26"/>
        </w:rPr>
        <w:t>5</w:t>
      </w:r>
      <w:r>
        <w:rPr>
          <w:rFonts w:ascii="Cambria" w:eastAsia="Cambria" w:hAnsi="Cambria" w:cs="Cambria"/>
          <w:sz w:val="26"/>
          <w:szCs w:val="26"/>
        </w:rPr>
        <w:t>-4</w:t>
      </w:r>
      <w:r>
        <w:rPr>
          <w:rFonts w:ascii="Cambria" w:eastAsia="Cambria" w:hAnsi="Cambria" w:cs="Cambria"/>
          <w:spacing w:val="3"/>
          <w:sz w:val="26"/>
          <w:szCs w:val="26"/>
        </w:rPr>
        <w:t>6</w:t>
      </w:r>
      <w:r>
        <w:rPr>
          <w:rFonts w:ascii="Cambria" w:eastAsia="Cambria" w:hAnsi="Cambria" w:cs="Cambria"/>
          <w:sz w:val="26"/>
          <w:szCs w:val="26"/>
        </w:rPr>
        <w:t>).</w:t>
      </w:r>
      <w:r>
        <w:rPr>
          <w:rFonts w:ascii="Cambria" w:eastAsia="Cambria" w:hAnsi="Cambria" w:cs="Cambria"/>
          <w:spacing w:val="-2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Nh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ố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hiể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ở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 xml:space="preserve">esize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3</w:t>
      </w:r>
      <w:r>
        <w:rPr>
          <w:rFonts w:ascii="Cambria" w:eastAsia="Cambria" w:hAnsi="Cambria" w:cs="Cambria"/>
          <w:sz w:val="26"/>
          <w:szCs w:val="26"/>
        </w:rPr>
        <w:t>0</w:t>
      </w:r>
      <w:r>
        <w:rPr>
          <w:rFonts w:ascii="Cambria" w:eastAsia="Cambria" w:hAnsi="Cambria" w:cs="Cambria"/>
          <w:spacing w:val="1"/>
          <w:sz w:val="26"/>
          <w:szCs w:val="26"/>
        </w:rPr>
        <w:t>0</w:t>
      </w:r>
      <w:r>
        <w:rPr>
          <w:rFonts w:ascii="Cambria" w:eastAsia="Cambria" w:hAnsi="Cambria" w:cs="Cambria"/>
          <w:sz w:val="26"/>
          <w:szCs w:val="26"/>
        </w:rPr>
        <w:t>x300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pixel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an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</w:t>
      </w:r>
      <w:r>
        <w:rPr>
          <w:rFonts w:ascii="Cambria" w:eastAsia="Cambria" w:hAnsi="Cambria" w:cs="Cambria"/>
          <w:spacing w:val="3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act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n.</w:t>
      </w:r>
    </w:p>
    <w:p w14:paraId="32DC5C35" w14:textId="77777777" w:rsidR="004E1EAF" w:rsidRDefault="003E7920">
      <w:pPr>
        <w:tabs>
          <w:tab w:val="left" w:pos="820"/>
        </w:tabs>
        <w:spacing w:line="257" w:lineRule="auto"/>
        <w:ind w:left="820" w:right="293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ph</w:t>
      </w:r>
      <w:r>
        <w:rPr>
          <w:rFonts w:ascii="Cambria" w:eastAsia="Cambria" w:hAnsi="Cambria" w:cs="Cambria"/>
          <w:spacing w:val="1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ìm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ra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b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nh. (L50-51)</w:t>
      </w:r>
    </w:p>
    <w:p w14:paraId="4ACA2064" w14:textId="77777777" w:rsidR="004E1EAF" w:rsidRDefault="004E1EAF">
      <w:pPr>
        <w:spacing w:before="4" w:line="160" w:lineRule="exact"/>
        <w:rPr>
          <w:sz w:val="16"/>
          <w:szCs w:val="16"/>
        </w:rPr>
      </w:pPr>
    </w:p>
    <w:p w14:paraId="47496C94" w14:textId="77777777" w:rsidR="004E1EAF" w:rsidRDefault="004F2565">
      <w:pPr>
        <w:ind w:left="100"/>
      </w:pPr>
      <w:r>
        <w:pict w14:anchorId="2A0B4BAA">
          <v:shape id="_x0000_i1029" type="#_x0000_t75" style="width:468pt;height:240.6pt">
            <v:imagedata r:id="rId35" o:title=""/>
          </v:shape>
        </w:pict>
      </w:r>
    </w:p>
    <w:p w14:paraId="66D731D8" w14:textId="77777777" w:rsidR="004E1EAF" w:rsidRDefault="003E7920">
      <w:pPr>
        <w:tabs>
          <w:tab w:val="left" w:pos="820"/>
        </w:tabs>
        <w:spacing w:before="2" w:line="258" w:lineRule="auto"/>
        <w:ind w:left="820" w:right="342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K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đã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ra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2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ự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đoán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ề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rí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ut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chắ</w:t>
      </w:r>
      <w:r>
        <w:rPr>
          <w:rFonts w:ascii="Cambria" w:eastAsia="Cambria" w:hAnsi="Cambria" w:cs="Cambria"/>
          <w:sz w:val="26"/>
          <w:szCs w:val="26"/>
        </w:rPr>
        <w:t xml:space="preserve">c </w:t>
      </w:r>
      <w:r>
        <w:rPr>
          <w:rFonts w:ascii="Cambria" w:eastAsia="Cambria" w:hAnsi="Cambria" w:cs="Cambria"/>
          <w:spacing w:val="1"/>
          <w:sz w:val="26"/>
          <w:szCs w:val="26"/>
        </w:rPr>
        <w:t>chắ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rằ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đạ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ú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ng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ư</w:t>
      </w:r>
      <w:r>
        <w:rPr>
          <w:rFonts w:ascii="Cambria" w:eastAsia="Cambria" w:hAnsi="Cambria" w:cs="Cambria"/>
          <w:b/>
          <w:i/>
          <w:sz w:val="26"/>
          <w:szCs w:val="26"/>
        </w:rPr>
        <w:t>ỡ</w:t>
      </w:r>
      <w:r>
        <w:rPr>
          <w:rFonts w:ascii="Cambria" w:eastAsia="Cambria" w:hAnsi="Cambria" w:cs="Cambria"/>
          <w:b/>
          <w:i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i/>
          <w:sz w:val="26"/>
          <w:szCs w:val="26"/>
        </w:rPr>
        <w:t>g</w:t>
      </w:r>
      <w:r>
        <w:rPr>
          <w:rFonts w:ascii="Cambria" w:eastAsia="Cambria" w:hAnsi="Cambria" w:cs="Cambria"/>
          <w:b/>
          <w:i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z w:val="26"/>
          <w:szCs w:val="26"/>
        </w:rPr>
        <w:t>tin</w:t>
      </w:r>
      <w:r>
        <w:rPr>
          <w:rFonts w:ascii="Cambria" w:eastAsia="Cambria" w:hAnsi="Cambria" w:cs="Cambria"/>
          <w:b/>
          <w:i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i/>
          <w:spacing w:val="1"/>
          <w:sz w:val="26"/>
          <w:szCs w:val="26"/>
        </w:rPr>
        <w:t>cậ</w:t>
      </w:r>
      <w:r>
        <w:rPr>
          <w:rFonts w:ascii="Cambria" w:eastAsia="Cambria" w:hAnsi="Cambria" w:cs="Cambria"/>
          <w:b/>
          <w:i/>
          <w:sz w:val="26"/>
          <w:szCs w:val="26"/>
        </w:rPr>
        <w:t>y</w:t>
      </w:r>
      <w:r>
        <w:rPr>
          <w:rFonts w:ascii="Cambria" w:eastAsia="Cambria" w:hAnsi="Cambria" w:cs="Cambria"/>
          <w:b/>
          <w:i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3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-2"/>
          <w:sz w:val="26"/>
          <w:szCs w:val="26"/>
        </w:rPr>
        <w:t>í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ac</w:t>
      </w:r>
      <w:r>
        <w:rPr>
          <w:rFonts w:ascii="Cambria" w:eastAsia="Cambria" w:hAnsi="Cambria" w:cs="Cambria"/>
          <w:spacing w:val="-2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68A021A1" w14:textId="77777777" w:rsidR="004E1EAF" w:rsidRDefault="003E7920">
      <w:pPr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Ở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â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L5</w:t>
      </w:r>
      <w:r>
        <w:rPr>
          <w:rFonts w:ascii="Cambria" w:eastAsia="Cambria" w:hAnsi="Cambria" w:cs="Cambria"/>
          <w:spacing w:val="1"/>
          <w:sz w:val="26"/>
          <w:szCs w:val="26"/>
        </w:rPr>
        <w:t>4</w:t>
      </w:r>
      <w:r>
        <w:rPr>
          <w:rFonts w:ascii="Cambria" w:eastAsia="Cambria" w:hAnsi="Cambria" w:cs="Cambria"/>
          <w:sz w:val="26"/>
          <w:szCs w:val="26"/>
        </w:rPr>
        <w:t>-6</w:t>
      </w:r>
      <w:r>
        <w:rPr>
          <w:rFonts w:ascii="Cambria" w:eastAsia="Cambria" w:hAnsi="Cambria" w:cs="Cambria"/>
          <w:spacing w:val="1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vò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qua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ữ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et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s</w:t>
      </w:r>
      <w:r>
        <w:rPr>
          <w:rFonts w:ascii="Cambria" w:eastAsia="Cambria" w:hAnsi="Cambria" w:cs="Cambria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au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rí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</w:p>
    <w:p w14:paraId="6237087C" w14:textId="77777777" w:rsidR="004E1EAF" w:rsidRDefault="003E7920">
      <w:pPr>
        <w:spacing w:before="24"/>
        <w:ind w:left="781" w:right="656"/>
        <w:jc w:val="center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340" w:header="757" w:footer="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1"/>
          <w:sz w:val="26"/>
          <w:szCs w:val="26"/>
        </w:rPr>
        <w:t>uấ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giá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tr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nfid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nce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ằ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</w:t>
      </w:r>
      <w:r>
        <w:rPr>
          <w:rFonts w:ascii="Cambria" w:eastAsia="Cambria" w:hAnsi="Cambria" w:cs="Cambria"/>
          <w:spacing w:val="2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3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nfid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nce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ịnh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ra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rư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ớc.</w:t>
      </w:r>
    </w:p>
    <w:p w14:paraId="744D6592" w14:textId="77777777" w:rsidR="004E1EAF" w:rsidRDefault="004E1EAF">
      <w:pPr>
        <w:spacing w:line="200" w:lineRule="exact"/>
      </w:pPr>
    </w:p>
    <w:p w14:paraId="583E7ACA" w14:textId="77777777" w:rsidR="004E1EAF" w:rsidRDefault="004E1EAF">
      <w:pPr>
        <w:spacing w:before="1" w:line="200" w:lineRule="exact"/>
      </w:pPr>
    </w:p>
    <w:p w14:paraId="6FF96ED2" w14:textId="77777777" w:rsidR="004E1EAF" w:rsidRDefault="003E7920">
      <w:pPr>
        <w:tabs>
          <w:tab w:val="left" w:pos="820"/>
        </w:tabs>
        <w:spacing w:before="23" w:line="258" w:lineRule="auto"/>
        <w:ind w:left="820" w:right="333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cù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L6</w:t>
      </w:r>
      <w:r>
        <w:rPr>
          <w:rFonts w:ascii="Cambria" w:eastAsia="Cambria" w:hAnsi="Cambria" w:cs="Cambria"/>
          <w:spacing w:val="2"/>
          <w:sz w:val="26"/>
          <w:szCs w:val="26"/>
        </w:rPr>
        <w:t>4</w:t>
      </w:r>
      <w:r>
        <w:rPr>
          <w:rFonts w:ascii="Cambria" w:eastAsia="Cambria" w:hAnsi="Cambria" w:cs="Cambria"/>
          <w:spacing w:val="1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>70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2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ính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iá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tr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box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boun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 m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èm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eo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bo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ndi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b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vư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á biên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ut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4F1D6D84" w14:textId="77777777" w:rsidR="004E1EAF" w:rsidRDefault="004E1EAF">
      <w:pPr>
        <w:spacing w:before="4" w:line="160" w:lineRule="exact"/>
        <w:rPr>
          <w:sz w:val="16"/>
          <w:szCs w:val="16"/>
        </w:rPr>
      </w:pPr>
    </w:p>
    <w:p w14:paraId="36FF4B47" w14:textId="77777777" w:rsidR="004E1EAF" w:rsidRDefault="004F2565">
      <w:pPr>
        <w:ind w:left="100"/>
      </w:pPr>
      <w:r>
        <w:pict w14:anchorId="0E628723">
          <v:shape id="_x0000_i1030" type="#_x0000_t75" style="width:468pt;height:153pt">
            <v:imagedata r:id="rId36" o:title=""/>
          </v:shape>
        </w:pict>
      </w:r>
    </w:p>
    <w:p w14:paraId="7AF7B2F7" w14:textId="77777777" w:rsidR="004E1EAF" w:rsidRDefault="003E7920">
      <w:pPr>
        <w:spacing w:before="6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Trí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1"/>
          <w:sz w:val="26"/>
          <w:szCs w:val="26"/>
        </w:rPr>
        <w:t>uấ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eR</w:t>
      </w:r>
      <w:r>
        <w:rPr>
          <w:rFonts w:ascii="Cambria" w:eastAsia="Cambria" w:hAnsi="Cambria" w:cs="Cambria"/>
          <w:spacing w:val="2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Is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Nu</w:t>
      </w:r>
      <w:r>
        <w:rPr>
          <w:rFonts w:ascii="Cambria" w:eastAsia="Cambria" w:hAnsi="Cambria" w:cs="Cambria"/>
          <w:sz w:val="26"/>
          <w:szCs w:val="26"/>
        </w:rPr>
        <w:t>mPy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(L7</w:t>
      </w:r>
      <w:r>
        <w:rPr>
          <w:rFonts w:ascii="Cambria" w:eastAsia="Cambria" w:hAnsi="Cambria" w:cs="Cambria"/>
          <w:spacing w:val="3"/>
          <w:sz w:val="26"/>
          <w:szCs w:val="26"/>
        </w:rPr>
        <w:t>4</w:t>
      </w:r>
      <w:r>
        <w:rPr>
          <w:rFonts w:ascii="Cambria" w:eastAsia="Cambria" w:hAnsi="Cambria" w:cs="Cambria"/>
          <w:sz w:val="26"/>
          <w:szCs w:val="26"/>
        </w:rPr>
        <w:t>)</w:t>
      </w:r>
    </w:p>
    <w:p w14:paraId="0B999536" w14:textId="77777777" w:rsidR="004E1EAF" w:rsidRDefault="003E7920">
      <w:pPr>
        <w:spacing w:before="24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Ti</w:t>
      </w:r>
      <w:r>
        <w:rPr>
          <w:rFonts w:ascii="Cambria" w:eastAsia="Cambria" w:hAnsi="Cambria" w:cs="Cambria"/>
          <w:spacing w:val="1"/>
          <w:sz w:val="26"/>
          <w:szCs w:val="26"/>
        </w:rPr>
        <w:t>ề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lý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eR</w:t>
      </w:r>
      <w:r>
        <w:rPr>
          <w:rFonts w:ascii="Cambria" w:eastAsia="Cambria" w:hAnsi="Cambria" w:cs="Cambria"/>
          <w:spacing w:val="2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2"/>
          <w:sz w:val="26"/>
          <w:szCs w:val="26"/>
        </w:rPr>
        <w:t>.</w:t>
      </w:r>
      <w:r>
        <w:rPr>
          <w:rFonts w:ascii="Cambria" w:eastAsia="Cambria" w:hAnsi="Cambria" w:cs="Cambria"/>
          <w:sz w:val="26"/>
          <w:szCs w:val="26"/>
        </w:rPr>
        <w:t>(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7</w:t>
      </w:r>
      <w:r>
        <w:rPr>
          <w:rFonts w:ascii="Cambria" w:eastAsia="Cambria" w:hAnsi="Cambria" w:cs="Cambria"/>
          <w:spacing w:val="3"/>
          <w:sz w:val="26"/>
          <w:szCs w:val="26"/>
        </w:rPr>
        <w:t>5</w:t>
      </w:r>
      <w:r>
        <w:rPr>
          <w:rFonts w:ascii="Cambria" w:eastAsia="Cambria" w:hAnsi="Cambria" w:cs="Cambria"/>
          <w:sz w:val="26"/>
          <w:szCs w:val="26"/>
        </w:rPr>
        <w:t>-L7</w:t>
      </w:r>
      <w:r>
        <w:rPr>
          <w:rFonts w:ascii="Cambria" w:eastAsia="Cambria" w:hAnsi="Cambria" w:cs="Cambria"/>
          <w:spacing w:val="1"/>
          <w:sz w:val="26"/>
          <w:szCs w:val="26"/>
        </w:rPr>
        <w:t>9</w:t>
      </w:r>
      <w:r>
        <w:rPr>
          <w:rFonts w:ascii="Cambria" w:eastAsia="Cambria" w:hAnsi="Cambria" w:cs="Cambria"/>
          <w:sz w:val="26"/>
          <w:szCs w:val="26"/>
        </w:rPr>
        <w:t>)</w:t>
      </w:r>
    </w:p>
    <w:p w14:paraId="1DFDE640" w14:textId="77777777" w:rsidR="004E1EAF" w:rsidRDefault="003E7920">
      <w:pPr>
        <w:spacing w:before="21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et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dự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đo</w:t>
      </w:r>
      <w:r>
        <w:rPr>
          <w:rFonts w:ascii="Cambria" w:eastAsia="Cambria" w:hAnsi="Cambria" w:cs="Cambria"/>
          <w:spacing w:val="2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ay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ut</w:t>
      </w:r>
      <w:r>
        <w:rPr>
          <w:rFonts w:ascii="Cambria" w:eastAsia="Cambria" w:hAnsi="Cambria" w:cs="Cambria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(L80)</w:t>
      </w:r>
    </w:p>
    <w:p w14:paraId="3076F07B" w14:textId="77777777" w:rsidR="004E1EAF" w:rsidRDefault="004E1EAF">
      <w:pPr>
        <w:spacing w:before="6" w:line="180" w:lineRule="exact"/>
        <w:rPr>
          <w:sz w:val="18"/>
          <w:szCs w:val="18"/>
        </w:rPr>
      </w:pPr>
    </w:p>
    <w:p w14:paraId="5DF4603F" w14:textId="77777777" w:rsidR="004E1EAF" w:rsidRDefault="004F2565">
      <w:pPr>
        <w:ind w:left="100"/>
      </w:pPr>
      <w:r>
        <w:pict w14:anchorId="74E6FD0A">
          <v:shape id="_x0000_i1031" type="#_x0000_t75" style="width:468pt;height:204pt">
            <v:imagedata r:id="rId37" o:title=""/>
          </v:shape>
        </w:pict>
      </w:r>
    </w:p>
    <w:p w14:paraId="031D2842" w14:textId="77777777" w:rsidR="004E1EAF" w:rsidRDefault="003E7920">
      <w:pPr>
        <w:spacing w:before="4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cù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hiể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uả</w:t>
      </w:r>
      <w:r>
        <w:rPr>
          <w:rFonts w:ascii="Cambria" w:eastAsia="Cambria" w:hAnsi="Cambria" w:cs="Cambria"/>
          <w:sz w:val="26"/>
          <w:szCs w:val="26"/>
        </w:rPr>
        <w:t>:</w:t>
      </w:r>
    </w:p>
    <w:p w14:paraId="109E1783" w14:textId="77777777" w:rsidR="004E1EAF" w:rsidRDefault="003E7920">
      <w:pPr>
        <w:spacing w:before="24" w:line="259" w:lineRule="auto"/>
        <w:ind w:left="1540" w:right="191" w:hanging="360"/>
        <w:jc w:val="both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iên,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ịnh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la</w:t>
      </w:r>
      <w:r>
        <w:rPr>
          <w:rFonts w:ascii="Cambria" w:eastAsia="Cambria" w:hAnsi="Cambria" w:cs="Cambria"/>
          <w:spacing w:val="2"/>
          <w:sz w:val="26"/>
          <w:szCs w:val="26"/>
        </w:rPr>
        <w:t>b</w:t>
      </w:r>
      <w:r>
        <w:rPr>
          <w:rFonts w:ascii="Cambria" w:eastAsia="Cambria" w:hAnsi="Cambria" w:cs="Cambria"/>
          <w:sz w:val="26"/>
          <w:szCs w:val="26"/>
        </w:rPr>
        <w:t>el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ào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tr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ề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et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 model.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(</w:t>
      </w:r>
      <w:r>
        <w:rPr>
          <w:rFonts w:ascii="Cambria" w:eastAsia="Cambria" w:hAnsi="Cambria" w:cs="Cambria"/>
          <w:sz w:val="26"/>
          <w:szCs w:val="26"/>
        </w:rPr>
        <w:t>L8</w:t>
      </w:r>
      <w:r>
        <w:rPr>
          <w:rFonts w:ascii="Cambria" w:eastAsia="Cambria" w:hAnsi="Cambria" w:cs="Cambria"/>
          <w:spacing w:val="1"/>
          <w:sz w:val="26"/>
          <w:szCs w:val="26"/>
        </w:rPr>
        <w:t>7</w:t>
      </w:r>
      <w:r>
        <w:rPr>
          <w:rFonts w:ascii="Cambria" w:eastAsia="Cambria" w:hAnsi="Cambria" w:cs="Cambria"/>
          <w:sz w:val="26"/>
          <w:szCs w:val="26"/>
        </w:rPr>
        <w:t>)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 xml:space="preserve">à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liên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an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7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ú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í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(L88).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Màu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xanh lá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ỏ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ut</w:t>
      </w:r>
      <w:r>
        <w:rPr>
          <w:rFonts w:ascii="Cambria" w:eastAsia="Cambria" w:hAnsi="Cambria" w:cs="Cambria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1BF8C487" w14:textId="77777777" w:rsidR="004E1EAF" w:rsidRDefault="003E7920">
      <w:pPr>
        <w:spacing w:line="300" w:lineRule="exact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au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đó,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tiế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vẽ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label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ext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hậ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gi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v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</w:p>
    <w:p w14:paraId="3198218C" w14:textId="77777777" w:rsidR="004E1EAF" w:rsidRDefault="003E7920">
      <w:pPr>
        <w:spacing w:before="24"/>
        <w:ind w:left="154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3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nCV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nc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.</w:t>
      </w:r>
      <w:r>
        <w:rPr>
          <w:rFonts w:ascii="Cambria" w:eastAsia="Cambria" w:hAnsi="Cambria" w:cs="Cambria"/>
          <w:sz w:val="26"/>
          <w:szCs w:val="26"/>
        </w:rPr>
        <w:t>(L9</w:t>
      </w:r>
      <w:r>
        <w:rPr>
          <w:rFonts w:ascii="Cambria" w:eastAsia="Cambria" w:hAnsi="Cambria" w:cs="Cambria"/>
          <w:spacing w:val="2"/>
          <w:sz w:val="26"/>
          <w:szCs w:val="26"/>
        </w:rPr>
        <w:t>5</w:t>
      </w:r>
      <w:r>
        <w:rPr>
          <w:rFonts w:ascii="Cambria" w:eastAsia="Cambria" w:hAnsi="Cambria" w:cs="Cambria"/>
          <w:sz w:val="26"/>
          <w:szCs w:val="26"/>
        </w:rPr>
        <w:t>-9</w:t>
      </w:r>
      <w:r>
        <w:rPr>
          <w:rFonts w:ascii="Cambria" w:eastAsia="Cambria" w:hAnsi="Cambria" w:cs="Cambria"/>
          <w:spacing w:val="3"/>
          <w:sz w:val="26"/>
          <w:szCs w:val="26"/>
        </w:rPr>
        <w:t>7</w:t>
      </w:r>
      <w:r>
        <w:rPr>
          <w:rFonts w:ascii="Cambria" w:eastAsia="Cambria" w:hAnsi="Cambria" w:cs="Cambria"/>
          <w:sz w:val="26"/>
          <w:szCs w:val="26"/>
        </w:rPr>
        <w:t>)</w:t>
      </w:r>
    </w:p>
    <w:p w14:paraId="344BBBAC" w14:textId="77777777" w:rsidR="004E1EAF" w:rsidRDefault="003E7920">
      <w:pPr>
        <w:spacing w:before="21"/>
        <w:ind w:left="118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340" w:header="757" w:footer="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 xml:space="preserve">3.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L1</w:t>
      </w:r>
      <w:r>
        <w:rPr>
          <w:rFonts w:ascii="Cambria" w:eastAsia="Cambria" w:hAnsi="Cambria" w:cs="Cambria"/>
          <w:spacing w:val="1"/>
          <w:sz w:val="26"/>
          <w:szCs w:val="26"/>
        </w:rPr>
        <w:t>00</w:t>
      </w:r>
      <w:r>
        <w:rPr>
          <w:rFonts w:ascii="Cambria" w:eastAsia="Cambria" w:hAnsi="Cambria" w:cs="Cambria"/>
          <w:sz w:val="26"/>
          <w:szCs w:val="26"/>
        </w:rPr>
        <w:t>-1</w:t>
      </w:r>
      <w:r>
        <w:rPr>
          <w:rFonts w:ascii="Cambria" w:eastAsia="Cambria" w:hAnsi="Cambria" w:cs="Cambria"/>
          <w:spacing w:val="1"/>
          <w:sz w:val="26"/>
          <w:szCs w:val="26"/>
        </w:rPr>
        <w:t>0</w:t>
      </w:r>
      <w:r>
        <w:rPr>
          <w:rFonts w:ascii="Cambria" w:eastAsia="Cambria" w:hAnsi="Cambria" w:cs="Cambria"/>
          <w:sz w:val="26"/>
          <w:szCs w:val="26"/>
        </w:rPr>
        <w:t>1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hiể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uả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586B77B8" w14:textId="77777777" w:rsidR="004E1EAF" w:rsidRDefault="004E1EAF">
      <w:pPr>
        <w:spacing w:line="200" w:lineRule="exact"/>
      </w:pPr>
    </w:p>
    <w:p w14:paraId="2DDCBD90" w14:textId="77777777" w:rsidR="004E1EAF" w:rsidRDefault="004E1EAF">
      <w:pPr>
        <w:spacing w:line="200" w:lineRule="exact"/>
      </w:pPr>
    </w:p>
    <w:p w14:paraId="0861107D" w14:textId="77777777" w:rsidR="004E1EAF" w:rsidRDefault="003E7920">
      <w:pPr>
        <w:spacing w:before="21"/>
        <w:ind w:left="4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4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5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ự</w:t>
      </w:r>
      <w:r>
        <w:rPr>
          <w:rFonts w:ascii="Cambria" w:eastAsia="Cambria" w:hAnsi="Cambria" w:cs="Cambria"/>
          <w:b/>
          <w:sz w:val="28"/>
          <w:szCs w:val="28"/>
        </w:rPr>
        <w:t>c</w:t>
      </w:r>
      <w:r>
        <w:rPr>
          <w:rFonts w:ascii="Cambria" w:eastAsia="Cambria" w:hAnsi="Cambria" w:cs="Cambria"/>
          <w:b/>
          <w:spacing w:val="-6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ệ</w:t>
      </w:r>
      <w:r>
        <w:rPr>
          <w:rFonts w:ascii="Cambria" w:eastAsia="Cambria" w:hAnsi="Cambria" w:cs="Cambria"/>
          <w:b/>
          <w:sz w:val="28"/>
          <w:szCs w:val="28"/>
        </w:rPr>
        <w:t>n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p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á</w:t>
      </w:r>
      <w:r>
        <w:rPr>
          <w:rFonts w:ascii="Cambria" w:eastAsia="Cambria" w:hAnsi="Cambria" w:cs="Cambria"/>
          <w:b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-6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ệ</w:t>
      </w:r>
      <w:r>
        <w:rPr>
          <w:rFonts w:ascii="Cambria" w:eastAsia="Cambria" w:hAnsi="Cambria" w:cs="Cambria"/>
          <w:b/>
          <w:sz w:val="28"/>
          <w:szCs w:val="28"/>
        </w:rPr>
        <w:t>n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n</w:t>
      </w:r>
      <w:r>
        <w:rPr>
          <w:rFonts w:ascii="Cambria" w:eastAsia="Cambria" w:hAnsi="Cambria" w:cs="Cambria"/>
          <w:b/>
          <w:sz w:val="28"/>
          <w:szCs w:val="28"/>
        </w:rPr>
        <w:t>gư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ờ</w:t>
      </w:r>
      <w:r>
        <w:rPr>
          <w:rFonts w:ascii="Cambria" w:eastAsia="Cambria" w:hAnsi="Cambria" w:cs="Cambria"/>
          <w:b/>
          <w:sz w:val="28"/>
          <w:szCs w:val="28"/>
        </w:rPr>
        <w:t>i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đ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e</w:t>
      </w:r>
      <w:r>
        <w:rPr>
          <w:rFonts w:ascii="Cambria" w:eastAsia="Cambria" w:hAnsi="Cambria" w:cs="Cambria"/>
          <w:b/>
          <w:sz w:val="28"/>
          <w:szCs w:val="28"/>
        </w:rPr>
        <w:t>o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k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ẩ</w:t>
      </w:r>
      <w:r>
        <w:rPr>
          <w:rFonts w:ascii="Cambria" w:eastAsia="Cambria" w:hAnsi="Cambria" w:cs="Cambria"/>
          <w:b/>
          <w:sz w:val="28"/>
          <w:szCs w:val="28"/>
        </w:rPr>
        <w:t>u</w:t>
      </w:r>
      <w:r>
        <w:rPr>
          <w:rFonts w:ascii="Cambria" w:eastAsia="Cambria" w:hAnsi="Cambria" w:cs="Cambria"/>
          <w:b/>
          <w:spacing w:val="-6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t</w:t>
      </w:r>
      <w:r>
        <w:rPr>
          <w:rFonts w:ascii="Cambria" w:eastAsia="Cambria" w:hAnsi="Cambria" w:cs="Cambria"/>
          <w:b/>
          <w:sz w:val="28"/>
          <w:szCs w:val="28"/>
        </w:rPr>
        <w:t>r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n</w:t>
      </w:r>
      <w:r>
        <w:rPr>
          <w:rFonts w:ascii="Cambria" w:eastAsia="Cambria" w:hAnsi="Cambria" w:cs="Cambria"/>
          <w:b/>
          <w:sz w:val="28"/>
          <w:szCs w:val="28"/>
        </w:rPr>
        <w:t>g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t</w:t>
      </w:r>
      <w:r>
        <w:rPr>
          <w:rFonts w:ascii="Cambria" w:eastAsia="Cambria" w:hAnsi="Cambria" w:cs="Cambria"/>
          <w:b/>
          <w:sz w:val="28"/>
          <w:szCs w:val="28"/>
        </w:rPr>
        <w:t>heo</w:t>
      </w:r>
      <w:r>
        <w:rPr>
          <w:rFonts w:ascii="Cambria" w:eastAsia="Cambria" w:hAnsi="Cambria" w:cs="Cambria"/>
          <w:b/>
          <w:spacing w:val="-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2"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ờ</w:t>
      </w:r>
      <w:r>
        <w:rPr>
          <w:rFonts w:ascii="Cambria" w:eastAsia="Cambria" w:hAnsi="Cambria" w:cs="Cambria"/>
          <w:b/>
          <w:sz w:val="28"/>
          <w:szCs w:val="28"/>
        </w:rPr>
        <w:t>i</w:t>
      </w:r>
      <w:r>
        <w:rPr>
          <w:rFonts w:ascii="Cambria" w:eastAsia="Cambria" w:hAnsi="Cambria" w:cs="Cambria"/>
          <w:b/>
          <w:spacing w:val="-6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g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i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a</w:t>
      </w:r>
      <w:r>
        <w:rPr>
          <w:rFonts w:ascii="Cambria" w:eastAsia="Cambria" w:hAnsi="Cambria" w:cs="Cambria"/>
          <w:b/>
          <w:sz w:val="28"/>
          <w:szCs w:val="28"/>
        </w:rPr>
        <w:t>n</w:t>
      </w:r>
      <w:r>
        <w:rPr>
          <w:rFonts w:ascii="Cambria" w:eastAsia="Cambria" w:hAnsi="Cambria" w:cs="Cambria"/>
          <w:b/>
          <w:spacing w:val="-6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2"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ự</w:t>
      </w:r>
      <w:r>
        <w:rPr>
          <w:rFonts w:ascii="Cambria" w:eastAsia="Cambria" w:hAnsi="Cambria" w:cs="Cambria"/>
          <w:b/>
          <w:sz w:val="28"/>
          <w:szCs w:val="28"/>
        </w:rPr>
        <w:t>c</w:t>
      </w:r>
    </w:p>
    <w:p w14:paraId="0EC2305A" w14:textId="77777777" w:rsidR="004E1EAF" w:rsidRDefault="004E1EAF">
      <w:pPr>
        <w:spacing w:before="7" w:line="140" w:lineRule="exact"/>
        <w:rPr>
          <w:sz w:val="14"/>
          <w:szCs w:val="14"/>
        </w:rPr>
      </w:pPr>
    </w:p>
    <w:p w14:paraId="4AC5B53A" w14:textId="77777777" w:rsidR="004E1EAF" w:rsidRDefault="003E7920">
      <w:pPr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ile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_</w:t>
      </w:r>
      <w:r>
        <w:rPr>
          <w:rFonts w:ascii="Cambria" w:eastAsia="Cambria" w:hAnsi="Cambria" w:cs="Cambria"/>
          <w:b/>
          <w:sz w:val="26"/>
          <w:szCs w:val="26"/>
        </w:rPr>
        <w:t>m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a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b/>
          <w:sz w:val="26"/>
          <w:szCs w:val="26"/>
        </w:rPr>
        <w:t>k_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e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b/>
          <w:sz w:val="26"/>
          <w:szCs w:val="26"/>
        </w:rPr>
        <w:t>.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p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:</w:t>
      </w:r>
    </w:p>
    <w:p w14:paraId="1DC64551" w14:textId="77777777" w:rsidR="004E1EAF" w:rsidRDefault="004E1EAF">
      <w:pPr>
        <w:spacing w:before="4" w:line="180" w:lineRule="exact"/>
        <w:rPr>
          <w:sz w:val="18"/>
          <w:szCs w:val="18"/>
        </w:rPr>
      </w:pPr>
    </w:p>
    <w:p w14:paraId="5A5E06B2" w14:textId="77777777" w:rsidR="004E1EAF" w:rsidRDefault="004F2565">
      <w:pPr>
        <w:ind w:left="100"/>
      </w:pPr>
      <w:r>
        <w:pict w14:anchorId="5C8652BB">
          <v:shape id="_x0000_i1032" type="#_x0000_t75" style="width:468pt;height:145.8pt">
            <v:imagedata r:id="rId38" o:title=""/>
          </v:shape>
        </w:pict>
      </w:r>
    </w:p>
    <w:p w14:paraId="6433C56F" w14:textId="77777777" w:rsidR="004E1EAF" w:rsidRDefault="003E7920">
      <w:pPr>
        <w:tabs>
          <w:tab w:val="left" w:pos="820"/>
        </w:tabs>
        <w:spacing w:before="1" w:line="258" w:lineRule="auto"/>
        <w:ind w:left="820" w:right="330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ư</w:t>
      </w:r>
      <w:r>
        <w:rPr>
          <w:rFonts w:ascii="Cambria" w:eastAsia="Cambria" w:hAnsi="Cambria" w:cs="Cambria"/>
          <w:sz w:val="26"/>
          <w:szCs w:val="26"/>
        </w:rPr>
        <w:t>ơ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ự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như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-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ĩnh.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Đi</w:t>
      </w:r>
      <w:r>
        <w:rPr>
          <w:rFonts w:ascii="Cambria" w:eastAsia="Cambria" w:hAnsi="Cambria" w:cs="Cambria"/>
          <w:spacing w:val="3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iệ</w:t>
      </w:r>
      <w:r>
        <w:rPr>
          <w:rFonts w:ascii="Cambria" w:eastAsia="Cambria" w:hAnsi="Cambria" w:cs="Cambria"/>
          <w:sz w:val="26"/>
          <w:szCs w:val="26"/>
        </w:rPr>
        <w:t>t d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ính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VideoS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am</w:t>
      </w:r>
      <w:r>
        <w:rPr>
          <w:rFonts w:ascii="Cambria" w:eastAsia="Cambria" w:hAnsi="Cambria" w:cs="Cambria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ime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la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s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iúp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4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ể làm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am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at</w:t>
      </w:r>
      <w:r>
        <w:rPr>
          <w:rFonts w:ascii="Cambria" w:eastAsia="Cambria" w:hAnsi="Cambria" w:cs="Cambria"/>
          <w:sz w:val="26"/>
          <w:szCs w:val="26"/>
        </w:rPr>
        <w:t>a.</w:t>
      </w:r>
    </w:p>
    <w:p w14:paraId="312A2D4F" w14:textId="77777777" w:rsidR="004E1EAF" w:rsidRDefault="004E1EAF">
      <w:pPr>
        <w:spacing w:before="3" w:line="160" w:lineRule="exact"/>
        <w:rPr>
          <w:sz w:val="16"/>
          <w:szCs w:val="16"/>
        </w:rPr>
      </w:pPr>
    </w:p>
    <w:p w14:paraId="3A18FE73" w14:textId="77777777" w:rsidR="004E1EAF" w:rsidRDefault="004F2565">
      <w:pPr>
        <w:ind w:left="100"/>
      </w:pPr>
      <w:r>
        <w:pict w14:anchorId="2820B191">
          <v:shape id="_x0000_i1033" type="#_x0000_t75" style="width:468pt;height:235.8pt">
            <v:imagedata r:id="rId39" o:title=""/>
          </v:shape>
        </w:pict>
      </w:r>
    </w:p>
    <w:p w14:paraId="6BE657F1" w14:textId="77777777" w:rsidR="004E1EAF" w:rsidRDefault="003E7920">
      <w:pPr>
        <w:tabs>
          <w:tab w:val="left" w:pos="820"/>
        </w:tabs>
        <w:spacing w:before="1" w:line="259" w:lineRule="auto"/>
        <w:ind w:left="820" w:right="663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Tro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fu</w:t>
      </w:r>
      <w:r>
        <w:rPr>
          <w:rFonts w:ascii="Cambria" w:eastAsia="Cambria" w:hAnsi="Cambria" w:cs="Cambria"/>
          <w:sz w:val="26"/>
          <w:szCs w:val="26"/>
        </w:rPr>
        <w:t>nc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à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ine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3"/>
          <w:sz w:val="26"/>
          <w:szCs w:val="26"/>
        </w:rPr>
        <w:t>u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án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et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n/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et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 xml:space="preserve">a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a.</w:t>
      </w:r>
    </w:p>
    <w:p w14:paraId="7EC8B467" w14:textId="77777777" w:rsidR="004E1EAF" w:rsidRDefault="003E7920">
      <w:pPr>
        <w:spacing w:line="300" w:lineRule="exact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nc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sau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la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ifi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</w:p>
    <w:p w14:paraId="74BDDD5C" w14:textId="77777777" w:rsidR="004E1EAF" w:rsidRDefault="003E7920">
      <w:pPr>
        <w:spacing w:before="24"/>
        <w:ind w:left="8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ừ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eR</w:t>
      </w:r>
      <w:r>
        <w:rPr>
          <w:rFonts w:ascii="Cambria" w:eastAsia="Cambria" w:hAnsi="Cambria" w:cs="Cambria"/>
          <w:spacing w:val="2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32E1FBB2" w14:textId="77777777" w:rsidR="004E1EAF" w:rsidRDefault="003E7920">
      <w:pPr>
        <w:spacing w:before="24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D</w:t>
      </w:r>
      <w:r>
        <w:rPr>
          <w:rFonts w:ascii="Cambria" w:eastAsia="Cambria" w:hAnsi="Cambria" w:cs="Cambria"/>
          <w:w w:val="99"/>
          <w:sz w:val="26"/>
          <w:szCs w:val="26"/>
        </w:rPr>
        <w:t>e</w:t>
      </w:r>
      <w:r>
        <w:rPr>
          <w:rFonts w:ascii="Cambria" w:eastAsia="Cambria" w:hAnsi="Cambria" w:cs="Cambria"/>
          <w:spacing w:val="2"/>
          <w:w w:val="99"/>
          <w:sz w:val="26"/>
          <w:szCs w:val="26"/>
        </w:rPr>
        <w:t>t</w:t>
      </w:r>
      <w:r>
        <w:rPr>
          <w:rFonts w:ascii="Cambria" w:eastAsia="Cambria" w:hAnsi="Cambria" w:cs="Cambria"/>
          <w:w w:val="99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ct</w:t>
      </w:r>
      <w:r>
        <w:rPr>
          <w:rFonts w:ascii="Cambria" w:eastAsia="Cambria" w:hAnsi="Cambria" w:cs="Cambria"/>
          <w:w w:val="99"/>
          <w:sz w:val="26"/>
          <w:szCs w:val="26"/>
        </w:rPr>
        <w:t>_and_pr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e</w:t>
      </w:r>
      <w:r>
        <w:rPr>
          <w:rFonts w:ascii="Cambria" w:eastAsia="Cambria" w:hAnsi="Cambria" w:cs="Cambria"/>
          <w:w w:val="99"/>
          <w:sz w:val="26"/>
          <w:szCs w:val="26"/>
        </w:rPr>
        <w:t>di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ct</w:t>
      </w:r>
      <w:r>
        <w:rPr>
          <w:rFonts w:ascii="Cambria" w:eastAsia="Cambria" w:hAnsi="Cambria" w:cs="Cambria"/>
          <w:w w:val="99"/>
          <w:sz w:val="26"/>
          <w:szCs w:val="26"/>
        </w:rPr>
        <w:t>_m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w w:val="99"/>
          <w:sz w:val="26"/>
          <w:szCs w:val="26"/>
        </w:rPr>
        <w:t>s</w:t>
      </w:r>
      <w:r>
        <w:rPr>
          <w:rFonts w:ascii="Cambria" w:eastAsia="Cambria" w:hAnsi="Cambria" w:cs="Cambria"/>
          <w:w w:val="99"/>
          <w:sz w:val="26"/>
          <w:szCs w:val="26"/>
        </w:rPr>
        <w:t>k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3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am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ố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pacing w:val="1"/>
          <w:sz w:val="26"/>
          <w:szCs w:val="26"/>
        </w:rPr>
        <w:t>ề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ào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3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g</w:t>
      </w:r>
      <w:r>
        <w:rPr>
          <w:rFonts w:ascii="Cambria" w:eastAsia="Cambria" w:hAnsi="Cambria" w:cs="Cambria"/>
          <w:spacing w:val="-1"/>
          <w:sz w:val="26"/>
          <w:szCs w:val="26"/>
        </w:rPr>
        <w:t>ồ</w:t>
      </w:r>
      <w:r>
        <w:rPr>
          <w:rFonts w:ascii="Cambria" w:eastAsia="Cambria" w:hAnsi="Cambria" w:cs="Cambria"/>
          <w:sz w:val="26"/>
          <w:szCs w:val="26"/>
        </w:rPr>
        <w:t>m:</w:t>
      </w:r>
    </w:p>
    <w:p w14:paraId="2281BD73" w14:textId="77777777" w:rsidR="004E1EAF" w:rsidRDefault="003E7920">
      <w:pPr>
        <w:spacing w:before="24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664D99D3" w14:textId="77777777" w:rsidR="004E1EAF" w:rsidRDefault="003E7920">
      <w:pPr>
        <w:spacing w:before="24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ac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3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rí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mặt.</w:t>
      </w:r>
    </w:p>
    <w:p w14:paraId="4A132492" w14:textId="77777777" w:rsidR="004E1EAF" w:rsidRDefault="003E7920">
      <w:pPr>
        <w:spacing w:before="24"/>
        <w:ind w:left="118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340" w:header="757" w:footer="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 xml:space="preserve">3.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kN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: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la</w:t>
      </w:r>
      <w:r>
        <w:rPr>
          <w:rFonts w:ascii="Cambria" w:eastAsia="Cambria" w:hAnsi="Cambria" w:cs="Cambria"/>
          <w:spacing w:val="-1"/>
          <w:sz w:val="26"/>
          <w:szCs w:val="26"/>
        </w:rPr>
        <w:t>ss</w:t>
      </w:r>
      <w:r>
        <w:rPr>
          <w:rFonts w:ascii="Cambria" w:eastAsia="Cambria" w:hAnsi="Cambria" w:cs="Cambria"/>
          <w:sz w:val="26"/>
          <w:szCs w:val="26"/>
        </w:rPr>
        <w:t>ifi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mod</w:t>
      </w:r>
      <w:r>
        <w:rPr>
          <w:rFonts w:ascii="Cambria" w:eastAsia="Cambria" w:hAnsi="Cambria" w:cs="Cambria"/>
          <w:spacing w:val="3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5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a.</w:t>
      </w:r>
    </w:p>
    <w:p w14:paraId="5B6EC49D" w14:textId="77777777" w:rsidR="004E1EAF" w:rsidRDefault="004E1EAF">
      <w:pPr>
        <w:spacing w:line="200" w:lineRule="exact"/>
      </w:pPr>
    </w:p>
    <w:p w14:paraId="43799121" w14:textId="77777777" w:rsidR="004E1EAF" w:rsidRDefault="004E1EAF">
      <w:pPr>
        <w:spacing w:before="4" w:line="220" w:lineRule="exact"/>
        <w:rPr>
          <w:sz w:val="22"/>
          <w:szCs w:val="22"/>
        </w:rPr>
      </w:pPr>
    </w:p>
    <w:p w14:paraId="29C16D84" w14:textId="77777777" w:rsidR="004E1EAF" w:rsidRDefault="004F2565">
      <w:pPr>
        <w:ind w:left="100"/>
      </w:pPr>
      <w:r>
        <w:pict w14:anchorId="0948D528">
          <v:shape id="_x0000_i1034" type="#_x0000_t75" style="width:468pt;height:246.6pt">
            <v:imagedata r:id="rId40" o:title=""/>
          </v:shape>
        </w:pict>
      </w:r>
    </w:p>
    <w:p w14:paraId="7C932236" w14:textId="77777777" w:rsidR="004E1EAF" w:rsidRDefault="003E7920">
      <w:pPr>
        <w:spacing w:before="1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Từ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đó,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ò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2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ete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n.</w:t>
      </w:r>
    </w:p>
    <w:p w14:paraId="339479D7" w14:textId="77777777" w:rsidR="004E1EAF" w:rsidRDefault="003E7920">
      <w:pPr>
        <w:spacing w:before="24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ò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r:</w:t>
      </w:r>
    </w:p>
    <w:p w14:paraId="6212E945" w14:textId="77777777" w:rsidR="004E1EAF" w:rsidRDefault="003E7920">
      <w:pPr>
        <w:spacing w:before="24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et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“yếu</w:t>
      </w:r>
      <w:r>
        <w:rPr>
          <w:rFonts w:ascii="Cambria" w:eastAsia="Cambria" w:hAnsi="Cambria" w:cs="Cambria"/>
          <w:sz w:val="26"/>
          <w:szCs w:val="26"/>
        </w:rPr>
        <w:t>”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(L3</w:t>
      </w:r>
      <w:r>
        <w:rPr>
          <w:rFonts w:ascii="Cambria" w:eastAsia="Cambria" w:hAnsi="Cambria" w:cs="Cambria"/>
          <w:spacing w:val="1"/>
          <w:sz w:val="26"/>
          <w:szCs w:val="26"/>
        </w:rPr>
        <w:t>7</w:t>
      </w:r>
      <w:r>
        <w:rPr>
          <w:rFonts w:ascii="Cambria" w:eastAsia="Cambria" w:hAnsi="Cambria" w:cs="Cambria"/>
          <w:sz w:val="26"/>
          <w:szCs w:val="26"/>
        </w:rPr>
        <w:t>-41)</w:t>
      </w:r>
    </w:p>
    <w:p w14:paraId="0A8BF6CD" w14:textId="77777777" w:rsidR="004E1EAF" w:rsidRDefault="003E7920">
      <w:pPr>
        <w:spacing w:before="24" w:line="257" w:lineRule="auto"/>
        <w:ind w:left="1540" w:right="600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Trí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bounding</w:t>
      </w:r>
      <w:r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b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ọ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độ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 xml:space="preserve">g 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ằ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ài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biên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nh.(L44-50)</w:t>
      </w:r>
    </w:p>
    <w:p w14:paraId="3687DE2E" w14:textId="77777777" w:rsidR="004E1EAF" w:rsidRDefault="004E1EAF">
      <w:pPr>
        <w:spacing w:before="4" w:line="160" w:lineRule="exact"/>
        <w:rPr>
          <w:sz w:val="16"/>
          <w:szCs w:val="16"/>
        </w:rPr>
      </w:pPr>
    </w:p>
    <w:p w14:paraId="15635E09" w14:textId="77777777" w:rsidR="004E1EAF" w:rsidRDefault="004F2565">
      <w:pPr>
        <w:ind w:left="100"/>
      </w:pPr>
      <w:r>
        <w:pict w14:anchorId="4A260BF7">
          <v:shape id="_x0000_i1035" type="#_x0000_t75" style="width:468pt;height:155.4pt">
            <v:imagedata r:id="rId41" o:title=""/>
          </v:shape>
        </w:pict>
      </w:r>
    </w:p>
    <w:p w14:paraId="201B3226" w14:textId="77777777" w:rsidR="004E1EAF" w:rsidRDefault="003E7920">
      <w:pPr>
        <w:spacing w:before="18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Trí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1"/>
          <w:sz w:val="26"/>
          <w:szCs w:val="26"/>
        </w:rPr>
        <w:t>uấ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tiề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ý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eR</w:t>
      </w:r>
      <w:r>
        <w:rPr>
          <w:rFonts w:ascii="Cambria" w:eastAsia="Cambria" w:hAnsi="Cambria" w:cs="Cambria"/>
          <w:spacing w:val="2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1"/>
          <w:sz w:val="26"/>
          <w:szCs w:val="26"/>
        </w:rPr>
        <w:t>(</w:t>
      </w:r>
      <w:r>
        <w:rPr>
          <w:rFonts w:ascii="Cambria" w:eastAsia="Cambria" w:hAnsi="Cambria" w:cs="Cambria"/>
          <w:sz w:val="26"/>
          <w:szCs w:val="26"/>
        </w:rPr>
        <w:t>L5</w:t>
      </w:r>
      <w:r>
        <w:rPr>
          <w:rFonts w:ascii="Cambria" w:eastAsia="Cambria" w:hAnsi="Cambria" w:cs="Cambria"/>
          <w:spacing w:val="2"/>
          <w:sz w:val="26"/>
          <w:szCs w:val="26"/>
        </w:rPr>
        <w:t>4</w:t>
      </w:r>
      <w:r>
        <w:rPr>
          <w:rFonts w:ascii="Cambria" w:eastAsia="Cambria" w:hAnsi="Cambria" w:cs="Cambria"/>
          <w:spacing w:val="1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>5</w:t>
      </w:r>
      <w:r>
        <w:rPr>
          <w:rFonts w:ascii="Cambria" w:eastAsia="Cambria" w:hAnsi="Cambria" w:cs="Cambria"/>
          <w:spacing w:val="3"/>
          <w:sz w:val="26"/>
          <w:szCs w:val="26"/>
        </w:rPr>
        <w:t>8</w:t>
      </w:r>
      <w:r>
        <w:rPr>
          <w:rFonts w:ascii="Cambria" w:eastAsia="Cambria" w:hAnsi="Cambria" w:cs="Cambria"/>
          <w:sz w:val="26"/>
          <w:szCs w:val="26"/>
        </w:rPr>
        <w:t>)</w:t>
      </w:r>
    </w:p>
    <w:p w14:paraId="4E5F9C18" w14:textId="77777777" w:rsidR="004E1EAF" w:rsidRDefault="003E7920">
      <w:pPr>
        <w:spacing w:before="22"/>
        <w:ind w:left="46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340" w:header="757" w:footer="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êm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box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b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nd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pacing w:val="2"/>
          <w:sz w:val="26"/>
          <w:szCs w:val="26"/>
        </w:rPr>
        <w:t>.(</w:t>
      </w:r>
      <w:r>
        <w:rPr>
          <w:rFonts w:ascii="Cambria" w:eastAsia="Cambria" w:hAnsi="Cambria" w:cs="Cambria"/>
          <w:sz w:val="26"/>
          <w:szCs w:val="26"/>
        </w:rPr>
        <w:t>L5</w:t>
      </w:r>
      <w:r>
        <w:rPr>
          <w:rFonts w:ascii="Cambria" w:eastAsia="Cambria" w:hAnsi="Cambria" w:cs="Cambria"/>
          <w:spacing w:val="3"/>
          <w:sz w:val="26"/>
          <w:szCs w:val="26"/>
        </w:rPr>
        <w:t>9</w:t>
      </w:r>
      <w:r>
        <w:rPr>
          <w:rFonts w:ascii="Cambria" w:eastAsia="Cambria" w:hAnsi="Cambria" w:cs="Cambria"/>
          <w:sz w:val="26"/>
          <w:szCs w:val="26"/>
        </w:rPr>
        <w:t>-60)</w:t>
      </w:r>
    </w:p>
    <w:p w14:paraId="44F418B7" w14:textId="77777777" w:rsidR="004E1EAF" w:rsidRDefault="004E1EAF">
      <w:pPr>
        <w:spacing w:line="200" w:lineRule="exact"/>
      </w:pPr>
    </w:p>
    <w:p w14:paraId="6364EFB5" w14:textId="77777777" w:rsidR="004E1EAF" w:rsidRDefault="004E1EAF">
      <w:pPr>
        <w:spacing w:before="4" w:line="220" w:lineRule="exact"/>
        <w:rPr>
          <w:sz w:val="22"/>
          <w:szCs w:val="22"/>
        </w:rPr>
      </w:pPr>
    </w:p>
    <w:p w14:paraId="324CDAAE" w14:textId="77777777" w:rsidR="004E1EAF" w:rsidRDefault="004F2565">
      <w:pPr>
        <w:ind w:left="100"/>
      </w:pPr>
      <w:r>
        <w:pict w14:anchorId="30A5D18E">
          <v:shape id="_x0000_i1036" type="#_x0000_t75" style="width:468pt;height:150.6pt">
            <v:imagedata r:id="rId42" o:title=""/>
          </v:shape>
        </w:pict>
      </w:r>
    </w:p>
    <w:p w14:paraId="496E1C94" w14:textId="77777777" w:rsidR="004E1EAF" w:rsidRDefault="003E7920">
      <w:pPr>
        <w:tabs>
          <w:tab w:val="left" w:pos="820"/>
        </w:tabs>
        <w:spacing w:before="15" w:line="259" w:lineRule="auto"/>
        <w:ind w:left="820" w:right="285" w:hanging="3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-</w:t>
      </w:r>
      <w:r>
        <w:rPr>
          <w:rFonts w:ascii="Cambria" w:eastAsia="Cambria" w:hAnsi="Cambria" w:cs="Cambria"/>
          <w:sz w:val="26"/>
          <w:szCs w:val="26"/>
        </w:rPr>
        <w:tab/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iên,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chắ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hắ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rằ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ít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1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ượ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 xml:space="preserve">n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e(L6</w:t>
      </w:r>
      <w:r>
        <w:rPr>
          <w:rFonts w:ascii="Cambria" w:eastAsia="Cambria" w:hAnsi="Cambria" w:cs="Cambria"/>
          <w:spacing w:val="1"/>
          <w:sz w:val="26"/>
          <w:szCs w:val="26"/>
        </w:rPr>
        <w:t>6</w:t>
      </w:r>
      <w:r>
        <w:rPr>
          <w:rFonts w:ascii="Cambria" w:eastAsia="Cambria" w:hAnsi="Cambria" w:cs="Cambria"/>
          <w:sz w:val="26"/>
          <w:szCs w:val="26"/>
        </w:rPr>
        <w:t>)</w:t>
      </w:r>
      <w:r>
        <w:rPr>
          <w:rFonts w:ascii="Cambria" w:eastAsia="Cambria" w:hAnsi="Cambria" w:cs="Cambria"/>
          <w:spacing w:val="-1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–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n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sẽ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tr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v</w:t>
      </w:r>
      <w:r>
        <w:rPr>
          <w:rFonts w:ascii="Cambria" w:eastAsia="Cambria" w:hAnsi="Cambria" w:cs="Cambria"/>
          <w:sz w:val="26"/>
          <w:szCs w:val="26"/>
        </w:rPr>
        <w:t>ề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iá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tr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pr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204B2BAA" w14:textId="77777777" w:rsidR="004E1EAF" w:rsidRDefault="003E7920">
      <w:pPr>
        <w:spacing w:line="300" w:lineRule="exact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L76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tr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ề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rí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b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1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3"/>
          <w:sz w:val="26"/>
          <w:szCs w:val="26"/>
        </w:rPr>
        <w:t>ặ</w:t>
      </w:r>
      <w:r>
        <w:rPr>
          <w:rFonts w:ascii="Cambria" w:eastAsia="Cambria" w:hAnsi="Cambria" w:cs="Cambria"/>
          <w:spacing w:val="1"/>
          <w:sz w:val="26"/>
          <w:szCs w:val="26"/>
        </w:rPr>
        <w:t>t.</w:t>
      </w:r>
    </w:p>
    <w:p w14:paraId="7ED6E0AF" w14:textId="77777777" w:rsidR="004E1EAF" w:rsidRDefault="004E1EAF">
      <w:pPr>
        <w:spacing w:before="4" w:line="180" w:lineRule="exact"/>
        <w:rPr>
          <w:sz w:val="18"/>
          <w:szCs w:val="18"/>
        </w:rPr>
      </w:pPr>
    </w:p>
    <w:p w14:paraId="1476A82A" w14:textId="77777777" w:rsidR="004E1EAF" w:rsidRDefault="004F2565">
      <w:pPr>
        <w:ind w:left="100"/>
      </w:pPr>
      <w:r>
        <w:pict w14:anchorId="646511B8">
          <v:shape id="_x0000_i1037" type="#_x0000_t75" style="width:468pt;height:193.2pt">
            <v:imagedata r:id="rId43" o:title=""/>
          </v:shape>
        </w:pict>
      </w:r>
    </w:p>
    <w:p w14:paraId="271E2036" w14:textId="77777777" w:rsidR="004E1EAF" w:rsidRDefault="003E7920">
      <w:pPr>
        <w:spacing w:before="6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In</w:t>
      </w:r>
      <w:r>
        <w:rPr>
          <w:rFonts w:ascii="Cambria" w:eastAsia="Cambria" w:hAnsi="Cambria" w:cs="Cambria"/>
          <w:spacing w:val="-2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êm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ột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số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khở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ư:</w:t>
      </w:r>
    </w:p>
    <w:p w14:paraId="49C67FFF" w14:textId="77777777" w:rsidR="004E1EAF" w:rsidRDefault="003E7920">
      <w:pPr>
        <w:spacing w:before="24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Fa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et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1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r.</w:t>
      </w:r>
    </w:p>
    <w:p w14:paraId="5F29454F" w14:textId="77777777" w:rsidR="004E1EAF" w:rsidRDefault="003E7920">
      <w:pPr>
        <w:spacing w:before="24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Fa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et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r.</w:t>
      </w:r>
    </w:p>
    <w:p w14:paraId="4D54C236" w14:textId="77777777" w:rsidR="004E1EAF" w:rsidRDefault="003E7920">
      <w:pPr>
        <w:spacing w:before="21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3.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W</w:t>
      </w:r>
      <w:r>
        <w:rPr>
          <w:rFonts w:ascii="Cambria" w:eastAsia="Cambria" w:hAnsi="Cambria" w:cs="Cambria"/>
          <w:sz w:val="26"/>
          <w:szCs w:val="26"/>
        </w:rPr>
        <w:t>eb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am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id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st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m.</w:t>
      </w:r>
    </w:p>
    <w:p w14:paraId="47AB7BA4" w14:textId="77777777" w:rsidR="004E1EAF" w:rsidRDefault="004E1EAF">
      <w:pPr>
        <w:spacing w:before="6" w:line="180" w:lineRule="exact"/>
        <w:rPr>
          <w:sz w:val="18"/>
          <w:szCs w:val="18"/>
        </w:rPr>
      </w:pPr>
    </w:p>
    <w:p w14:paraId="18B31D3E" w14:textId="77777777" w:rsidR="004E1EAF" w:rsidRDefault="004F2565">
      <w:pPr>
        <w:ind w:left="100"/>
      </w:pPr>
      <w:r>
        <w:pict w14:anchorId="1465B795">
          <v:shape id="_x0000_i1038" type="#_x0000_t75" style="width:468pt;height:131.4pt">
            <v:imagedata r:id="rId44" o:title=""/>
          </v:shape>
        </w:pict>
      </w:r>
    </w:p>
    <w:p w14:paraId="2A75A51F" w14:textId="77777777" w:rsidR="004E1EAF" w:rsidRDefault="003E7920">
      <w:pPr>
        <w:spacing w:before="16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ành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ò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lặ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-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:</w:t>
      </w:r>
    </w:p>
    <w:p w14:paraId="7E4C68AE" w14:textId="77777777" w:rsidR="004E1EAF" w:rsidRDefault="003E7920">
      <w:pPr>
        <w:spacing w:before="24"/>
        <w:ind w:left="1180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340" w:header="757" w:footer="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 xml:space="preserve">1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me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am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sau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esize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(L10</w:t>
      </w:r>
      <w:r>
        <w:rPr>
          <w:rFonts w:ascii="Cambria" w:eastAsia="Cambria" w:hAnsi="Cambria" w:cs="Cambria"/>
          <w:spacing w:val="3"/>
          <w:sz w:val="26"/>
          <w:szCs w:val="26"/>
        </w:rPr>
        <w:t>9-</w:t>
      </w:r>
      <w:r>
        <w:rPr>
          <w:rFonts w:ascii="Cambria" w:eastAsia="Cambria" w:hAnsi="Cambria" w:cs="Cambria"/>
          <w:sz w:val="26"/>
          <w:szCs w:val="26"/>
        </w:rPr>
        <w:t>110)</w:t>
      </w:r>
    </w:p>
    <w:p w14:paraId="5458D3EB" w14:textId="77777777" w:rsidR="004E1EAF" w:rsidRDefault="004E1EAF">
      <w:pPr>
        <w:spacing w:before="9" w:line="180" w:lineRule="exact"/>
        <w:rPr>
          <w:sz w:val="19"/>
          <w:szCs w:val="19"/>
        </w:rPr>
      </w:pPr>
    </w:p>
    <w:p w14:paraId="6EC6D02F" w14:textId="77777777" w:rsidR="004E1EAF" w:rsidRDefault="004E1EAF">
      <w:pPr>
        <w:spacing w:line="200" w:lineRule="exact"/>
      </w:pPr>
    </w:p>
    <w:p w14:paraId="5C2D97E7" w14:textId="77777777" w:rsidR="004E1EAF" w:rsidRDefault="003E7920">
      <w:pPr>
        <w:spacing w:before="23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dự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đo</w:t>
      </w:r>
      <w:r>
        <w:rPr>
          <w:rFonts w:ascii="Cambria" w:eastAsia="Cambria" w:hAnsi="Cambria" w:cs="Cambria"/>
          <w:spacing w:val="2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xem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nạ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ay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(L11</w:t>
      </w:r>
      <w:r>
        <w:rPr>
          <w:rFonts w:ascii="Cambria" w:eastAsia="Cambria" w:hAnsi="Cambria" w:cs="Cambria"/>
          <w:spacing w:val="1"/>
          <w:sz w:val="26"/>
          <w:szCs w:val="26"/>
        </w:rPr>
        <w:t>4</w:t>
      </w:r>
      <w:r>
        <w:rPr>
          <w:rFonts w:ascii="Cambria" w:eastAsia="Cambria" w:hAnsi="Cambria" w:cs="Cambria"/>
          <w:sz w:val="26"/>
          <w:szCs w:val="26"/>
        </w:rPr>
        <w:t>)</w:t>
      </w:r>
    </w:p>
    <w:p w14:paraId="5C296A6F" w14:textId="77777777" w:rsidR="004E1EAF" w:rsidRDefault="004E1EAF">
      <w:pPr>
        <w:spacing w:before="7" w:line="180" w:lineRule="exact"/>
        <w:rPr>
          <w:sz w:val="18"/>
          <w:szCs w:val="18"/>
        </w:rPr>
      </w:pPr>
    </w:p>
    <w:p w14:paraId="3BE50548" w14:textId="77777777" w:rsidR="004E1EAF" w:rsidRDefault="004F2565">
      <w:pPr>
        <w:ind w:left="100"/>
      </w:pPr>
      <w:r>
        <w:pict w14:anchorId="1D408CA6">
          <v:shape id="_x0000_i1039" type="#_x0000_t75" style="width:468pt;height:236.4pt">
            <v:imagedata r:id="rId45" o:title=""/>
          </v:shape>
        </w:pict>
      </w:r>
    </w:p>
    <w:p w14:paraId="5C0876A4" w14:textId="77777777" w:rsidR="004E1EAF" w:rsidRDefault="003E7920">
      <w:pPr>
        <w:spacing w:before="18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ò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ặ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pacing w:val="-2"/>
          <w:sz w:val="26"/>
          <w:szCs w:val="26"/>
        </w:rPr>
        <w:t>á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k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ự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đoán</w:t>
      </w:r>
      <w:r>
        <w:rPr>
          <w:rFonts w:ascii="Cambria" w:eastAsia="Cambria" w:hAnsi="Cambria" w:cs="Cambria"/>
          <w:spacing w:val="-1"/>
          <w:sz w:val="26"/>
          <w:szCs w:val="26"/>
        </w:rPr>
        <w:t>(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ắ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đầ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L1</w:t>
      </w:r>
      <w:r>
        <w:rPr>
          <w:rFonts w:ascii="Cambria" w:eastAsia="Cambria" w:hAnsi="Cambria" w:cs="Cambria"/>
          <w:spacing w:val="1"/>
          <w:sz w:val="26"/>
          <w:szCs w:val="26"/>
        </w:rPr>
        <w:t>1</w:t>
      </w:r>
      <w:r>
        <w:rPr>
          <w:rFonts w:ascii="Cambria" w:eastAsia="Cambria" w:hAnsi="Cambria" w:cs="Cambria"/>
          <w:sz w:val="26"/>
          <w:szCs w:val="26"/>
        </w:rPr>
        <w:t>8),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sẽ</w:t>
      </w:r>
      <w:r>
        <w:rPr>
          <w:rFonts w:ascii="Cambria" w:eastAsia="Cambria" w:hAnsi="Cambria" w:cs="Cambria"/>
          <w:sz w:val="26"/>
          <w:szCs w:val="26"/>
        </w:rPr>
        <w:t>:</w:t>
      </w:r>
    </w:p>
    <w:p w14:paraId="4BBC6977" w14:textId="77777777" w:rsidR="004E1EAF" w:rsidRDefault="003E7920">
      <w:pPr>
        <w:spacing w:before="24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X</w:t>
      </w:r>
      <w:r>
        <w:rPr>
          <w:rFonts w:ascii="Cambria" w:eastAsia="Cambria" w:hAnsi="Cambria" w:cs="Cambria"/>
          <w:sz w:val="26"/>
          <w:szCs w:val="26"/>
        </w:rPr>
        <w:t>ác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ịnh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label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4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(L12</w:t>
      </w:r>
      <w:r>
        <w:rPr>
          <w:rFonts w:ascii="Cambria" w:eastAsia="Cambria" w:hAnsi="Cambria" w:cs="Cambria"/>
          <w:spacing w:val="2"/>
          <w:sz w:val="26"/>
          <w:szCs w:val="26"/>
        </w:rPr>
        <w:t>5</w:t>
      </w:r>
      <w:r>
        <w:rPr>
          <w:rFonts w:ascii="Cambria" w:eastAsia="Cambria" w:hAnsi="Cambria" w:cs="Cambria"/>
          <w:sz w:val="26"/>
          <w:szCs w:val="26"/>
        </w:rPr>
        <w:t>-126)</w:t>
      </w:r>
    </w:p>
    <w:p w14:paraId="1626C5B0" w14:textId="77777777" w:rsidR="004E1EAF" w:rsidRDefault="003E7920">
      <w:pPr>
        <w:spacing w:before="21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ú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í</w:t>
      </w:r>
      <w:r>
        <w:rPr>
          <w:rFonts w:ascii="Cambria" w:eastAsia="Cambria" w:hAnsi="Cambria" w:cs="Cambria"/>
          <w:spacing w:val="-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lab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ac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ndi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1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b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1"/>
          <w:sz w:val="26"/>
          <w:szCs w:val="26"/>
        </w:rPr>
        <w:t>.</w:t>
      </w:r>
      <w:r>
        <w:rPr>
          <w:rFonts w:ascii="Cambria" w:eastAsia="Cambria" w:hAnsi="Cambria" w:cs="Cambria"/>
          <w:sz w:val="26"/>
          <w:szCs w:val="26"/>
        </w:rPr>
        <w:t>(L13</w:t>
      </w:r>
      <w:r>
        <w:rPr>
          <w:rFonts w:ascii="Cambria" w:eastAsia="Cambria" w:hAnsi="Cambria" w:cs="Cambria"/>
          <w:spacing w:val="7"/>
          <w:sz w:val="26"/>
          <w:szCs w:val="26"/>
        </w:rPr>
        <w:t>3</w:t>
      </w:r>
      <w:r>
        <w:rPr>
          <w:rFonts w:ascii="Cambria" w:eastAsia="Cambria" w:hAnsi="Cambria" w:cs="Cambria"/>
          <w:sz w:val="26"/>
          <w:szCs w:val="26"/>
        </w:rPr>
        <w:t>-135)</w:t>
      </w:r>
    </w:p>
    <w:p w14:paraId="687AA10A" w14:textId="77777777" w:rsidR="004E1EAF" w:rsidRDefault="004E1EAF">
      <w:pPr>
        <w:spacing w:before="6" w:line="180" w:lineRule="exact"/>
        <w:rPr>
          <w:sz w:val="18"/>
          <w:szCs w:val="18"/>
        </w:rPr>
      </w:pPr>
    </w:p>
    <w:p w14:paraId="4380EE00" w14:textId="77777777" w:rsidR="004E1EAF" w:rsidRDefault="004F2565">
      <w:pPr>
        <w:ind w:left="880"/>
      </w:pPr>
      <w:r>
        <w:pict w14:anchorId="506074A6">
          <v:shape id="_x0000_i1040" type="#_x0000_t75" style="width:390pt;height:156pt">
            <v:imagedata r:id="rId46" o:title=""/>
          </v:shape>
        </w:pict>
      </w:r>
    </w:p>
    <w:p w14:paraId="44374905" w14:textId="77777777" w:rsidR="004E1EAF" w:rsidRDefault="003E7920">
      <w:pPr>
        <w:spacing w:before="1"/>
        <w:ind w:left="46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-   </w:t>
      </w:r>
      <w:r>
        <w:rPr>
          <w:rFonts w:ascii="Cambria" w:eastAsia="Cambria" w:hAnsi="Cambria" w:cs="Cambria"/>
          <w:spacing w:val="4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Và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cu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cù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uả</w:t>
      </w:r>
      <w:r>
        <w:rPr>
          <w:rFonts w:ascii="Cambria" w:eastAsia="Cambria" w:hAnsi="Cambria" w:cs="Cambria"/>
          <w:sz w:val="26"/>
          <w:szCs w:val="26"/>
        </w:rPr>
        <w:t>;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au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f</w:t>
      </w:r>
      <w:r>
        <w:rPr>
          <w:rFonts w:ascii="Cambria" w:eastAsia="Cambria" w:hAnsi="Cambria" w:cs="Cambria"/>
          <w:spacing w:val="1"/>
          <w:sz w:val="26"/>
          <w:szCs w:val="26"/>
        </w:rPr>
        <w:t>r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ù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n</w:t>
      </w:r>
    </w:p>
    <w:p w14:paraId="17F9288C" w14:textId="77777777" w:rsidR="004E1EAF" w:rsidRDefault="003E7920">
      <w:pPr>
        <w:spacing w:before="21"/>
        <w:ind w:left="781" w:right="4058"/>
        <w:jc w:val="center"/>
        <w:rPr>
          <w:rFonts w:ascii="Cambria" w:eastAsia="Cambria" w:hAnsi="Cambria" w:cs="Cambria"/>
          <w:sz w:val="26"/>
          <w:szCs w:val="26"/>
        </w:rPr>
        <w:sectPr w:rsidR="004E1EAF">
          <w:pgSz w:w="12240" w:h="15840"/>
          <w:pgMar w:top="1000" w:right="1320" w:bottom="280" w:left="1340" w:header="757" w:footer="0" w:gutter="0"/>
          <w:cols w:space="720"/>
        </w:sectPr>
      </w:pP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ím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“</w:t>
      </w:r>
      <w:r>
        <w:rPr>
          <w:rFonts w:ascii="Cambria" w:eastAsia="Cambria" w:hAnsi="Cambria" w:cs="Cambria"/>
          <w:sz w:val="26"/>
          <w:szCs w:val="26"/>
        </w:rPr>
        <w:t>q”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–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quit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ch</w:t>
      </w:r>
      <w:r>
        <w:rPr>
          <w:rFonts w:ascii="Cambria" w:eastAsia="Cambria" w:hAnsi="Cambria" w:cs="Cambria"/>
          <w:spacing w:val="1"/>
          <w:sz w:val="26"/>
          <w:szCs w:val="26"/>
        </w:rPr>
        <w:t>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d</w:t>
      </w:r>
      <w:r>
        <w:rPr>
          <w:rFonts w:ascii="Cambria" w:eastAsia="Cambria" w:hAnsi="Cambria" w:cs="Cambria"/>
          <w:spacing w:val="-1"/>
          <w:sz w:val="26"/>
          <w:szCs w:val="26"/>
        </w:rPr>
        <w:t>ừ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v</w:t>
      </w:r>
      <w:r>
        <w:rPr>
          <w:rFonts w:ascii="Cambria" w:eastAsia="Cambria" w:hAnsi="Cambria" w:cs="Cambria"/>
          <w:spacing w:val="-1"/>
          <w:sz w:val="26"/>
          <w:szCs w:val="26"/>
        </w:rPr>
        <w:t>ò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w w:val="99"/>
          <w:sz w:val="26"/>
          <w:szCs w:val="26"/>
        </w:rPr>
        <w:t>lặ</w:t>
      </w:r>
      <w:r>
        <w:rPr>
          <w:rFonts w:ascii="Cambria" w:eastAsia="Cambria" w:hAnsi="Cambria" w:cs="Cambria"/>
          <w:w w:val="99"/>
          <w:sz w:val="26"/>
          <w:szCs w:val="26"/>
        </w:rPr>
        <w:t>p</w:t>
      </w:r>
    </w:p>
    <w:p w14:paraId="4C9553A2" w14:textId="77777777" w:rsidR="004E1EAF" w:rsidRDefault="004E1EAF">
      <w:pPr>
        <w:spacing w:line="200" w:lineRule="exact"/>
      </w:pPr>
    </w:p>
    <w:p w14:paraId="17B6405A" w14:textId="77777777" w:rsidR="004E1EAF" w:rsidRDefault="004E1EAF">
      <w:pPr>
        <w:spacing w:line="200" w:lineRule="exact"/>
      </w:pPr>
    </w:p>
    <w:p w14:paraId="45CF6FA6" w14:textId="77777777" w:rsidR="004E1EAF" w:rsidRDefault="003E7920">
      <w:pPr>
        <w:spacing w:before="21"/>
        <w:ind w:left="4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4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6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K</w:t>
      </w:r>
      <w:r>
        <w:rPr>
          <w:rFonts w:ascii="Cambria" w:eastAsia="Cambria" w:hAnsi="Cambria" w:cs="Cambria"/>
          <w:b/>
          <w:sz w:val="28"/>
          <w:szCs w:val="28"/>
        </w:rPr>
        <w:t>ết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q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u</w:t>
      </w:r>
      <w:r>
        <w:rPr>
          <w:rFonts w:ascii="Cambria" w:eastAsia="Cambria" w:hAnsi="Cambria" w:cs="Cambria"/>
          <w:b/>
          <w:sz w:val="28"/>
          <w:szCs w:val="28"/>
        </w:rPr>
        <w:t xml:space="preserve">ả 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t</w:t>
      </w:r>
      <w:r>
        <w:rPr>
          <w:rFonts w:ascii="Cambria" w:eastAsia="Cambria" w:hAnsi="Cambria" w:cs="Cambria"/>
          <w:b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ự</w:t>
      </w:r>
      <w:r>
        <w:rPr>
          <w:rFonts w:ascii="Cambria" w:eastAsia="Cambria" w:hAnsi="Cambria" w:cs="Cambria"/>
          <w:b/>
          <w:sz w:val="28"/>
          <w:szCs w:val="28"/>
        </w:rPr>
        <w:t>c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i</w:t>
      </w:r>
      <w:r>
        <w:rPr>
          <w:rFonts w:ascii="Cambria" w:eastAsia="Cambria" w:hAnsi="Cambria" w:cs="Cambria"/>
          <w:b/>
          <w:sz w:val="28"/>
          <w:szCs w:val="28"/>
        </w:rPr>
        <w:t>ện</w:t>
      </w:r>
    </w:p>
    <w:p w14:paraId="41FAFA90" w14:textId="77777777" w:rsidR="004E1EAF" w:rsidRDefault="004E1EAF">
      <w:pPr>
        <w:spacing w:before="9" w:line="140" w:lineRule="exact"/>
        <w:rPr>
          <w:sz w:val="14"/>
          <w:szCs w:val="14"/>
        </w:rPr>
      </w:pPr>
    </w:p>
    <w:p w14:paraId="546B362F" w14:textId="650A4178" w:rsidR="004E1EAF" w:rsidRDefault="003E7920">
      <w:pPr>
        <w:ind w:left="820"/>
        <w:rPr>
          <w:rFonts w:ascii="Cambria" w:eastAsia="Cambria" w:hAnsi="Cambria" w:cs="Cambria"/>
          <w:b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 xml:space="preserve">4.6.1 </w:t>
      </w:r>
      <w:r>
        <w:rPr>
          <w:rFonts w:ascii="Cambria" w:eastAsia="Cambria" w:hAnsi="Cambria" w:cs="Cambria"/>
          <w:b/>
          <w:spacing w:val="1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P</w:t>
      </w:r>
      <w:r>
        <w:rPr>
          <w:rFonts w:ascii="Cambria" w:eastAsia="Cambria" w:hAnsi="Cambria" w:cs="Cambria"/>
          <w:b/>
          <w:spacing w:val="-2"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á</w:t>
      </w:r>
      <w:r>
        <w:rPr>
          <w:rFonts w:ascii="Cambria" w:eastAsia="Cambria" w:hAnsi="Cambria" w:cs="Cambria"/>
          <w:b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b/>
          <w:sz w:val="26"/>
          <w:szCs w:val="26"/>
        </w:rPr>
        <w:t>ện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sz w:val="26"/>
          <w:szCs w:val="26"/>
        </w:rPr>
        <w:t>gư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ờ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đ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b/>
          <w:sz w:val="26"/>
          <w:szCs w:val="26"/>
        </w:rPr>
        <w:t>o</w:t>
      </w:r>
      <w:r>
        <w:rPr>
          <w:rFonts w:ascii="Cambria" w:eastAsia="Cambria" w:hAnsi="Cambria" w:cs="Cambria"/>
          <w:b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kh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b/>
          <w:sz w:val="26"/>
          <w:szCs w:val="26"/>
        </w:rPr>
        <w:t>u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sz w:val="26"/>
          <w:szCs w:val="26"/>
        </w:rPr>
        <w:t>r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sz w:val="26"/>
          <w:szCs w:val="26"/>
        </w:rPr>
        <w:t>ng</w:t>
      </w:r>
      <w:r>
        <w:rPr>
          <w:rFonts w:ascii="Cambria" w:eastAsia="Cambria" w:hAnsi="Cambria" w:cs="Cambria"/>
          <w:b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r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b/>
          <w:sz w:val="26"/>
          <w:szCs w:val="26"/>
        </w:rPr>
        <w:t>ng</w:t>
      </w:r>
      <w:r>
        <w:rPr>
          <w:rFonts w:ascii="Cambria" w:eastAsia="Cambria" w:hAnsi="Cambria" w:cs="Cambria"/>
          <w:b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ĩ</w:t>
      </w:r>
      <w:r>
        <w:rPr>
          <w:rFonts w:ascii="Cambria" w:eastAsia="Cambria" w:hAnsi="Cambria" w:cs="Cambria"/>
          <w:b/>
          <w:sz w:val="26"/>
          <w:szCs w:val="26"/>
        </w:rPr>
        <w:t>nh</w:t>
      </w:r>
    </w:p>
    <w:p w14:paraId="557E7E92" w14:textId="77777777" w:rsidR="00C0430C" w:rsidRDefault="00C0430C">
      <w:pPr>
        <w:ind w:left="820"/>
        <w:rPr>
          <w:rFonts w:ascii="Cambria" w:eastAsia="Cambria" w:hAnsi="Cambria" w:cs="Cambria"/>
          <w:sz w:val="26"/>
          <w:szCs w:val="26"/>
        </w:rPr>
      </w:pPr>
    </w:p>
    <w:p w14:paraId="300A9B0B" w14:textId="77777777" w:rsidR="004E1EAF" w:rsidRDefault="004E1EAF">
      <w:pPr>
        <w:spacing w:before="9" w:line="100" w:lineRule="exact"/>
        <w:rPr>
          <w:sz w:val="11"/>
          <w:szCs w:val="11"/>
        </w:rPr>
      </w:pPr>
    </w:p>
    <w:p w14:paraId="3995E7F9" w14:textId="77777777" w:rsidR="00C0430C" w:rsidRDefault="00C0430C" w:rsidP="00C0430C">
      <w:pPr>
        <w:ind w:left="900"/>
      </w:pPr>
      <w:r>
        <w:rPr>
          <w:noProof/>
        </w:rPr>
        <w:drawing>
          <wp:inline distT="0" distB="0" distL="0" distR="0" wp14:anchorId="4F5EA25C" wp14:editId="278FA218">
            <wp:extent cx="5326380" cy="30327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BD65" w14:textId="77777777" w:rsidR="00C0430C" w:rsidRDefault="00C0430C">
      <w:pPr>
        <w:ind w:left="100"/>
      </w:pPr>
    </w:p>
    <w:p w14:paraId="79C4CAEE" w14:textId="77777777" w:rsidR="00C0430C" w:rsidRDefault="00C0430C">
      <w:pPr>
        <w:ind w:left="100"/>
      </w:pPr>
    </w:p>
    <w:p w14:paraId="21EAB30A" w14:textId="346AA18F" w:rsidR="004E1EAF" w:rsidRDefault="00C0430C" w:rsidP="00C0430C">
      <w:pPr>
        <w:ind w:left="900"/>
      </w:pPr>
      <w:r>
        <w:rPr>
          <w:noProof/>
        </w:rPr>
        <w:drawing>
          <wp:inline distT="0" distB="0" distL="0" distR="0" wp14:anchorId="6F04BD35" wp14:editId="212DF532">
            <wp:extent cx="5326380" cy="32385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4965" w14:textId="77777777" w:rsidR="004E1EAF" w:rsidRDefault="004E1EAF">
      <w:pPr>
        <w:spacing w:before="2" w:line="140" w:lineRule="exact"/>
        <w:rPr>
          <w:sz w:val="15"/>
          <w:szCs w:val="15"/>
        </w:rPr>
      </w:pPr>
    </w:p>
    <w:p w14:paraId="01837B77" w14:textId="77777777" w:rsidR="004E1EAF" w:rsidRDefault="004E1EAF">
      <w:pPr>
        <w:spacing w:line="200" w:lineRule="exact"/>
      </w:pPr>
    </w:p>
    <w:p w14:paraId="2C243A8E" w14:textId="77777777" w:rsidR="004E1EAF" w:rsidRDefault="004E1EAF">
      <w:pPr>
        <w:spacing w:line="200" w:lineRule="exact"/>
      </w:pPr>
    </w:p>
    <w:p w14:paraId="04E72784" w14:textId="77777777" w:rsidR="004E1EAF" w:rsidRDefault="004E1EAF">
      <w:pPr>
        <w:spacing w:line="200" w:lineRule="exact"/>
      </w:pPr>
    </w:p>
    <w:p w14:paraId="32E3AE56" w14:textId="77777777" w:rsidR="004E1EAF" w:rsidRDefault="004E1EAF">
      <w:pPr>
        <w:spacing w:line="200" w:lineRule="exact"/>
      </w:pPr>
    </w:p>
    <w:p w14:paraId="63A3DDFD" w14:textId="77777777" w:rsidR="004E1EAF" w:rsidRDefault="004E1EAF">
      <w:pPr>
        <w:spacing w:line="200" w:lineRule="exact"/>
      </w:pPr>
    </w:p>
    <w:p w14:paraId="208812B5" w14:textId="77777777" w:rsidR="004E1EAF" w:rsidRDefault="004E1EAF">
      <w:pPr>
        <w:spacing w:line="200" w:lineRule="exact"/>
      </w:pPr>
    </w:p>
    <w:p w14:paraId="1F42792E" w14:textId="77777777" w:rsidR="004E1EAF" w:rsidRDefault="004E1EAF">
      <w:pPr>
        <w:spacing w:line="200" w:lineRule="exact"/>
      </w:pPr>
    </w:p>
    <w:p w14:paraId="6E1DA815" w14:textId="77777777" w:rsidR="004E1EAF" w:rsidRDefault="003E7920" w:rsidP="00C0430C">
      <w:pPr>
        <w:ind w:firstLine="720"/>
        <w:rPr>
          <w:rFonts w:ascii="Cambria" w:eastAsia="Cambria" w:hAnsi="Cambria" w:cs="Cambria"/>
          <w:b/>
          <w:sz w:val="26"/>
          <w:szCs w:val="26"/>
        </w:rPr>
      </w:pPr>
      <w:r>
        <w:rPr>
          <w:rFonts w:ascii="Cambria" w:eastAsia="Cambria" w:hAnsi="Cambria" w:cs="Cambria"/>
          <w:b/>
          <w:sz w:val="26"/>
          <w:szCs w:val="26"/>
        </w:rPr>
        <w:t xml:space="preserve">4.6.2 </w:t>
      </w:r>
      <w:r>
        <w:rPr>
          <w:rFonts w:ascii="Cambria" w:eastAsia="Cambria" w:hAnsi="Cambria" w:cs="Cambria"/>
          <w:b/>
          <w:spacing w:val="19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P</w:t>
      </w:r>
      <w:r>
        <w:rPr>
          <w:rFonts w:ascii="Cambria" w:eastAsia="Cambria" w:hAnsi="Cambria" w:cs="Cambria"/>
          <w:b/>
          <w:spacing w:val="-2"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3"/>
          <w:sz w:val="26"/>
          <w:szCs w:val="26"/>
        </w:rPr>
        <w:t>á</w:t>
      </w:r>
      <w:r>
        <w:rPr>
          <w:rFonts w:ascii="Cambria" w:eastAsia="Cambria" w:hAnsi="Cambria" w:cs="Cambria"/>
          <w:b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b/>
          <w:sz w:val="26"/>
          <w:szCs w:val="26"/>
        </w:rPr>
        <w:t>ện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b/>
          <w:sz w:val="26"/>
          <w:szCs w:val="26"/>
        </w:rPr>
        <w:t>gư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ờ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đ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b/>
          <w:sz w:val="26"/>
          <w:szCs w:val="26"/>
        </w:rPr>
        <w:t>o</w:t>
      </w:r>
      <w:r>
        <w:rPr>
          <w:rFonts w:ascii="Cambria" w:eastAsia="Cambria" w:hAnsi="Cambria" w:cs="Cambria"/>
          <w:b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kh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b/>
          <w:sz w:val="26"/>
          <w:szCs w:val="26"/>
        </w:rPr>
        <w:t>u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sz w:val="26"/>
          <w:szCs w:val="26"/>
        </w:rPr>
        <w:t>r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b/>
          <w:sz w:val="26"/>
          <w:szCs w:val="26"/>
        </w:rPr>
        <w:t>ng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he</w:t>
      </w:r>
      <w:r>
        <w:rPr>
          <w:rFonts w:ascii="Cambria" w:eastAsia="Cambria" w:hAnsi="Cambria" w:cs="Cambria"/>
          <w:b/>
          <w:sz w:val="26"/>
          <w:szCs w:val="26"/>
        </w:rPr>
        <w:t>o</w:t>
      </w:r>
      <w:r>
        <w:rPr>
          <w:rFonts w:ascii="Cambria" w:eastAsia="Cambria" w:hAnsi="Cambria" w:cs="Cambria"/>
          <w:b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b/>
          <w:spacing w:val="2"/>
          <w:sz w:val="26"/>
          <w:szCs w:val="26"/>
        </w:rPr>
        <w:t>ờ</w:t>
      </w:r>
      <w:r>
        <w:rPr>
          <w:rFonts w:ascii="Cambria" w:eastAsia="Cambria" w:hAnsi="Cambria" w:cs="Cambria"/>
          <w:b/>
          <w:sz w:val="26"/>
          <w:szCs w:val="26"/>
        </w:rPr>
        <w:t>i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z w:val="26"/>
          <w:szCs w:val="26"/>
        </w:rPr>
        <w:t>gian</w:t>
      </w:r>
      <w:r>
        <w:rPr>
          <w:rFonts w:ascii="Cambria" w:eastAsia="Cambria" w:hAnsi="Cambria" w:cs="Cambria"/>
          <w:b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b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b/>
          <w:spacing w:val="-1"/>
          <w:sz w:val="26"/>
          <w:szCs w:val="26"/>
        </w:rPr>
        <w:t>h</w:t>
      </w:r>
      <w:r>
        <w:rPr>
          <w:rFonts w:ascii="Cambria" w:eastAsia="Cambria" w:hAnsi="Cambria" w:cs="Cambria"/>
          <w:b/>
          <w:sz w:val="26"/>
          <w:szCs w:val="26"/>
        </w:rPr>
        <w:t>ực</w:t>
      </w:r>
    </w:p>
    <w:p w14:paraId="3E758D81" w14:textId="5AEBB484" w:rsidR="00C0430C" w:rsidRPr="00816D5E" w:rsidRDefault="00C0430C" w:rsidP="00816D5E">
      <w:pPr>
        <w:spacing w:before="23"/>
        <w:ind w:left="144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Video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1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n: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hyperlink r:id="rId49" w:history="1">
        <w:r w:rsidR="00816D5E" w:rsidRPr="00816D5E">
          <w:rPr>
            <w:rStyle w:val="Hyperlink"/>
            <w:rFonts w:eastAsiaTheme="majorEastAsia"/>
            <w:sz w:val="26"/>
            <w:szCs w:val="26"/>
          </w:rPr>
          <w:t>https://www.youtube.com/watch?v=geobTvlpMyU&amp;feature=youtu.be</w:t>
        </w:r>
      </w:hyperlink>
    </w:p>
    <w:p w14:paraId="203CDDB7" w14:textId="02C613AF" w:rsidR="00C0430C" w:rsidRDefault="00C0430C" w:rsidP="00C0430C">
      <w:pPr>
        <w:rPr>
          <w:rFonts w:ascii="Cambria" w:eastAsia="Cambria" w:hAnsi="Cambria" w:cs="Cambria"/>
          <w:sz w:val="26"/>
          <w:szCs w:val="26"/>
        </w:rPr>
        <w:sectPr w:rsidR="00C0430C" w:rsidSect="00C0430C">
          <w:pgSz w:w="12240" w:h="15840"/>
          <w:pgMar w:top="1000" w:right="1080" w:bottom="280" w:left="1260" w:header="757" w:footer="0" w:gutter="0"/>
          <w:cols w:space="720"/>
        </w:sectPr>
      </w:pPr>
    </w:p>
    <w:p w14:paraId="61AB458C" w14:textId="77777777" w:rsidR="004E1EAF" w:rsidRDefault="004E1EAF">
      <w:pPr>
        <w:spacing w:before="9" w:line="100" w:lineRule="exact"/>
        <w:rPr>
          <w:sz w:val="11"/>
          <w:szCs w:val="11"/>
        </w:rPr>
      </w:pPr>
    </w:p>
    <w:p w14:paraId="0297E8B3" w14:textId="77777777" w:rsidR="004E1EAF" w:rsidRDefault="003E7920">
      <w:pPr>
        <w:ind w:left="100"/>
        <w:rPr>
          <w:rFonts w:ascii="Cambria" w:eastAsia="Cambria" w:hAnsi="Cambria" w:cs="Cambria"/>
          <w:sz w:val="36"/>
          <w:szCs w:val="36"/>
        </w:rPr>
      </w:pPr>
      <w:r>
        <w:rPr>
          <w:rFonts w:ascii="Cambria" w:eastAsia="Cambria" w:hAnsi="Cambria" w:cs="Cambria"/>
          <w:b/>
          <w:sz w:val="36"/>
          <w:szCs w:val="36"/>
        </w:rPr>
        <w:t>C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h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ư</w:t>
      </w:r>
      <w:r>
        <w:rPr>
          <w:rFonts w:ascii="Cambria" w:eastAsia="Cambria" w:hAnsi="Cambria" w:cs="Cambria"/>
          <w:b/>
          <w:sz w:val="36"/>
          <w:szCs w:val="36"/>
        </w:rPr>
        <w:t>ơ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n</w:t>
      </w:r>
      <w:r>
        <w:rPr>
          <w:rFonts w:ascii="Cambria" w:eastAsia="Cambria" w:hAnsi="Cambria" w:cs="Cambria"/>
          <w:b/>
          <w:sz w:val="36"/>
          <w:szCs w:val="36"/>
        </w:rPr>
        <w:t xml:space="preserve">g 5.    </w:t>
      </w:r>
      <w:r>
        <w:rPr>
          <w:rFonts w:ascii="Cambria" w:eastAsia="Cambria" w:hAnsi="Cambria" w:cs="Cambria"/>
          <w:b/>
          <w:spacing w:val="64"/>
          <w:sz w:val="36"/>
          <w:szCs w:val="36"/>
        </w:rPr>
        <w:t xml:space="preserve"> </w:t>
      </w:r>
      <w:r>
        <w:rPr>
          <w:rFonts w:ascii="Cambria" w:eastAsia="Cambria" w:hAnsi="Cambria" w:cs="Cambria"/>
          <w:b/>
          <w:sz w:val="36"/>
          <w:szCs w:val="36"/>
        </w:rPr>
        <w:t>K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Ế</w:t>
      </w:r>
      <w:r>
        <w:rPr>
          <w:rFonts w:ascii="Cambria" w:eastAsia="Cambria" w:hAnsi="Cambria" w:cs="Cambria"/>
          <w:b/>
          <w:sz w:val="36"/>
          <w:szCs w:val="36"/>
        </w:rPr>
        <w:t xml:space="preserve">T 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L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U</w:t>
      </w:r>
      <w:r>
        <w:rPr>
          <w:rFonts w:ascii="Cambria" w:eastAsia="Cambria" w:hAnsi="Cambria" w:cs="Cambria"/>
          <w:b/>
          <w:sz w:val="36"/>
          <w:szCs w:val="36"/>
        </w:rPr>
        <w:t>ẬN VÀ HƯ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Ớ</w:t>
      </w:r>
      <w:r>
        <w:rPr>
          <w:rFonts w:ascii="Cambria" w:eastAsia="Cambria" w:hAnsi="Cambria" w:cs="Cambria"/>
          <w:b/>
          <w:sz w:val="36"/>
          <w:szCs w:val="36"/>
        </w:rPr>
        <w:t>NG PHÁT TR</w:t>
      </w:r>
      <w:r>
        <w:rPr>
          <w:rFonts w:ascii="Cambria" w:eastAsia="Cambria" w:hAnsi="Cambria" w:cs="Cambria"/>
          <w:b/>
          <w:spacing w:val="-1"/>
          <w:sz w:val="36"/>
          <w:szCs w:val="36"/>
        </w:rPr>
        <w:t>I</w:t>
      </w:r>
      <w:r>
        <w:rPr>
          <w:rFonts w:ascii="Cambria" w:eastAsia="Cambria" w:hAnsi="Cambria" w:cs="Cambria"/>
          <w:b/>
          <w:spacing w:val="1"/>
          <w:sz w:val="36"/>
          <w:szCs w:val="36"/>
        </w:rPr>
        <w:t>Ể</w:t>
      </w:r>
      <w:r>
        <w:rPr>
          <w:rFonts w:ascii="Cambria" w:eastAsia="Cambria" w:hAnsi="Cambria" w:cs="Cambria"/>
          <w:b/>
          <w:sz w:val="36"/>
          <w:szCs w:val="36"/>
        </w:rPr>
        <w:t>N</w:t>
      </w:r>
    </w:p>
    <w:p w14:paraId="18C6D087" w14:textId="77777777" w:rsidR="004E1EAF" w:rsidRDefault="004E1EAF">
      <w:pPr>
        <w:spacing w:before="10" w:line="100" w:lineRule="exact"/>
        <w:rPr>
          <w:sz w:val="11"/>
          <w:szCs w:val="11"/>
        </w:rPr>
      </w:pPr>
    </w:p>
    <w:p w14:paraId="1E3A990C" w14:textId="77777777" w:rsidR="004E1EAF" w:rsidRDefault="003E7920">
      <w:pPr>
        <w:ind w:left="4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5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1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K</w:t>
      </w:r>
      <w:r>
        <w:rPr>
          <w:rFonts w:ascii="Cambria" w:eastAsia="Cambria" w:hAnsi="Cambria" w:cs="Cambria"/>
          <w:b/>
          <w:sz w:val="28"/>
          <w:szCs w:val="28"/>
        </w:rPr>
        <w:t>ết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3"/>
          <w:sz w:val="28"/>
          <w:szCs w:val="28"/>
        </w:rPr>
        <w:t>l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>u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ậ</w:t>
      </w:r>
      <w:r>
        <w:rPr>
          <w:rFonts w:ascii="Cambria" w:eastAsia="Cambria" w:hAnsi="Cambria" w:cs="Cambria"/>
          <w:b/>
          <w:sz w:val="28"/>
          <w:szCs w:val="28"/>
        </w:rPr>
        <w:t>n</w:t>
      </w:r>
    </w:p>
    <w:p w14:paraId="490E2F36" w14:textId="77777777" w:rsidR="004E1EAF" w:rsidRDefault="004E1EAF">
      <w:pPr>
        <w:spacing w:before="4" w:line="120" w:lineRule="exact"/>
        <w:rPr>
          <w:sz w:val="13"/>
          <w:szCs w:val="13"/>
        </w:rPr>
      </w:pPr>
    </w:p>
    <w:p w14:paraId="4035F9E4" w14:textId="3B0ABDDB" w:rsidR="004E1EAF" w:rsidRPr="00C0430C" w:rsidRDefault="003E7920" w:rsidP="00C0430C">
      <w:pPr>
        <w:pStyle w:val="ListParagraph"/>
        <w:numPr>
          <w:ilvl w:val="0"/>
          <w:numId w:val="6"/>
        </w:numPr>
        <w:spacing w:line="259" w:lineRule="auto"/>
        <w:ind w:right="369"/>
        <w:rPr>
          <w:rFonts w:ascii="Cambria" w:eastAsia="Cambria" w:hAnsi="Cambria" w:cs="Cambria"/>
          <w:sz w:val="26"/>
          <w:szCs w:val="26"/>
        </w:rPr>
      </w:pPr>
      <w:r w:rsidRPr="00C0430C">
        <w:rPr>
          <w:rFonts w:ascii="Segoe MDL2 Assets" w:eastAsia="Segoe MDL2 Assets" w:hAnsi="Segoe MDL2 Assets" w:cs="Segoe MDL2 Assets"/>
          <w:w w:val="79"/>
          <w:sz w:val="26"/>
          <w:szCs w:val="26"/>
        </w:rPr>
        <w:t xml:space="preserve"> </w:t>
      </w:r>
      <w:r w:rsidRPr="00C0430C">
        <w:rPr>
          <w:rFonts w:ascii="Segoe MDL2 Assets" w:eastAsia="Segoe MDL2 Assets" w:hAnsi="Segoe MDL2 Assets" w:cs="Segoe MDL2 Assets"/>
          <w:spacing w:val="42"/>
          <w:w w:val="79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Tro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g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khu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ô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k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h</w:t>
      </w:r>
      <w:r w:rsidRPr="00C0430C">
        <w:rPr>
          <w:rFonts w:ascii="Cambria" w:eastAsia="Cambria" w:hAnsi="Cambria" w:cs="Cambria"/>
          <w:sz w:val="26"/>
          <w:szCs w:val="26"/>
        </w:rPr>
        <w:t>ổ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bài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tậ</w:t>
      </w:r>
      <w:r w:rsidRPr="00C0430C">
        <w:rPr>
          <w:rFonts w:ascii="Cambria" w:eastAsia="Cambria" w:hAnsi="Cambria" w:cs="Cambria"/>
          <w:sz w:val="26"/>
          <w:szCs w:val="26"/>
        </w:rPr>
        <w:t>p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l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ớ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l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ầ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nà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y</w:t>
      </w:r>
      <w:r w:rsidRPr="00C0430C">
        <w:rPr>
          <w:rFonts w:ascii="Cambria" w:eastAsia="Cambria" w:hAnsi="Cambria" w:cs="Cambria"/>
          <w:sz w:val="26"/>
          <w:szCs w:val="26"/>
        </w:rPr>
        <w:t>,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nhóm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 xml:space="preserve">em 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gồ</w:t>
      </w:r>
      <w:r w:rsidRPr="00C0430C">
        <w:rPr>
          <w:rFonts w:ascii="Cambria" w:eastAsia="Cambria" w:hAnsi="Cambria" w:cs="Cambria"/>
          <w:sz w:val="26"/>
          <w:szCs w:val="26"/>
        </w:rPr>
        <w:t>m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ó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 xml:space="preserve">2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C0430C">
        <w:rPr>
          <w:rFonts w:ascii="Cambria" w:eastAsia="Cambria" w:hAnsi="Cambria" w:cs="Cambria"/>
          <w:sz w:val="26"/>
          <w:szCs w:val="26"/>
        </w:rPr>
        <w:t>ành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v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i</w:t>
      </w:r>
      <w:r w:rsidRPr="00C0430C">
        <w:rPr>
          <w:rFonts w:ascii="Cambria" w:eastAsia="Cambria" w:hAnsi="Cambria" w:cs="Cambria"/>
          <w:sz w:val="26"/>
          <w:szCs w:val="26"/>
        </w:rPr>
        <w:t>ên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đ</w:t>
      </w:r>
      <w:r w:rsidRPr="00C0430C">
        <w:rPr>
          <w:rFonts w:ascii="Cambria" w:eastAsia="Cambria" w:hAnsi="Cambria" w:cs="Cambria"/>
          <w:sz w:val="26"/>
          <w:szCs w:val="26"/>
        </w:rPr>
        <w:t>ã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 xml:space="preserve">ìm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C0430C">
        <w:rPr>
          <w:rFonts w:ascii="Cambria" w:eastAsia="Cambria" w:hAnsi="Cambria" w:cs="Cambria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ểu</w:t>
      </w:r>
      <w:r w:rsidRPr="00C0430C">
        <w:rPr>
          <w:rFonts w:ascii="Cambria" w:eastAsia="Cambria" w:hAnsi="Cambria" w:cs="Cambria"/>
          <w:sz w:val="26"/>
          <w:szCs w:val="26"/>
        </w:rPr>
        <w:t>,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g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C0430C">
        <w:rPr>
          <w:rFonts w:ascii="Cambria" w:eastAsia="Cambria" w:hAnsi="Cambria" w:cs="Cambria"/>
          <w:sz w:val="26"/>
          <w:szCs w:val="26"/>
        </w:rPr>
        <w:t>iên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ứu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và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x</w:t>
      </w:r>
      <w:r w:rsidRPr="00C0430C">
        <w:rPr>
          <w:rFonts w:ascii="Cambria" w:eastAsia="Cambria" w:hAnsi="Cambria" w:cs="Cambria"/>
          <w:sz w:val="26"/>
          <w:szCs w:val="26"/>
        </w:rPr>
        <w:t>ây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d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ự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g</w:t>
      </w:r>
      <w:r w:rsidRPr="00C0430C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ứ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d</w:t>
      </w:r>
      <w:r w:rsidRPr="00C0430C">
        <w:rPr>
          <w:rFonts w:ascii="Cambria" w:eastAsia="Cambria" w:hAnsi="Cambria" w:cs="Cambria"/>
          <w:spacing w:val="3"/>
          <w:sz w:val="26"/>
          <w:szCs w:val="26"/>
        </w:rPr>
        <w:t>ụ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“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NH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Ậ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D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I</w:t>
      </w:r>
      <w:r w:rsidRPr="00C0430C">
        <w:rPr>
          <w:rFonts w:ascii="Cambria" w:eastAsia="Cambria" w:hAnsi="Cambria" w:cs="Cambria"/>
          <w:sz w:val="26"/>
          <w:szCs w:val="26"/>
        </w:rPr>
        <w:t>ỆN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GƯ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Ờ</w:t>
      </w:r>
      <w:r w:rsidRPr="00C0430C">
        <w:rPr>
          <w:rFonts w:ascii="Cambria" w:eastAsia="Cambria" w:hAnsi="Cambria" w:cs="Cambria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Đ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E</w:t>
      </w:r>
      <w:r w:rsidRPr="00C0430C">
        <w:rPr>
          <w:rFonts w:ascii="Cambria" w:eastAsia="Cambria" w:hAnsi="Cambria" w:cs="Cambria"/>
          <w:sz w:val="26"/>
          <w:szCs w:val="26"/>
        </w:rPr>
        <w:t>O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K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H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Ẩ</w:t>
      </w:r>
      <w:r w:rsidRPr="00C0430C">
        <w:rPr>
          <w:rFonts w:ascii="Cambria" w:eastAsia="Cambria" w:hAnsi="Cambria" w:cs="Cambria"/>
          <w:sz w:val="26"/>
          <w:szCs w:val="26"/>
        </w:rPr>
        <w:t>U TR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A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G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S</w:t>
      </w:r>
      <w:r w:rsidRPr="00C0430C">
        <w:rPr>
          <w:rFonts w:ascii="Cambria" w:eastAsia="Cambria" w:hAnsi="Cambria" w:cs="Cambria"/>
          <w:sz w:val="26"/>
          <w:szCs w:val="26"/>
        </w:rPr>
        <w:t>Ử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 xml:space="preserve"> D</w:t>
      </w:r>
      <w:r w:rsidRPr="00C0430C">
        <w:rPr>
          <w:rFonts w:ascii="Cambria" w:eastAsia="Cambria" w:hAnsi="Cambria" w:cs="Cambria"/>
          <w:sz w:val="26"/>
          <w:szCs w:val="26"/>
        </w:rPr>
        <w:t>Ụ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G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O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P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E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CV</w:t>
      </w:r>
      <w:r w:rsidRPr="00C0430C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VÀ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w w:val="99"/>
          <w:sz w:val="26"/>
          <w:szCs w:val="26"/>
        </w:rPr>
        <w:t>TEN</w:t>
      </w:r>
      <w:r w:rsidRPr="00C0430C">
        <w:rPr>
          <w:rFonts w:ascii="Cambria" w:eastAsia="Cambria" w:hAnsi="Cambria" w:cs="Cambria"/>
          <w:spacing w:val="1"/>
          <w:w w:val="99"/>
          <w:sz w:val="26"/>
          <w:szCs w:val="26"/>
        </w:rPr>
        <w:t>SO</w:t>
      </w:r>
      <w:r w:rsidRPr="00C0430C">
        <w:rPr>
          <w:rFonts w:ascii="Cambria" w:eastAsia="Cambria" w:hAnsi="Cambria" w:cs="Cambria"/>
          <w:w w:val="99"/>
          <w:sz w:val="26"/>
          <w:szCs w:val="26"/>
        </w:rPr>
        <w:t>RFL</w:t>
      </w:r>
      <w:r w:rsidRPr="00C0430C">
        <w:rPr>
          <w:rFonts w:ascii="Cambria" w:eastAsia="Cambria" w:hAnsi="Cambria" w:cs="Cambria"/>
          <w:spacing w:val="3"/>
          <w:w w:val="99"/>
          <w:sz w:val="26"/>
          <w:szCs w:val="26"/>
        </w:rPr>
        <w:t>O</w:t>
      </w:r>
      <w:r w:rsidRPr="00C0430C">
        <w:rPr>
          <w:rFonts w:ascii="Cambria" w:eastAsia="Cambria" w:hAnsi="Cambria" w:cs="Cambria"/>
          <w:spacing w:val="1"/>
          <w:w w:val="99"/>
          <w:sz w:val="26"/>
          <w:szCs w:val="26"/>
        </w:rPr>
        <w:t>W</w:t>
      </w:r>
      <w:r w:rsidRPr="00C0430C">
        <w:rPr>
          <w:rFonts w:ascii="Cambria" w:eastAsia="Cambria" w:hAnsi="Cambria" w:cs="Cambria"/>
          <w:w w:val="99"/>
          <w:sz w:val="26"/>
          <w:szCs w:val="26"/>
        </w:rPr>
        <w:t>/KERAS</w:t>
      </w:r>
      <w:r w:rsidRPr="00C0430C">
        <w:rPr>
          <w:rFonts w:ascii="Cambria" w:eastAsia="Cambria" w:hAnsi="Cambria" w:cs="Cambria"/>
          <w:spacing w:val="1"/>
          <w:w w:val="99"/>
          <w:sz w:val="26"/>
          <w:szCs w:val="26"/>
        </w:rPr>
        <w:t>”</w:t>
      </w:r>
      <w:r w:rsidRPr="00C0430C">
        <w:rPr>
          <w:rFonts w:ascii="Cambria" w:eastAsia="Cambria" w:hAnsi="Cambria" w:cs="Cambria"/>
          <w:w w:val="99"/>
          <w:sz w:val="26"/>
          <w:szCs w:val="26"/>
        </w:rPr>
        <w:t>.</w:t>
      </w:r>
      <w:r w:rsidRPr="00C0430C">
        <w:rPr>
          <w:rFonts w:ascii="Cambria" w:eastAsia="Cambria" w:hAnsi="Cambria" w:cs="Cambria"/>
          <w:spacing w:val="1"/>
          <w:w w:val="99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4"/>
          <w:sz w:val="26"/>
          <w:szCs w:val="26"/>
        </w:rPr>
        <w:t>Đ</w:t>
      </w:r>
      <w:r w:rsidRPr="00C0430C">
        <w:rPr>
          <w:rFonts w:ascii="Cambria" w:eastAsia="Cambria" w:hAnsi="Cambria" w:cs="Cambria"/>
          <w:sz w:val="26"/>
          <w:szCs w:val="26"/>
        </w:rPr>
        <w:t>ể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tạ</w:t>
      </w:r>
      <w:r w:rsidRPr="00C0430C">
        <w:rPr>
          <w:rFonts w:ascii="Cambria" w:eastAsia="Cambria" w:hAnsi="Cambria" w:cs="Cambria"/>
          <w:sz w:val="26"/>
          <w:szCs w:val="26"/>
        </w:rPr>
        <w:t>o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C0430C">
        <w:rPr>
          <w:rFonts w:ascii="Cambria" w:eastAsia="Cambria" w:hAnsi="Cambria" w:cs="Cambria"/>
          <w:sz w:val="26"/>
          <w:szCs w:val="26"/>
        </w:rPr>
        <w:t>a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f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ac</w:t>
      </w:r>
      <w:r w:rsidRPr="00C0430C">
        <w:rPr>
          <w:rFonts w:ascii="Cambria" w:eastAsia="Cambria" w:hAnsi="Cambria" w:cs="Cambria"/>
          <w:sz w:val="26"/>
          <w:szCs w:val="26"/>
        </w:rPr>
        <w:t>e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m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s</w:t>
      </w:r>
      <w:r w:rsidRPr="00C0430C">
        <w:rPr>
          <w:rFonts w:ascii="Cambria" w:eastAsia="Cambria" w:hAnsi="Cambria" w:cs="Cambria"/>
          <w:sz w:val="26"/>
          <w:szCs w:val="26"/>
        </w:rPr>
        <w:t>k d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et</w:t>
      </w:r>
      <w:r w:rsidRPr="00C0430C">
        <w:rPr>
          <w:rFonts w:ascii="Cambria" w:eastAsia="Cambria" w:hAnsi="Cambria" w:cs="Cambria"/>
          <w:sz w:val="26"/>
          <w:szCs w:val="26"/>
        </w:rPr>
        <w:t>e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ct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o</w:t>
      </w:r>
      <w:r w:rsidRPr="00C0430C">
        <w:rPr>
          <w:rFonts w:ascii="Cambria" w:eastAsia="Cambria" w:hAnsi="Cambria" w:cs="Cambria"/>
          <w:sz w:val="26"/>
          <w:szCs w:val="26"/>
        </w:rPr>
        <w:t>r,</w:t>
      </w:r>
      <w:r w:rsidRPr="00C0430C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chú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a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4"/>
          <w:sz w:val="26"/>
          <w:szCs w:val="26"/>
        </w:rPr>
        <w:t>c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ầ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r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C0430C">
        <w:rPr>
          <w:rFonts w:ascii="Cambria" w:eastAsia="Cambria" w:hAnsi="Cambria" w:cs="Cambria"/>
          <w:sz w:val="26"/>
          <w:szCs w:val="26"/>
        </w:rPr>
        <w:t>in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m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ộ</w:t>
      </w:r>
      <w:r w:rsidRPr="00C0430C">
        <w:rPr>
          <w:rFonts w:ascii="Cambria" w:eastAsia="Cambria" w:hAnsi="Cambria" w:cs="Cambria"/>
          <w:sz w:val="26"/>
          <w:szCs w:val="26"/>
        </w:rPr>
        <w:t>t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m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o</w:t>
      </w:r>
      <w:r w:rsidRPr="00C0430C">
        <w:rPr>
          <w:rFonts w:ascii="Cambria" w:eastAsia="Cambria" w:hAnsi="Cambria" w:cs="Cambria"/>
          <w:sz w:val="26"/>
          <w:szCs w:val="26"/>
        </w:rPr>
        <w:t>d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e</w:t>
      </w:r>
      <w:r w:rsidRPr="00C0430C">
        <w:rPr>
          <w:rFonts w:ascii="Cambria" w:eastAsia="Cambria" w:hAnsi="Cambria" w:cs="Cambria"/>
          <w:sz w:val="26"/>
          <w:szCs w:val="26"/>
        </w:rPr>
        <w:t>l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g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ồ</w:t>
      </w:r>
      <w:r w:rsidRPr="00C0430C">
        <w:rPr>
          <w:rFonts w:ascii="Cambria" w:eastAsia="Cambria" w:hAnsi="Cambria" w:cs="Cambria"/>
          <w:sz w:val="26"/>
          <w:szCs w:val="26"/>
        </w:rPr>
        <w:t>m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ó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 xml:space="preserve">2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lớ</w:t>
      </w:r>
      <w:r w:rsidRPr="00C0430C">
        <w:rPr>
          <w:rFonts w:ascii="Cambria" w:eastAsia="Cambria" w:hAnsi="Cambria" w:cs="Cambria"/>
          <w:sz w:val="26"/>
          <w:szCs w:val="26"/>
        </w:rPr>
        <w:t>p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g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ồ</w:t>
      </w:r>
      <w:r w:rsidRPr="00C0430C">
        <w:rPr>
          <w:rFonts w:ascii="Cambria" w:eastAsia="Cambria" w:hAnsi="Cambria" w:cs="Cambria"/>
          <w:sz w:val="26"/>
          <w:szCs w:val="26"/>
        </w:rPr>
        <w:t>m: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3"/>
          <w:sz w:val="26"/>
          <w:szCs w:val="26"/>
        </w:rPr>
        <w:t>h</w:t>
      </w:r>
      <w:r w:rsidRPr="00C0430C">
        <w:rPr>
          <w:rFonts w:ascii="Cambria" w:eastAsia="Cambria" w:hAnsi="Cambria" w:cs="Cambria"/>
          <w:sz w:val="26"/>
          <w:szCs w:val="26"/>
        </w:rPr>
        <w:t>ữ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g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g</w:t>
      </w:r>
      <w:r w:rsidRPr="00C0430C">
        <w:rPr>
          <w:rFonts w:ascii="Cambria" w:eastAsia="Cambria" w:hAnsi="Cambria" w:cs="Cambria"/>
          <w:sz w:val="26"/>
          <w:szCs w:val="26"/>
        </w:rPr>
        <w:t>ư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ờ</w:t>
      </w:r>
      <w:r w:rsidRPr="00C0430C">
        <w:rPr>
          <w:rFonts w:ascii="Cambria" w:eastAsia="Cambria" w:hAnsi="Cambria" w:cs="Cambria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đ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e</w:t>
      </w:r>
      <w:r w:rsidRPr="00C0430C">
        <w:rPr>
          <w:rFonts w:ascii="Cambria" w:eastAsia="Cambria" w:hAnsi="Cambria" w:cs="Cambria"/>
          <w:sz w:val="26"/>
          <w:szCs w:val="26"/>
        </w:rPr>
        <w:t xml:space="preserve">o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khẩ</w:t>
      </w:r>
      <w:r w:rsidRPr="00C0430C">
        <w:rPr>
          <w:rFonts w:ascii="Cambria" w:eastAsia="Cambria" w:hAnsi="Cambria" w:cs="Cambria"/>
          <w:sz w:val="26"/>
          <w:szCs w:val="26"/>
        </w:rPr>
        <w:t>u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r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và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h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ữ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g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g</w:t>
      </w:r>
      <w:r w:rsidRPr="00C0430C">
        <w:rPr>
          <w:rFonts w:ascii="Cambria" w:eastAsia="Cambria" w:hAnsi="Cambria" w:cs="Cambria"/>
          <w:sz w:val="26"/>
          <w:szCs w:val="26"/>
        </w:rPr>
        <w:t>ư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ờ</w:t>
      </w:r>
      <w:r w:rsidRPr="00C0430C">
        <w:rPr>
          <w:rFonts w:ascii="Cambria" w:eastAsia="Cambria" w:hAnsi="Cambria" w:cs="Cambria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kh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ô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đ</w:t>
      </w:r>
      <w:r w:rsidRPr="00C0430C">
        <w:rPr>
          <w:rFonts w:ascii="Cambria" w:eastAsia="Cambria" w:hAnsi="Cambria" w:cs="Cambria"/>
          <w:spacing w:val="4"/>
          <w:sz w:val="26"/>
          <w:szCs w:val="26"/>
        </w:rPr>
        <w:t>e</w:t>
      </w:r>
      <w:r w:rsidRPr="00C0430C">
        <w:rPr>
          <w:rFonts w:ascii="Cambria" w:eastAsia="Cambria" w:hAnsi="Cambria" w:cs="Cambria"/>
          <w:sz w:val="26"/>
          <w:szCs w:val="26"/>
        </w:rPr>
        <w:t>o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k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h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ẩ</w:t>
      </w:r>
      <w:r w:rsidRPr="00C0430C">
        <w:rPr>
          <w:rFonts w:ascii="Cambria" w:eastAsia="Cambria" w:hAnsi="Cambria" w:cs="Cambria"/>
          <w:sz w:val="26"/>
          <w:szCs w:val="26"/>
        </w:rPr>
        <w:t>u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r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>g</w:t>
      </w:r>
      <w:r w:rsidRPr="00C0430C">
        <w:rPr>
          <w:rFonts w:ascii="Cambria" w:eastAsia="Cambria" w:hAnsi="Cambria" w:cs="Cambria"/>
          <w:sz w:val="26"/>
          <w:szCs w:val="26"/>
        </w:rPr>
        <w:t>.</w:t>
      </w:r>
    </w:p>
    <w:p w14:paraId="010B1B28" w14:textId="3A58B8BE" w:rsidR="004E1EAF" w:rsidRPr="00C0430C" w:rsidRDefault="003E7920" w:rsidP="00C0430C">
      <w:pPr>
        <w:pStyle w:val="ListParagraph"/>
        <w:numPr>
          <w:ilvl w:val="0"/>
          <w:numId w:val="6"/>
        </w:numPr>
        <w:spacing w:line="300" w:lineRule="exact"/>
        <w:rPr>
          <w:rFonts w:ascii="Cambria" w:eastAsia="Cambria" w:hAnsi="Cambria" w:cs="Cambria"/>
          <w:sz w:val="26"/>
          <w:szCs w:val="26"/>
        </w:rPr>
      </w:pPr>
      <w:r w:rsidRPr="00C0430C">
        <w:rPr>
          <w:rFonts w:ascii="Segoe MDL2 Assets" w:eastAsia="Segoe MDL2 Assets" w:hAnsi="Segoe MDL2 Assets" w:cs="Segoe MDL2 Assets"/>
          <w:w w:val="79"/>
          <w:sz w:val="26"/>
          <w:szCs w:val="26"/>
        </w:rPr>
        <w:t xml:space="preserve"> </w:t>
      </w:r>
      <w:r w:rsidRPr="00C0430C">
        <w:rPr>
          <w:rFonts w:ascii="Segoe MDL2 Assets" w:eastAsia="Segoe MDL2 Assets" w:hAnsi="Segoe MDL2 Assets" w:cs="Segoe MDL2 Assets"/>
          <w:spacing w:val="42"/>
          <w:w w:val="79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Ti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h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ch</w:t>
      </w:r>
      <w:r w:rsidRPr="00C0430C">
        <w:rPr>
          <w:rFonts w:ascii="Cambria" w:eastAsia="Cambria" w:hAnsi="Cambria" w:cs="Cambria"/>
          <w:sz w:val="26"/>
          <w:szCs w:val="26"/>
        </w:rPr>
        <w:t>ỉnh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M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o</w:t>
      </w:r>
      <w:r w:rsidRPr="00C0430C">
        <w:rPr>
          <w:rFonts w:ascii="Cambria" w:eastAsia="Cambria" w:hAnsi="Cambria" w:cs="Cambria"/>
          <w:sz w:val="26"/>
          <w:szCs w:val="26"/>
        </w:rPr>
        <w:t>b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i</w:t>
      </w:r>
      <w:r w:rsidRPr="00C0430C">
        <w:rPr>
          <w:rFonts w:ascii="Cambria" w:eastAsia="Cambria" w:hAnsi="Cambria" w:cs="Cambria"/>
          <w:sz w:val="26"/>
          <w:szCs w:val="26"/>
        </w:rPr>
        <w:t>le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e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V2</w:t>
      </w:r>
      <w:r w:rsidRPr="00C0430C">
        <w:rPr>
          <w:rFonts w:ascii="Cambria" w:eastAsia="Cambria" w:hAnsi="Cambria" w:cs="Cambria"/>
          <w:spacing w:val="-1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r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ê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b</w:t>
      </w:r>
      <w:r w:rsidRPr="00C0430C">
        <w:rPr>
          <w:rFonts w:ascii="Cambria" w:eastAsia="Cambria" w:hAnsi="Cambria" w:cs="Cambria"/>
          <w:sz w:val="26"/>
          <w:szCs w:val="26"/>
        </w:rPr>
        <w:t>ộ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dữ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l</w:t>
      </w:r>
      <w:r w:rsidRPr="00C0430C">
        <w:rPr>
          <w:rFonts w:ascii="Cambria" w:eastAsia="Cambria" w:hAnsi="Cambria" w:cs="Cambria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C0430C">
        <w:rPr>
          <w:rFonts w:ascii="Cambria" w:eastAsia="Cambria" w:hAnsi="Cambria" w:cs="Cambria"/>
          <w:sz w:val="26"/>
          <w:szCs w:val="26"/>
        </w:rPr>
        <w:t>u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(d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at</w:t>
      </w:r>
      <w:r w:rsidRPr="00C0430C">
        <w:rPr>
          <w:rFonts w:ascii="Cambria" w:eastAsia="Cambria" w:hAnsi="Cambria" w:cs="Cambria"/>
          <w:sz w:val="26"/>
          <w:szCs w:val="26"/>
        </w:rPr>
        <w:t>ase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)</w:t>
      </w:r>
      <w:r w:rsidRPr="00C0430C"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v</w:t>
      </w:r>
      <w:r w:rsidRPr="00C0430C">
        <w:rPr>
          <w:rFonts w:ascii="Cambria" w:eastAsia="Cambria" w:hAnsi="Cambria" w:cs="Cambria"/>
          <w:sz w:val="26"/>
          <w:szCs w:val="26"/>
        </w:rPr>
        <w:t>à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ừ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đó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v</w:t>
      </w:r>
      <w:r w:rsidRPr="00C0430C">
        <w:rPr>
          <w:rFonts w:ascii="Cambria" w:eastAsia="Cambria" w:hAnsi="Cambria" w:cs="Cambria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C0430C">
        <w:rPr>
          <w:rFonts w:ascii="Cambria" w:eastAsia="Cambria" w:hAnsi="Cambria" w:cs="Cambria"/>
          <w:sz w:val="26"/>
          <w:szCs w:val="26"/>
        </w:rPr>
        <w:t>c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p</w:t>
      </w:r>
      <w:r w:rsidRPr="00C0430C">
        <w:rPr>
          <w:rFonts w:ascii="Cambria" w:eastAsia="Cambria" w:hAnsi="Cambria" w:cs="Cambria"/>
          <w:spacing w:val="4"/>
          <w:sz w:val="26"/>
          <w:szCs w:val="26"/>
        </w:rPr>
        <w:t>h</w:t>
      </w:r>
      <w:r w:rsidRPr="00C0430C">
        <w:rPr>
          <w:rFonts w:ascii="Cambria" w:eastAsia="Cambria" w:hAnsi="Cambria" w:cs="Cambria"/>
          <w:sz w:val="26"/>
          <w:szCs w:val="26"/>
        </w:rPr>
        <w:t>ân</w:t>
      </w:r>
      <w:r w:rsidRPr="00C0430C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lo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ạ</w:t>
      </w:r>
      <w:r w:rsidRPr="00C0430C">
        <w:rPr>
          <w:rFonts w:ascii="Cambria" w:eastAsia="Cambria" w:hAnsi="Cambria" w:cs="Cambria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ó</w:t>
      </w:r>
      <w:r w:rsidR="00C0430C">
        <w:rPr>
          <w:rFonts w:ascii="Cambria" w:eastAsia="Cambria" w:hAnsi="Cambria" w:cs="Cambria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độ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ch</w:t>
      </w:r>
      <w:r w:rsidRPr="00C0430C">
        <w:rPr>
          <w:rFonts w:ascii="Cambria" w:eastAsia="Cambria" w:hAnsi="Cambria" w:cs="Cambria"/>
          <w:sz w:val="26"/>
          <w:szCs w:val="26"/>
        </w:rPr>
        <w:t>ính</w:t>
      </w:r>
      <w:r w:rsidRPr="00C0430C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xác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r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ấ</w:t>
      </w:r>
      <w:r w:rsidRPr="00C0430C">
        <w:rPr>
          <w:rFonts w:ascii="Cambria" w:eastAsia="Cambria" w:hAnsi="Cambria" w:cs="Cambria"/>
          <w:sz w:val="26"/>
          <w:szCs w:val="26"/>
        </w:rPr>
        <w:t>t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ao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~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9</w:t>
      </w:r>
      <w:r w:rsidRPr="00C0430C">
        <w:rPr>
          <w:rFonts w:ascii="Cambria" w:eastAsia="Cambria" w:hAnsi="Cambria" w:cs="Cambria"/>
          <w:sz w:val="26"/>
          <w:szCs w:val="26"/>
        </w:rPr>
        <w:t>7%.</w:t>
      </w:r>
    </w:p>
    <w:p w14:paraId="221D8D4C" w14:textId="34D52FB4" w:rsidR="004E1EAF" w:rsidRPr="00C0430C" w:rsidRDefault="003E7920" w:rsidP="00C0430C">
      <w:pPr>
        <w:pStyle w:val="ListParagraph"/>
        <w:numPr>
          <w:ilvl w:val="0"/>
          <w:numId w:val="7"/>
        </w:numPr>
        <w:spacing w:before="11" w:line="258" w:lineRule="auto"/>
        <w:ind w:right="373"/>
        <w:rPr>
          <w:rFonts w:ascii="Cambria" w:eastAsia="Cambria" w:hAnsi="Cambria" w:cs="Cambria"/>
          <w:sz w:val="26"/>
          <w:szCs w:val="26"/>
        </w:rPr>
      </w:pPr>
      <w:r w:rsidRPr="00C0430C">
        <w:rPr>
          <w:rFonts w:ascii="Cambria" w:eastAsia="Cambria" w:hAnsi="Cambria" w:cs="Cambria"/>
          <w:spacing w:val="1"/>
          <w:sz w:val="26"/>
          <w:szCs w:val="26"/>
        </w:rPr>
        <w:t>S</w:t>
      </w:r>
      <w:r w:rsidRPr="00C0430C">
        <w:rPr>
          <w:rFonts w:ascii="Cambria" w:eastAsia="Cambria" w:hAnsi="Cambria" w:cs="Cambria"/>
          <w:sz w:val="26"/>
          <w:szCs w:val="26"/>
        </w:rPr>
        <w:t>au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đó,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tiế</w:t>
      </w:r>
      <w:r w:rsidRPr="00C0430C">
        <w:rPr>
          <w:rFonts w:ascii="Cambria" w:eastAsia="Cambria" w:hAnsi="Cambria" w:cs="Cambria"/>
          <w:sz w:val="26"/>
          <w:szCs w:val="26"/>
        </w:rPr>
        <w:t>p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ụ</w:t>
      </w:r>
      <w:r w:rsidRPr="00C0430C">
        <w:rPr>
          <w:rFonts w:ascii="Cambria" w:eastAsia="Cambria" w:hAnsi="Cambria" w:cs="Cambria"/>
          <w:sz w:val="26"/>
          <w:szCs w:val="26"/>
        </w:rPr>
        <w:t>c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s</w:t>
      </w:r>
      <w:r w:rsidRPr="00C0430C">
        <w:rPr>
          <w:rFonts w:ascii="Cambria" w:eastAsia="Cambria" w:hAnsi="Cambria" w:cs="Cambria"/>
          <w:sz w:val="26"/>
          <w:szCs w:val="26"/>
        </w:rPr>
        <w:t>ử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d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ụ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f</w:t>
      </w:r>
      <w:r w:rsidRPr="00C0430C">
        <w:rPr>
          <w:rFonts w:ascii="Cambria" w:eastAsia="Cambria" w:hAnsi="Cambria" w:cs="Cambria"/>
          <w:sz w:val="26"/>
          <w:szCs w:val="26"/>
        </w:rPr>
        <w:t>a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e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m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s</w:t>
      </w:r>
      <w:r w:rsidRPr="00C0430C">
        <w:rPr>
          <w:rFonts w:ascii="Cambria" w:eastAsia="Cambria" w:hAnsi="Cambria" w:cs="Cambria"/>
          <w:sz w:val="26"/>
          <w:szCs w:val="26"/>
        </w:rPr>
        <w:t>k</w:t>
      </w:r>
      <w:r w:rsidRPr="00C0430C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la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s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s</w:t>
      </w:r>
      <w:r w:rsidRPr="00C0430C">
        <w:rPr>
          <w:rFonts w:ascii="Cambria" w:eastAsia="Cambria" w:hAnsi="Cambria" w:cs="Cambria"/>
          <w:sz w:val="26"/>
          <w:szCs w:val="26"/>
        </w:rPr>
        <w:t>ifi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e</w:t>
      </w:r>
      <w:r w:rsidRPr="00C0430C">
        <w:rPr>
          <w:rFonts w:ascii="Cambria" w:eastAsia="Cambria" w:hAnsi="Cambria" w:cs="Cambria"/>
          <w:sz w:val="26"/>
          <w:szCs w:val="26"/>
        </w:rPr>
        <w:t>r</w:t>
      </w:r>
      <w:r w:rsidRPr="00C0430C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áp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3"/>
          <w:sz w:val="26"/>
          <w:szCs w:val="26"/>
        </w:rPr>
        <w:t>d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ụ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vào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ch</w:t>
      </w:r>
      <w:r w:rsidRPr="00C0430C">
        <w:rPr>
          <w:rFonts w:ascii="Cambria" w:eastAsia="Cambria" w:hAnsi="Cambria" w:cs="Cambria"/>
          <w:sz w:val="26"/>
          <w:szCs w:val="26"/>
        </w:rPr>
        <w:t>o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3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ả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C0430C">
        <w:rPr>
          <w:rFonts w:ascii="Cambria" w:eastAsia="Cambria" w:hAnsi="Cambria" w:cs="Cambria"/>
          <w:sz w:val="26"/>
          <w:szCs w:val="26"/>
        </w:rPr>
        <w:t>ình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ả</w:t>
      </w:r>
      <w:r w:rsidRPr="00C0430C">
        <w:rPr>
          <w:rFonts w:ascii="Cambria" w:eastAsia="Cambria" w:hAnsi="Cambria" w:cs="Cambria"/>
          <w:sz w:val="26"/>
          <w:szCs w:val="26"/>
        </w:rPr>
        <w:t>nh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v</w:t>
      </w:r>
      <w:r w:rsidRPr="00C0430C">
        <w:rPr>
          <w:rFonts w:ascii="Cambria" w:eastAsia="Cambria" w:hAnsi="Cambria" w:cs="Cambria"/>
          <w:sz w:val="26"/>
          <w:szCs w:val="26"/>
        </w:rPr>
        <w:t xml:space="preserve">à 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v</w:t>
      </w:r>
      <w:r w:rsidRPr="00C0430C">
        <w:rPr>
          <w:rFonts w:ascii="Cambria" w:eastAsia="Cambria" w:hAnsi="Cambria" w:cs="Cambria"/>
          <w:sz w:val="26"/>
          <w:szCs w:val="26"/>
        </w:rPr>
        <w:t>id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e</w:t>
      </w:r>
      <w:r w:rsidRPr="00C0430C">
        <w:rPr>
          <w:rFonts w:ascii="Cambria" w:eastAsia="Cambria" w:hAnsi="Cambria" w:cs="Cambria"/>
          <w:sz w:val="26"/>
          <w:szCs w:val="26"/>
        </w:rPr>
        <w:t>o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s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r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e</w:t>
      </w:r>
      <w:r w:rsidRPr="00C0430C">
        <w:rPr>
          <w:rFonts w:ascii="Cambria" w:eastAsia="Cambria" w:hAnsi="Cambria" w:cs="Cambria"/>
          <w:sz w:val="26"/>
          <w:szCs w:val="26"/>
        </w:rPr>
        <w:t>am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C0430C">
        <w:rPr>
          <w:rFonts w:ascii="Cambria" w:eastAsia="Cambria" w:hAnsi="Cambria" w:cs="Cambria"/>
          <w:sz w:val="26"/>
          <w:szCs w:val="26"/>
        </w:rPr>
        <w:t>e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l</w:t>
      </w:r>
      <w:r w:rsidRPr="00C0430C">
        <w:rPr>
          <w:rFonts w:ascii="Cambria" w:eastAsia="Cambria" w:hAnsi="Cambria" w:cs="Cambria"/>
          <w:sz w:val="26"/>
          <w:szCs w:val="26"/>
        </w:rPr>
        <w:t>-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ime</w:t>
      </w:r>
      <w:r w:rsidRPr="00C0430C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bằ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á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ch</w:t>
      </w:r>
      <w:r w:rsidRPr="00C0430C">
        <w:rPr>
          <w:rFonts w:ascii="Cambria" w:eastAsia="Cambria" w:hAnsi="Cambria" w:cs="Cambria"/>
          <w:sz w:val="26"/>
          <w:szCs w:val="26"/>
        </w:rPr>
        <w:t>:</w:t>
      </w:r>
    </w:p>
    <w:p w14:paraId="62C26630" w14:textId="77777777" w:rsidR="004E1EAF" w:rsidRDefault="003E7920">
      <w:pPr>
        <w:spacing w:before="1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1.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2"/>
          <w:sz w:val="26"/>
          <w:szCs w:val="26"/>
        </w:rPr>
        <w:t>ì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nh/vid</w:t>
      </w:r>
      <w:r>
        <w:rPr>
          <w:rFonts w:ascii="Cambria" w:eastAsia="Cambria" w:hAnsi="Cambria" w:cs="Cambria"/>
          <w:spacing w:val="3"/>
          <w:sz w:val="26"/>
          <w:szCs w:val="26"/>
        </w:rPr>
        <w:t>e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56D73303" w14:textId="77777777" w:rsidR="004E1EAF" w:rsidRDefault="003E7920">
      <w:pPr>
        <w:spacing w:before="24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2.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Trí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x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ừ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mặt.</w:t>
      </w:r>
    </w:p>
    <w:p w14:paraId="18CCEE15" w14:textId="77777777" w:rsidR="004E1EAF" w:rsidRDefault="003E7920">
      <w:pPr>
        <w:spacing w:before="24"/>
        <w:ind w:left="118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 xml:space="preserve">3. </w:t>
      </w:r>
      <w:r>
        <w:rPr>
          <w:rFonts w:ascii="Cambria" w:eastAsia="Cambria" w:hAnsi="Cambria" w:cs="Cambria"/>
          <w:spacing w:val="4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Áp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la</w:t>
      </w:r>
      <w:r>
        <w:rPr>
          <w:rFonts w:ascii="Cambria" w:eastAsia="Cambria" w:hAnsi="Cambria" w:cs="Cambria"/>
          <w:spacing w:val="-1"/>
          <w:sz w:val="26"/>
          <w:szCs w:val="26"/>
        </w:rPr>
        <w:t>ss</w:t>
      </w:r>
      <w:r>
        <w:rPr>
          <w:rFonts w:ascii="Cambria" w:eastAsia="Cambria" w:hAnsi="Cambria" w:cs="Cambria"/>
          <w:sz w:val="26"/>
          <w:szCs w:val="26"/>
        </w:rPr>
        <w:t>ifi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r</w:t>
      </w:r>
    </w:p>
    <w:p w14:paraId="08D65600" w14:textId="6FF3F339" w:rsidR="004E1EAF" w:rsidRPr="00C0430C" w:rsidRDefault="003E7920" w:rsidP="00C0430C">
      <w:pPr>
        <w:pStyle w:val="ListParagraph"/>
        <w:numPr>
          <w:ilvl w:val="0"/>
          <w:numId w:val="7"/>
        </w:numPr>
        <w:spacing w:before="11" w:line="258" w:lineRule="auto"/>
        <w:ind w:right="308"/>
        <w:rPr>
          <w:rFonts w:ascii="Cambria" w:eastAsia="Cambria" w:hAnsi="Cambria" w:cs="Cambria"/>
          <w:sz w:val="26"/>
          <w:szCs w:val="26"/>
        </w:rPr>
      </w:pPr>
      <w:r w:rsidRPr="00C0430C">
        <w:rPr>
          <w:rFonts w:ascii="Cambria" w:eastAsia="Cambria" w:hAnsi="Cambria" w:cs="Cambria"/>
          <w:sz w:val="26"/>
          <w:szCs w:val="26"/>
        </w:rPr>
        <w:t>Fa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e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m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s</w:t>
      </w:r>
      <w:r w:rsidRPr="00C0430C">
        <w:rPr>
          <w:rFonts w:ascii="Cambria" w:eastAsia="Cambria" w:hAnsi="Cambria" w:cs="Cambria"/>
          <w:sz w:val="26"/>
          <w:szCs w:val="26"/>
        </w:rPr>
        <w:t>k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d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et</w:t>
      </w:r>
      <w:r w:rsidRPr="00C0430C">
        <w:rPr>
          <w:rFonts w:ascii="Cambria" w:eastAsia="Cambria" w:hAnsi="Cambria" w:cs="Cambria"/>
          <w:sz w:val="26"/>
          <w:szCs w:val="26"/>
        </w:rPr>
        <w:t>e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ct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o</w:t>
      </w:r>
      <w:r w:rsidRPr="00C0430C">
        <w:rPr>
          <w:rFonts w:ascii="Cambria" w:eastAsia="Cambria" w:hAnsi="Cambria" w:cs="Cambria"/>
          <w:sz w:val="26"/>
          <w:szCs w:val="26"/>
        </w:rPr>
        <w:t>r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>đ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ư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ợ</w:t>
      </w:r>
      <w:r w:rsidRPr="00C0430C">
        <w:rPr>
          <w:rFonts w:ascii="Cambria" w:eastAsia="Cambria" w:hAnsi="Cambria" w:cs="Cambria"/>
          <w:sz w:val="26"/>
          <w:szCs w:val="26"/>
        </w:rPr>
        <w:t>c</w:t>
      </w:r>
      <w:r w:rsidRPr="00C0430C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xây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dự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ở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bài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C0430C">
        <w:rPr>
          <w:rFonts w:ascii="Cambria" w:eastAsia="Cambria" w:hAnsi="Cambria" w:cs="Cambria"/>
          <w:spacing w:val="3"/>
          <w:sz w:val="26"/>
          <w:szCs w:val="26"/>
        </w:rPr>
        <w:t>ậ</w:t>
      </w:r>
      <w:r w:rsidRPr="00C0430C">
        <w:rPr>
          <w:rFonts w:ascii="Cambria" w:eastAsia="Cambria" w:hAnsi="Cambria" w:cs="Cambria"/>
          <w:sz w:val="26"/>
          <w:szCs w:val="26"/>
        </w:rPr>
        <w:t>p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này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ó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3"/>
          <w:sz w:val="26"/>
          <w:szCs w:val="26"/>
        </w:rPr>
        <w:t>đ</w:t>
      </w:r>
      <w:r w:rsidRPr="00C0430C">
        <w:rPr>
          <w:rFonts w:ascii="Cambria" w:eastAsia="Cambria" w:hAnsi="Cambria" w:cs="Cambria"/>
          <w:sz w:val="26"/>
          <w:szCs w:val="26"/>
        </w:rPr>
        <w:t>ộ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ch</w:t>
      </w:r>
      <w:r w:rsidRPr="00C0430C">
        <w:rPr>
          <w:rFonts w:ascii="Cambria" w:eastAsia="Cambria" w:hAnsi="Cambria" w:cs="Cambria"/>
          <w:sz w:val="26"/>
          <w:szCs w:val="26"/>
        </w:rPr>
        <w:t>ính</w:t>
      </w:r>
      <w:r w:rsidRPr="00C0430C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xác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ao,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v</w:t>
      </w:r>
      <w:r w:rsidRPr="00C0430C">
        <w:rPr>
          <w:rFonts w:ascii="Cambria" w:eastAsia="Cambria" w:hAnsi="Cambria" w:cs="Cambria"/>
          <w:sz w:val="26"/>
          <w:szCs w:val="26"/>
        </w:rPr>
        <w:t>à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h</w:t>
      </w:r>
      <w:r w:rsidRPr="00C0430C">
        <w:rPr>
          <w:rFonts w:ascii="Cambria" w:eastAsia="Cambria" w:hAnsi="Cambria" w:cs="Cambria"/>
          <w:sz w:val="26"/>
          <w:szCs w:val="26"/>
        </w:rPr>
        <w:t xml:space="preserve">ờ 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v</w:t>
      </w:r>
      <w:r w:rsidRPr="00C0430C">
        <w:rPr>
          <w:rFonts w:ascii="Cambria" w:eastAsia="Cambria" w:hAnsi="Cambria" w:cs="Cambria"/>
          <w:sz w:val="26"/>
          <w:szCs w:val="26"/>
        </w:rPr>
        <w:t>ào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v</w:t>
      </w:r>
      <w:r w:rsidRPr="00C0430C">
        <w:rPr>
          <w:rFonts w:ascii="Cambria" w:eastAsia="Cambria" w:hAnsi="Cambria" w:cs="Cambria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C0430C">
        <w:rPr>
          <w:rFonts w:ascii="Cambria" w:eastAsia="Cambria" w:hAnsi="Cambria" w:cs="Cambria"/>
          <w:sz w:val="26"/>
          <w:szCs w:val="26"/>
        </w:rPr>
        <w:t>c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sử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d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ụ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g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3"/>
          <w:sz w:val="26"/>
          <w:szCs w:val="26"/>
        </w:rPr>
        <w:t>M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o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b</w:t>
      </w:r>
      <w:r w:rsidRPr="00C0430C">
        <w:rPr>
          <w:rFonts w:ascii="Cambria" w:eastAsia="Cambria" w:hAnsi="Cambria" w:cs="Cambria"/>
          <w:sz w:val="26"/>
          <w:szCs w:val="26"/>
        </w:rPr>
        <w:t>ile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e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V2</w:t>
      </w:r>
      <w:r w:rsidRPr="00C0430C">
        <w:rPr>
          <w:rFonts w:ascii="Cambria" w:eastAsia="Cambria" w:hAnsi="Cambria" w:cs="Cambria"/>
          <w:spacing w:val="-1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nên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cũ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ó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ính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C0430C">
        <w:rPr>
          <w:rFonts w:ascii="Cambria" w:eastAsia="Cambria" w:hAnsi="Cambria" w:cs="Cambria"/>
          <w:spacing w:val="4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C0430C">
        <w:rPr>
          <w:rFonts w:ascii="Cambria" w:eastAsia="Cambria" w:hAnsi="Cambria" w:cs="Cambria"/>
          <w:sz w:val="26"/>
          <w:szCs w:val="26"/>
        </w:rPr>
        <w:t>u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q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uả</w:t>
      </w:r>
      <w:r w:rsidRPr="00C0430C">
        <w:rPr>
          <w:rFonts w:ascii="Cambria" w:eastAsia="Cambria" w:hAnsi="Cambria" w:cs="Cambria"/>
          <w:sz w:val="26"/>
          <w:szCs w:val="26"/>
        </w:rPr>
        <w:t>,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giúp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r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ể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kh</w:t>
      </w:r>
      <w:r w:rsidRPr="00C0430C">
        <w:rPr>
          <w:rFonts w:ascii="Cambria" w:eastAsia="Cambria" w:hAnsi="Cambria" w:cs="Cambria"/>
          <w:sz w:val="26"/>
          <w:szCs w:val="26"/>
        </w:rPr>
        <w:t>ai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 xml:space="preserve">mô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C0430C">
        <w:rPr>
          <w:rFonts w:ascii="Cambria" w:eastAsia="Cambria" w:hAnsi="Cambria" w:cs="Cambria"/>
          <w:sz w:val="26"/>
          <w:szCs w:val="26"/>
        </w:rPr>
        <w:t>ình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này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m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ộ</w:t>
      </w:r>
      <w:r w:rsidRPr="00C0430C">
        <w:rPr>
          <w:rFonts w:ascii="Cambria" w:eastAsia="Cambria" w:hAnsi="Cambria" w:cs="Cambria"/>
          <w:sz w:val="26"/>
          <w:szCs w:val="26"/>
        </w:rPr>
        <w:t>t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á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h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d</w:t>
      </w:r>
      <w:r w:rsidRPr="00C0430C">
        <w:rPr>
          <w:rFonts w:ascii="Cambria" w:eastAsia="Cambria" w:hAnsi="Cambria" w:cs="Cambria"/>
          <w:sz w:val="26"/>
          <w:szCs w:val="26"/>
        </w:rPr>
        <w:t>ễ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d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à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C0430C">
        <w:rPr>
          <w:rFonts w:ascii="Cambria" w:eastAsia="Cambria" w:hAnsi="Cambria" w:cs="Cambria"/>
          <w:sz w:val="26"/>
          <w:szCs w:val="26"/>
        </w:rPr>
        <w:t>ơn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ch</w:t>
      </w:r>
      <w:r w:rsidRPr="00C0430C">
        <w:rPr>
          <w:rFonts w:ascii="Cambria" w:eastAsia="Cambria" w:hAnsi="Cambria" w:cs="Cambria"/>
          <w:sz w:val="26"/>
          <w:szCs w:val="26"/>
        </w:rPr>
        <w:t>o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ác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3"/>
          <w:sz w:val="26"/>
          <w:szCs w:val="26"/>
        </w:rPr>
        <w:t>h</w:t>
      </w:r>
      <w:r w:rsidRPr="00C0430C">
        <w:rPr>
          <w:rFonts w:ascii="Cambria" w:eastAsia="Cambria" w:hAnsi="Cambria" w:cs="Cambria"/>
          <w:sz w:val="26"/>
          <w:szCs w:val="26"/>
        </w:rPr>
        <w:t>ệ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t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ố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nh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ú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như: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Ra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s</w:t>
      </w:r>
      <w:r w:rsidRPr="00C0430C">
        <w:rPr>
          <w:rFonts w:ascii="Cambria" w:eastAsia="Cambria" w:hAnsi="Cambria" w:cs="Cambria"/>
          <w:sz w:val="26"/>
          <w:szCs w:val="26"/>
        </w:rPr>
        <w:t>pbe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C0430C">
        <w:rPr>
          <w:rFonts w:ascii="Cambria" w:eastAsia="Cambria" w:hAnsi="Cambria" w:cs="Cambria"/>
          <w:sz w:val="26"/>
          <w:szCs w:val="26"/>
        </w:rPr>
        <w:t>ry, G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o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o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g</w:t>
      </w:r>
      <w:r w:rsidRPr="00C0430C">
        <w:rPr>
          <w:rFonts w:ascii="Cambria" w:eastAsia="Cambria" w:hAnsi="Cambria" w:cs="Cambria"/>
          <w:sz w:val="26"/>
          <w:szCs w:val="26"/>
        </w:rPr>
        <w:t>le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o</w:t>
      </w:r>
      <w:r w:rsidRPr="00C0430C">
        <w:rPr>
          <w:rFonts w:ascii="Cambria" w:eastAsia="Cambria" w:hAnsi="Cambria" w:cs="Cambria"/>
          <w:sz w:val="26"/>
          <w:szCs w:val="26"/>
        </w:rPr>
        <w:t>r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l</w:t>
      </w:r>
      <w:r w:rsidRPr="00C0430C">
        <w:rPr>
          <w:rFonts w:ascii="Cambria" w:eastAsia="Cambria" w:hAnsi="Cambria" w:cs="Cambria"/>
          <w:sz w:val="26"/>
          <w:szCs w:val="26"/>
        </w:rPr>
        <w:t>…</w:t>
      </w:r>
    </w:p>
    <w:p w14:paraId="21AE0496" w14:textId="11EF6147" w:rsidR="004E1EAF" w:rsidRPr="00C0430C" w:rsidRDefault="003E7920" w:rsidP="00C0430C">
      <w:pPr>
        <w:pStyle w:val="ListParagraph"/>
        <w:numPr>
          <w:ilvl w:val="0"/>
          <w:numId w:val="7"/>
        </w:numPr>
        <w:spacing w:line="300" w:lineRule="exact"/>
        <w:rPr>
          <w:rFonts w:ascii="Cambria" w:eastAsia="Cambria" w:hAnsi="Cambria" w:cs="Cambria"/>
          <w:sz w:val="26"/>
          <w:szCs w:val="26"/>
        </w:rPr>
      </w:pPr>
      <w:r w:rsidRPr="00C0430C">
        <w:rPr>
          <w:rFonts w:ascii="Cambria" w:eastAsia="Cambria" w:hAnsi="Cambria" w:cs="Cambria"/>
          <w:spacing w:val="1"/>
          <w:sz w:val="26"/>
          <w:szCs w:val="26"/>
        </w:rPr>
        <w:t>Nế</w:t>
      </w:r>
      <w:r w:rsidRPr="00C0430C">
        <w:rPr>
          <w:rFonts w:ascii="Cambria" w:eastAsia="Cambria" w:hAnsi="Cambria" w:cs="Cambria"/>
          <w:sz w:val="26"/>
          <w:szCs w:val="26"/>
        </w:rPr>
        <w:t>u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đư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ợ</w:t>
      </w:r>
      <w:r w:rsidRPr="00C0430C">
        <w:rPr>
          <w:rFonts w:ascii="Cambria" w:eastAsia="Cambria" w:hAnsi="Cambria" w:cs="Cambria"/>
          <w:sz w:val="26"/>
          <w:szCs w:val="26"/>
        </w:rPr>
        <w:t>c</w:t>
      </w:r>
      <w:r w:rsidRPr="00C0430C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á</w:t>
      </w:r>
      <w:r w:rsidRPr="00C0430C">
        <w:rPr>
          <w:rFonts w:ascii="Cambria" w:eastAsia="Cambria" w:hAnsi="Cambria" w:cs="Cambria"/>
          <w:sz w:val="26"/>
          <w:szCs w:val="26"/>
        </w:rPr>
        <w:t>p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d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ụ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ộ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C0430C">
        <w:rPr>
          <w:rFonts w:ascii="Cambria" w:eastAsia="Cambria" w:hAnsi="Cambria" w:cs="Cambria"/>
          <w:sz w:val="26"/>
          <w:szCs w:val="26"/>
        </w:rPr>
        <w:t>ãi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th</w:t>
      </w:r>
      <w:r w:rsidRPr="00C0430C">
        <w:rPr>
          <w:rFonts w:ascii="Cambria" w:eastAsia="Cambria" w:hAnsi="Cambria" w:cs="Cambria"/>
          <w:sz w:val="26"/>
          <w:szCs w:val="26"/>
        </w:rPr>
        <w:t>ì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sẽ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 xml:space="preserve"> g</w:t>
      </w:r>
      <w:r w:rsidRPr="00C0430C">
        <w:rPr>
          <w:rFonts w:ascii="Cambria" w:eastAsia="Cambria" w:hAnsi="Cambria" w:cs="Cambria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ả</w:t>
      </w:r>
      <w:r w:rsidRPr="00C0430C">
        <w:rPr>
          <w:rFonts w:ascii="Cambria" w:eastAsia="Cambria" w:hAnsi="Cambria" w:cs="Cambria"/>
          <w:sz w:val="26"/>
          <w:szCs w:val="26"/>
        </w:rPr>
        <w:t>m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b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ớ</w:t>
      </w:r>
      <w:r w:rsidRPr="00C0430C">
        <w:rPr>
          <w:rFonts w:ascii="Cambria" w:eastAsia="Cambria" w:hAnsi="Cambria" w:cs="Cambria"/>
          <w:sz w:val="26"/>
          <w:szCs w:val="26"/>
        </w:rPr>
        <w:t>t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đư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ợ</w:t>
      </w:r>
      <w:r w:rsidRPr="00C0430C">
        <w:rPr>
          <w:rFonts w:ascii="Cambria" w:eastAsia="Cambria" w:hAnsi="Cambria" w:cs="Cambria"/>
          <w:sz w:val="26"/>
          <w:szCs w:val="26"/>
        </w:rPr>
        <w:t>c</w:t>
      </w:r>
      <w:r w:rsidRPr="00C0430C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gánh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3"/>
          <w:sz w:val="26"/>
          <w:szCs w:val="26"/>
        </w:rPr>
        <w:t>ặ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ro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g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v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iệ</w:t>
      </w:r>
      <w:r w:rsidRPr="00C0430C">
        <w:rPr>
          <w:rFonts w:ascii="Cambria" w:eastAsia="Cambria" w:hAnsi="Cambria" w:cs="Cambria"/>
          <w:sz w:val="26"/>
          <w:szCs w:val="26"/>
        </w:rPr>
        <w:t>c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giám</w:t>
      </w:r>
    </w:p>
    <w:p w14:paraId="2BF2A604" w14:textId="77777777" w:rsidR="004E1EAF" w:rsidRDefault="003E7920">
      <w:pPr>
        <w:spacing w:before="21"/>
        <w:ind w:left="8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ni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ị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bệ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ày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16D7B1C9" w14:textId="77777777" w:rsidR="004E1EAF" w:rsidRDefault="004E1EAF">
      <w:pPr>
        <w:spacing w:before="5" w:line="180" w:lineRule="exact"/>
        <w:rPr>
          <w:sz w:val="18"/>
          <w:szCs w:val="18"/>
        </w:rPr>
      </w:pPr>
    </w:p>
    <w:p w14:paraId="6BCC26B0" w14:textId="77777777" w:rsidR="004E1EAF" w:rsidRDefault="003E7920">
      <w:pPr>
        <w:ind w:left="46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5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.</w:t>
      </w:r>
      <w:r>
        <w:rPr>
          <w:rFonts w:ascii="Cambria" w:eastAsia="Cambria" w:hAnsi="Cambria" w:cs="Cambria"/>
          <w:b/>
          <w:sz w:val="28"/>
          <w:szCs w:val="28"/>
        </w:rPr>
        <w:t xml:space="preserve">2          </w:t>
      </w:r>
      <w:r>
        <w:rPr>
          <w:rFonts w:ascii="Cambria" w:eastAsia="Cambria" w:hAnsi="Cambria" w:cs="Cambria"/>
          <w:b/>
          <w:spacing w:val="5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Hướ</w:t>
      </w:r>
      <w:r>
        <w:rPr>
          <w:rFonts w:ascii="Cambria" w:eastAsia="Cambria" w:hAnsi="Cambria" w:cs="Cambria"/>
          <w:b/>
          <w:sz w:val="28"/>
          <w:szCs w:val="28"/>
        </w:rPr>
        <w:t>ng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p</w:t>
      </w:r>
      <w:r>
        <w:rPr>
          <w:rFonts w:ascii="Cambria" w:eastAsia="Cambria" w:hAnsi="Cambria" w:cs="Cambria"/>
          <w:b/>
          <w:sz w:val="28"/>
          <w:szCs w:val="28"/>
        </w:rPr>
        <w:t>h</w:t>
      </w:r>
      <w:r>
        <w:rPr>
          <w:rFonts w:ascii="Cambria" w:eastAsia="Cambria" w:hAnsi="Cambria" w:cs="Cambria"/>
          <w:b/>
          <w:spacing w:val="-1"/>
          <w:sz w:val="28"/>
          <w:szCs w:val="28"/>
        </w:rPr>
        <w:t>á</w:t>
      </w:r>
      <w:r>
        <w:rPr>
          <w:rFonts w:ascii="Cambria" w:eastAsia="Cambria" w:hAnsi="Cambria" w:cs="Cambria"/>
          <w:b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1"/>
          <w:sz w:val="28"/>
          <w:szCs w:val="28"/>
        </w:rPr>
        <w:t xml:space="preserve"> </w:t>
      </w:r>
      <w:r>
        <w:rPr>
          <w:rFonts w:ascii="Cambria" w:eastAsia="Cambria" w:hAnsi="Cambria" w:cs="Cambria"/>
          <w:b/>
          <w:sz w:val="28"/>
          <w:szCs w:val="28"/>
        </w:rPr>
        <w:t>t</w:t>
      </w:r>
      <w:r>
        <w:rPr>
          <w:rFonts w:ascii="Cambria" w:eastAsia="Cambria" w:hAnsi="Cambria" w:cs="Cambria"/>
          <w:b/>
          <w:spacing w:val="-2"/>
          <w:sz w:val="28"/>
          <w:szCs w:val="28"/>
        </w:rPr>
        <w:t>r</w:t>
      </w:r>
      <w:r>
        <w:rPr>
          <w:rFonts w:ascii="Cambria" w:eastAsia="Cambria" w:hAnsi="Cambria" w:cs="Cambria"/>
          <w:b/>
          <w:spacing w:val="2"/>
          <w:sz w:val="28"/>
          <w:szCs w:val="28"/>
        </w:rPr>
        <w:t>i</w:t>
      </w:r>
      <w:r>
        <w:rPr>
          <w:rFonts w:ascii="Cambria" w:eastAsia="Cambria" w:hAnsi="Cambria" w:cs="Cambria"/>
          <w:b/>
          <w:sz w:val="28"/>
          <w:szCs w:val="28"/>
        </w:rPr>
        <w:t>ển</w:t>
      </w:r>
    </w:p>
    <w:p w14:paraId="11F51065" w14:textId="77777777" w:rsidR="004E1EAF" w:rsidRDefault="004E1EAF">
      <w:pPr>
        <w:spacing w:before="9" w:line="140" w:lineRule="exact"/>
        <w:rPr>
          <w:sz w:val="14"/>
          <w:szCs w:val="14"/>
        </w:rPr>
      </w:pPr>
    </w:p>
    <w:p w14:paraId="0182C03F" w14:textId="77777777" w:rsidR="004E1EAF" w:rsidRDefault="003E7920">
      <w:pPr>
        <w:ind w:left="8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Có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dễ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à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thấ</w:t>
      </w:r>
      <w:r>
        <w:rPr>
          <w:rFonts w:ascii="Cambria" w:eastAsia="Cambria" w:hAnsi="Cambria" w:cs="Cambria"/>
          <w:sz w:val="26"/>
          <w:szCs w:val="26"/>
        </w:rPr>
        <w:t>y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ừ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hầ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kế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q</w:t>
      </w:r>
      <w:r>
        <w:rPr>
          <w:rFonts w:ascii="Cambria" w:eastAsia="Cambria" w:hAnsi="Cambria" w:cs="Cambria"/>
          <w:spacing w:val="2"/>
          <w:sz w:val="26"/>
          <w:szCs w:val="26"/>
        </w:rPr>
        <w:t>u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ở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ía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n,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f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k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4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e</w:t>
      </w:r>
      <w:r>
        <w:rPr>
          <w:rFonts w:ascii="Cambria" w:eastAsia="Cambria" w:hAnsi="Cambria" w:cs="Cambria"/>
          <w:spacing w:val="1"/>
          <w:sz w:val="26"/>
          <w:szCs w:val="26"/>
        </w:rPr>
        <w:t>ct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r</w:t>
      </w:r>
    </w:p>
    <w:p w14:paraId="1015E44A" w14:textId="77777777" w:rsidR="004E1EAF" w:rsidRDefault="003E7920">
      <w:pPr>
        <w:ind w:left="10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pacing w:val="2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á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ốt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ù</w:t>
      </w:r>
      <w:r>
        <w:rPr>
          <w:rFonts w:ascii="Cambria" w:eastAsia="Cambria" w:hAnsi="Cambria" w:cs="Cambria"/>
          <w:sz w:val="26"/>
          <w:szCs w:val="26"/>
        </w:rPr>
        <w:t>:</w:t>
      </w:r>
    </w:p>
    <w:p w14:paraId="32E3B597" w14:textId="77777777" w:rsidR="004E1EAF" w:rsidRPr="00C0430C" w:rsidRDefault="003E7920" w:rsidP="00C0430C">
      <w:pPr>
        <w:pStyle w:val="ListParagraph"/>
        <w:numPr>
          <w:ilvl w:val="0"/>
          <w:numId w:val="9"/>
        </w:numPr>
        <w:rPr>
          <w:rFonts w:ascii="Cambria" w:eastAsia="Cambria" w:hAnsi="Cambria" w:cs="Cambria"/>
          <w:sz w:val="26"/>
          <w:szCs w:val="26"/>
        </w:rPr>
      </w:pPr>
      <w:r w:rsidRPr="00C0430C">
        <w:rPr>
          <w:rFonts w:ascii="Cambria" w:eastAsia="Cambria" w:hAnsi="Cambria" w:cs="Cambria"/>
          <w:spacing w:val="-1"/>
          <w:sz w:val="26"/>
          <w:szCs w:val="26"/>
        </w:rPr>
        <w:t>D</w:t>
      </w:r>
      <w:r w:rsidRPr="00C0430C">
        <w:rPr>
          <w:rFonts w:ascii="Cambria" w:eastAsia="Cambria" w:hAnsi="Cambria" w:cs="Cambria"/>
          <w:sz w:val="26"/>
          <w:szCs w:val="26"/>
        </w:rPr>
        <w:t>ữ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l</w:t>
      </w:r>
      <w:r w:rsidRPr="00C0430C">
        <w:rPr>
          <w:rFonts w:ascii="Cambria" w:eastAsia="Cambria" w:hAnsi="Cambria" w:cs="Cambria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C0430C">
        <w:rPr>
          <w:rFonts w:ascii="Cambria" w:eastAsia="Cambria" w:hAnsi="Cambria" w:cs="Cambria"/>
          <w:sz w:val="26"/>
          <w:szCs w:val="26"/>
        </w:rPr>
        <w:t>u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r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C0430C">
        <w:rPr>
          <w:rFonts w:ascii="Cambria" w:eastAsia="Cambria" w:hAnsi="Cambria" w:cs="Cambria"/>
          <w:sz w:val="26"/>
          <w:szCs w:val="26"/>
        </w:rPr>
        <w:t>ini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n</w:t>
      </w:r>
      <w:r w:rsidRPr="00C0430C">
        <w:rPr>
          <w:rFonts w:ascii="Cambria" w:eastAsia="Cambria" w:hAnsi="Cambria" w:cs="Cambria"/>
          <w:sz w:val="26"/>
          <w:szCs w:val="26"/>
        </w:rPr>
        <w:t>g</w:t>
      </w:r>
      <w:r w:rsidRPr="00C0430C">
        <w:rPr>
          <w:rFonts w:ascii="Cambria" w:eastAsia="Cambria" w:hAnsi="Cambria" w:cs="Cambria"/>
          <w:spacing w:val="-10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cò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3"/>
          <w:sz w:val="26"/>
          <w:szCs w:val="26"/>
        </w:rPr>
        <w:t>h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ạ</w:t>
      </w:r>
      <w:r w:rsidRPr="00C0430C">
        <w:rPr>
          <w:rFonts w:ascii="Cambria" w:eastAsia="Cambria" w:hAnsi="Cambria" w:cs="Cambria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chế</w:t>
      </w:r>
      <w:r w:rsidRPr="00C0430C">
        <w:rPr>
          <w:rFonts w:ascii="Cambria" w:eastAsia="Cambria" w:hAnsi="Cambria" w:cs="Cambria"/>
          <w:sz w:val="26"/>
          <w:szCs w:val="26"/>
        </w:rPr>
        <w:t>.</w:t>
      </w:r>
    </w:p>
    <w:p w14:paraId="64BA2481" w14:textId="77777777" w:rsidR="004E1EAF" w:rsidRPr="00C0430C" w:rsidRDefault="003E7920" w:rsidP="00C0430C">
      <w:pPr>
        <w:pStyle w:val="ListParagraph"/>
        <w:numPr>
          <w:ilvl w:val="0"/>
          <w:numId w:val="9"/>
        </w:numPr>
        <w:ind w:right="308"/>
        <w:rPr>
          <w:rFonts w:ascii="Cambria" w:eastAsia="Cambria" w:hAnsi="Cambria" w:cs="Cambria"/>
          <w:sz w:val="26"/>
          <w:szCs w:val="26"/>
        </w:rPr>
      </w:pPr>
      <w:r w:rsidRPr="00C0430C">
        <w:rPr>
          <w:rFonts w:ascii="Cambria" w:eastAsia="Cambria" w:hAnsi="Cambria" w:cs="Cambria"/>
          <w:sz w:val="26"/>
          <w:szCs w:val="26"/>
        </w:rPr>
        <w:t>Bộ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dữ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l</w:t>
      </w:r>
      <w:r w:rsidRPr="00C0430C">
        <w:rPr>
          <w:rFonts w:ascii="Cambria" w:eastAsia="Cambria" w:hAnsi="Cambria" w:cs="Cambria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ệ</w:t>
      </w:r>
      <w:r w:rsidRPr="00C0430C">
        <w:rPr>
          <w:rFonts w:ascii="Cambria" w:eastAsia="Cambria" w:hAnsi="Cambria" w:cs="Cambria"/>
          <w:sz w:val="26"/>
          <w:szCs w:val="26"/>
        </w:rPr>
        <w:t>u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về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ữ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g</w:t>
      </w:r>
      <w:r w:rsidRPr="00C0430C">
        <w:rPr>
          <w:rFonts w:ascii="Cambria" w:eastAsia="Cambria" w:hAnsi="Cambria" w:cs="Cambria"/>
          <w:sz w:val="26"/>
          <w:szCs w:val="26"/>
        </w:rPr>
        <w:t>ư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ờ</w:t>
      </w:r>
      <w:r w:rsidRPr="00C0430C">
        <w:rPr>
          <w:rFonts w:ascii="Cambria" w:eastAsia="Cambria" w:hAnsi="Cambria" w:cs="Cambria"/>
          <w:sz w:val="26"/>
          <w:szCs w:val="26"/>
        </w:rPr>
        <w:t>i</w:t>
      </w:r>
      <w:r w:rsidRPr="00C0430C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z w:val="26"/>
          <w:szCs w:val="26"/>
        </w:rPr>
        <w:t>đ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e</w:t>
      </w:r>
      <w:r w:rsidRPr="00C0430C">
        <w:rPr>
          <w:rFonts w:ascii="Cambria" w:eastAsia="Cambria" w:hAnsi="Cambria" w:cs="Cambria"/>
          <w:sz w:val="26"/>
          <w:szCs w:val="26"/>
        </w:rPr>
        <w:t>o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k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h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ẩ</w:t>
      </w:r>
      <w:r w:rsidRPr="00C0430C">
        <w:rPr>
          <w:rFonts w:ascii="Cambria" w:eastAsia="Cambria" w:hAnsi="Cambria" w:cs="Cambria"/>
          <w:sz w:val="26"/>
          <w:szCs w:val="26"/>
        </w:rPr>
        <w:t>u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C0430C">
        <w:rPr>
          <w:rFonts w:ascii="Cambria" w:eastAsia="Cambria" w:hAnsi="Cambria" w:cs="Cambria"/>
          <w:sz w:val="26"/>
          <w:szCs w:val="26"/>
        </w:rPr>
        <w:t>r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a</w:t>
      </w:r>
      <w:r w:rsidRPr="00C0430C">
        <w:rPr>
          <w:rFonts w:ascii="Cambria" w:eastAsia="Cambria" w:hAnsi="Cambria" w:cs="Cambria"/>
          <w:sz w:val="26"/>
          <w:szCs w:val="26"/>
        </w:rPr>
        <w:t>ng</w:t>
      </w:r>
      <w:r w:rsidRPr="00C0430C"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3"/>
          <w:sz w:val="26"/>
          <w:szCs w:val="26"/>
        </w:rPr>
        <w:t>đ</w:t>
      </w:r>
      <w:r w:rsidRPr="00C0430C">
        <w:rPr>
          <w:rFonts w:ascii="Cambria" w:eastAsia="Cambria" w:hAnsi="Cambria" w:cs="Cambria"/>
          <w:sz w:val="26"/>
          <w:szCs w:val="26"/>
        </w:rPr>
        <w:t>ư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ợ</w:t>
      </w:r>
      <w:r w:rsidRPr="00C0430C">
        <w:rPr>
          <w:rFonts w:ascii="Cambria" w:eastAsia="Cambria" w:hAnsi="Cambria" w:cs="Cambria"/>
          <w:sz w:val="26"/>
          <w:szCs w:val="26"/>
        </w:rPr>
        <w:t>c</w:t>
      </w:r>
      <w:r w:rsidRPr="00C0430C"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2"/>
          <w:sz w:val="26"/>
          <w:szCs w:val="26"/>
        </w:rPr>
        <w:t>t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ạ</w:t>
      </w:r>
      <w:r w:rsidRPr="00C0430C">
        <w:rPr>
          <w:rFonts w:ascii="Cambria" w:eastAsia="Cambria" w:hAnsi="Cambria" w:cs="Cambria"/>
          <w:sz w:val="26"/>
          <w:szCs w:val="26"/>
        </w:rPr>
        <w:t>o</w:t>
      </w:r>
      <w:r w:rsidRPr="00C0430C"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r</w:t>
      </w:r>
      <w:r w:rsidRPr="00C0430C">
        <w:rPr>
          <w:rFonts w:ascii="Cambria" w:eastAsia="Cambria" w:hAnsi="Cambria" w:cs="Cambria"/>
          <w:sz w:val="26"/>
          <w:szCs w:val="26"/>
        </w:rPr>
        <w:t>a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m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ộ</w:t>
      </w:r>
      <w:r w:rsidRPr="00C0430C">
        <w:rPr>
          <w:rFonts w:ascii="Cambria" w:eastAsia="Cambria" w:hAnsi="Cambria" w:cs="Cambria"/>
          <w:sz w:val="26"/>
          <w:szCs w:val="26"/>
        </w:rPr>
        <w:t>t</w:t>
      </w:r>
      <w:r w:rsidRPr="00C0430C"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á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c</w:t>
      </w:r>
      <w:r w:rsidRPr="00C0430C">
        <w:rPr>
          <w:rFonts w:ascii="Cambria" w:eastAsia="Cambria" w:hAnsi="Cambria" w:cs="Cambria"/>
          <w:sz w:val="26"/>
          <w:szCs w:val="26"/>
        </w:rPr>
        <w:t>h</w:t>
      </w:r>
      <w:r w:rsidRPr="00C0430C"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 w:rsidRPr="00C0430C">
        <w:rPr>
          <w:rFonts w:ascii="Cambria" w:eastAsia="Cambria" w:hAnsi="Cambria" w:cs="Cambria"/>
          <w:spacing w:val="-2"/>
          <w:sz w:val="26"/>
          <w:szCs w:val="26"/>
        </w:rPr>
        <w:t>n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h</w:t>
      </w:r>
      <w:r w:rsidRPr="00C0430C">
        <w:rPr>
          <w:rFonts w:ascii="Cambria" w:eastAsia="Cambria" w:hAnsi="Cambria" w:cs="Cambria"/>
          <w:sz w:val="26"/>
          <w:szCs w:val="26"/>
        </w:rPr>
        <w:t xml:space="preserve">ân </w:t>
      </w:r>
      <w:r w:rsidRPr="00C0430C">
        <w:rPr>
          <w:rFonts w:ascii="Cambria" w:eastAsia="Cambria" w:hAnsi="Cambria" w:cs="Cambria"/>
          <w:spacing w:val="1"/>
          <w:sz w:val="26"/>
          <w:szCs w:val="26"/>
        </w:rPr>
        <w:t>tạ</w:t>
      </w:r>
      <w:r w:rsidRPr="00C0430C">
        <w:rPr>
          <w:rFonts w:ascii="Cambria" w:eastAsia="Cambria" w:hAnsi="Cambria" w:cs="Cambria"/>
          <w:spacing w:val="-1"/>
          <w:sz w:val="26"/>
          <w:szCs w:val="26"/>
        </w:rPr>
        <w:t>o.</w:t>
      </w:r>
    </w:p>
    <w:p w14:paraId="5417455D" w14:textId="77777777" w:rsidR="004E1EAF" w:rsidRDefault="003E7920">
      <w:pPr>
        <w:ind w:left="100" w:right="426" w:firstLine="7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pacing w:val="-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ó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cả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mô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nà</w:t>
      </w:r>
      <w:r>
        <w:rPr>
          <w:rFonts w:ascii="Cambria" w:eastAsia="Cambria" w:hAnsi="Cambria" w:cs="Cambria"/>
          <w:spacing w:val="-1"/>
          <w:sz w:val="26"/>
          <w:szCs w:val="26"/>
        </w:rPr>
        <w:t>y</w:t>
      </w:r>
      <w:r>
        <w:rPr>
          <w:rFonts w:ascii="Cambria" w:eastAsia="Cambria" w:hAnsi="Cambria" w:cs="Cambria"/>
          <w:sz w:val="26"/>
          <w:szCs w:val="26"/>
        </w:rPr>
        <w:t>,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pacing w:val="4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d</w:t>
      </w:r>
      <w:r>
        <w:rPr>
          <w:rFonts w:ascii="Cambria" w:eastAsia="Cambria" w:hAnsi="Cambria" w:cs="Cambria"/>
          <w:sz w:val="26"/>
          <w:szCs w:val="26"/>
        </w:rPr>
        <w:t>ữ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 xml:space="preserve">c </w:t>
      </w:r>
      <w:r>
        <w:rPr>
          <w:rFonts w:ascii="Cambria" w:eastAsia="Cambria" w:hAnsi="Cambria" w:cs="Cambria"/>
          <w:spacing w:val="1"/>
          <w:sz w:val="26"/>
          <w:szCs w:val="26"/>
        </w:rPr>
        <w:t>tế</w:t>
      </w:r>
      <w:r>
        <w:rPr>
          <w:rFonts w:ascii="Cambria" w:eastAsia="Cambria" w:hAnsi="Cambria" w:cs="Cambria"/>
          <w:sz w:val="26"/>
          <w:szCs w:val="26"/>
        </w:rPr>
        <w:t>(t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ay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v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sử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3"/>
          <w:sz w:val="26"/>
          <w:szCs w:val="26"/>
        </w:rPr>
        <w:t>ụ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ân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)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ữ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1BCCD083" w14:textId="77777777" w:rsidR="004E1EAF" w:rsidRDefault="003E7920">
      <w:pPr>
        <w:ind w:left="100" w:right="423" w:firstLine="7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ũ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nên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ậ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pacing w:val="-2"/>
          <w:sz w:val="26"/>
          <w:szCs w:val="26"/>
        </w:rPr>
        <w:t>ê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ữ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làm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b</w:t>
      </w:r>
      <w:r>
        <w:rPr>
          <w:rFonts w:ascii="Cambria" w:eastAsia="Cambria" w:hAnsi="Cambria" w:cs="Cambria"/>
          <w:sz w:val="26"/>
          <w:szCs w:val="26"/>
        </w:rPr>
        <w:t>ộ 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ân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ầ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l</w:t>
      </w:r>
      <w:r>
        <w:rPr>
          <w:rFonts w:ascii="Cambria" w:eastAsia="Cambria" w:hAnsi="Cambria" w:cs="Cambria"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ọ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eo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4"/>
          <w:sz w:val="26"/>
          <w:szCs w:val="26"/>
        </w:rPr>
        <w:t>t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-1"/>
          <w:sz w:val="26"/>
          <w:szCs w:val="26"/>
        </w:rPr>
        <w:t>ự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3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ế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2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. Ví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dụ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như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ình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gườ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s</w:t>
      </w:r>
      <w:r>
        <w:rPr>
          <w:rFonts w:ascii="Cambria" w:eastAsia="Cambria" w:hAnsi="Cambria" w:cs="Cambria"/>
          <w:sz w:val="26"/>
          <w:szCs w:val="26"/>
        </w:rPr>
        <w:t>ử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</w:t>
      </w:r>
      <w:r>
        <w:rPr>
          <w:rFonts w:ascii="Cambria" w:eastAsia="Cambria" w:hAnsi="Cambria" w:cs="Cambria"/>
          <w:spacing w:val="1"/>
          <w:sz w:val="26"/>
          <w:szCs w:val="26"/>
        </w:rPr>
        <w:t>ụ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ăn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z w:val="26"/>
          <w:szCs w:val="26"/>
        </w:rPr>
        <w:t>àng</w:t>
      </w:r>
      <w:r>
        <w:rPr>
          <w:rFonts w:ascii="Cambria" w:eastAsia="Cambria" w:hAnsi="Cambria" w:cs="Cambria"/>
          <w:spacing w:val="-1"/>
          <w:sz w:val="26"/>
          <w:szCs w:val="26"/>
        </w:rPr>
        <w:t>…</w:t>
      </w:r>
      <w:r>
        <w:rPr>
          <w:rFonts w:ascii="Cambria" w:eastAsia="Cambria" w:hAnsi="Cambria" w:cs="Cambria"/>
          <w:sz w:val="26"/>
          <w:szCs w:val="26"/>
        </w:rPr>
        <w:t>.</w:t>
      </w:r>
    </w:p>
    <w:p w14:paraId="1B67EF42" w14:textId="77777777" w:rsidR="004E1EAF" w:rsidRDefault="003E7920">
      <w:pPr>
        <w:ind w:left="100" w:right="179" w:firstLine="720"/>
        <w:rPr>
          <w:rFonts w:ascii="Cambria" w:eastAsia="Cambria" w:hAnsi="Cambria" w:cs="Cambria"/>
          <w:sz w:val="26"/>
          <w:szCs w:val="26"/>
        </w:rPr>
      </w:pPr>
      <w:r>
        <w:rPr>
          <w:rFonts w:ascii="Cambria" w:eastAsia="Cambria" w:hAnsi="Cambria" w:cs="Cambria"/>
          <w:sz w:val="26"/>
          <w:szCs w:val="26"/>
        </w:rPr>
        <w:t>V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ợ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1"/>
          <w:sz w:val="26"/>
          <w:szCs w:val="26"/>
        </w:rPr>
        <w:t>ữ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b</w:t>
      </w:r>
      <w:r>
        <w:rPr>
          <w:rFonts w:ascii="Cambria" w:eastAsia="Cambria" w:hAnsi="Cambria" w:cs="Cambria"/>
          <w:sz w:val="26"/>
          <w:szCs w:val="26"/>
        </w:rPr>
        <w:t>ộ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ân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</w:t>
      </w:r>
      <w:r>
        <w:rPr>
          <w:rFonts w:ascii="Cambria" w:eastAsia="Cambria" w:hAnsi="Cambria" w:cs="Cambria"/>
          <w:spacing w:val="-1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ủ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chú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2"/>
          <w:sz w:val="26"/>
          <w:szCs w:val="26"/>
        </w:rPr>
        <w:t>c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ỉ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b</w:t>
      </w:r>
      <w:r>
        <w:rPr>
          <w:rFonts w:ascii="Cambria" w:eastAsia="Cambria" w:hAnsi="Cambria" w:cs="Cambria"/>
          <w:sz w:val="26"/>
          <w:szCs w:val="26"/>
        </w:rPr>
        <w:t>ộ 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1"/>
          <w:sz w:val="26"/>
          <w:szCs w:val="26"/>
        </w:rPr>
        <w:t>ạ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đ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pacing w:val="-1"/>
          <w:sz w:val="26"/>
          <w:szCs w:val="26"/>
        </w:rPr>
        <w:t>ố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.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3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ể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 b</w:t>
      </w:r>
      <w:r>
        <w:rPr>
          <w:rFonts w:ascii="Cambria" w:eastAsia="Cambria" w:hAnsi="Cambria" w:cs="Cambria"/>
          <w:spacing w:val="-1"/>
          <w:sz w:val="26"/>
          <w:szCs w:val="26"/>
        </w:rPr>
        <w:t>ứ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nh/vid</w:t>
      </w:r>
      <w:r>
        <w:rPr>
          <w:rFonts w:ascii="Cambria" w:eastAsia="Cambria" w:hAnsi="Cambria" w:cs="Cambria"/>
          <w:spacing w:val="3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1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ì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vi</w:t>
      </w:r>
      <w:r>
        <w:rPr>
          <w:rFonts w:ascii="Cambria" w:eastAsia="Cambria" w:hAnsi="Cambria" w:cs="Cambria"/>
          <w:spacing w:val="4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c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hậ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di</w:t>
      </w:r>
      <w:r>
        <w:rPr>
          <w:rFonts w:ascii="Cambria" w:eastAsia="Cambria" w:hAnsi="Cambria" w:cs="Cambria"/>
          <w:spacing w:val="1"/>
          <w:sz w:val="26"/>
          <w:szCs w:val="26"/>
        </w:rPr>
        <w:t>ệ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ờ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</w:t>
      </w:r>
      <w:r>
        <w:rPr>
          <w:rFonts w:ascii="Cambria" w:eastAsia="Cambria" w:hAnsi="Cambria" w:cs="Cambria"/>
          <w:sz w:val="26"/>
          <w:szCs w:val="26"/>
        </w:rPr>
        <w:t>ó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1"/>
          <w:sz w:val="26"/>
          <w:szCs w:val="26"/>
        </w:rPr>
        <w:t>e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</w:t>
      </w:r>
      <w:r>
        <w:rPr>
          <w:rFonts w:ascii="Cambria" w:eastAsia="Cambria" w:hAnsi="Cambria" w:cs="Cambria"/>
          <w:spacing w:val="2"/>
          <w:sz w:val="26"/>
          <w:szCs w:val="26"/>
        </w:rPr>
        <w:t>h</w:t>
      </w:r>
      <w:r>
        <w:rPr>
          <w:rFonts w:ascii="Cambria" w:eastAsia="Cambria" w:hAnsi="Cambria" w:cs="Cambria"/>
          <w:spacing w:val="1"/>
          <w:sz w:val="26"/>
          <w:szCs w:val="26"/>
        </w:rPr>
        <w:t>ẩ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1"/>
          <w:sz w:val="26"/>
          <w:szCs w:val="26"/>
        </w:rPr>
        <w:t>a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8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ay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ề</w:t>
      </w:r>
      <w:r>
        <w:rPr>
          <w:rFonts w:ascii="Cambria" w:eastAsia="Cambria" w:hAnsi="Cambria" w:cs="Cambria"/>
          <w:sz w:val="26"/>
          <w:szCs w:val="26"/>
        </w:rPr>
        <w:t>u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</w:t>
      </w:r>
      <w:r>
        <w:rPr>
          <w:rFonts w:ascii="Cambria" w:eastAsia="Cambria" w:hAnsi="Cambria" w:cs="Cambria"/>
          <w:spacing w:val="1"/>
          <w:sz w:val="26"/>
          <w:szCs w:val="26"/>
        </w:rPr>
        <w:t>ấ</w:t>
      </w:r>
      <w:r>
        <w:rPr>
          <w:rFonts w:ascii="Cambria" w:eastAsia="Cambria" w:hAnsi="Cambria" w:cs="Cambria"/>
          <w:sz w:val="26"/>
          <w:szCs w:val="26"/>
        </w:rPr>
        <w:t xml:space="preserve">t </w:t>
      </w:r>
      <w:r>
        <w:rPr>
          <w:rFonts w:ascii="Cambria" w:eastAsia="Cambria" w:hAnsi="Cambria" w:cs="Cambria"/>
          <w:spacing w:val="1"/>
          <w:sz w:val="26"/>
          <w:szCs w:val="26"/>
        </w:rPr>
        <w:t>kh</w:t>
      </w:r>
      <w:r>
        <w:rPr>
          <w:rFonts w:ascii="Cambria" w:eastAsia="Cambria" w:hAnsi="Cambria" w:cs="Cambria"/>
          <w:sz w:val="26"/>
          <w:szCs w:val="26"/>
        </w:rPr>
        <w:t>ả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th</w:t>
      </w:r>
      <w:r>
        <w:rPr>
          <w:rFonts w:ascii="Cambria" w:eastAsia="Cambria" w:hAnsi="Cambria" w:cs="Cambria"/>
          <w:sz w:val="26"/>
          <w:szCs w:val="26"/>
        </w:rPr>
        <w:t>i.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M</w:t>
      </w:r>
      <w:r>
        <w:rPr>
          <w:rFonts w:ascii="Cambria" w:eastAsia="Cambria" w:hAnsi="Cambria" w:cs="Cambria"/>
          <w:spacing w:val="-1"/>
          <w:sz w:val="26"/>
          <w:szCs w:val="26"/>
        </w:rPr>
        <w:t>ộ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ư</w:t>
      </w:r>
      <w:r>
        <w:rPr>
          <w:rFonts w:ascii="Cambria" w:eastAsia="Cambria" w:hAnsi="Cambria" w:cs="Cambria"/>
          <w:spacing w:val="1"/>
          <w:sz w:val="26"/>
          <w:szCs w:val="26"/>
        </w:rPr>
        <w:t>ớ</w:t>
      </w:r>
      <w:r>
        <w:rPr>
          <w:rFonts w:ascii="Cambria" w:eastAsia="Cambria" w:hAnsi="Cambria" w:cs="Cambria"/>
          <w:sz w:val="26"/>
          <w:szCs w:val="26"/>
        </w:rPr>
        <w:t>ng</w:t>
      </w:r>
      <w:r>
        <w:rPr>
          <w:rFonts w:ascii="Cambria" w:eastAsia="Cambria" w:hAnsi="Cambria" w:cs="Cambria"/>
          <w:spacing w:val="-9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</w:t>
      </w:r>
      <w:r>
        <w:rPr>
          <w:rFonts w:ascii="Cambria" w:eastAsia="Cambria" w:hAnsi="Cambria" w:cs="Cambria"/>
          <w:spacing w:val="2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ể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nữ</w:t>
      </w:r>
      <w:r>
        <w:rPr>
          <w:rFonts w:ascii="Cambria" w:eastAsia="Cambria" w:hAnsi="Cambria" w:cs="Cambria"/>
          <w:sz w:val="26"/>
          <w:szCs w:val="26"/>
        </w:rPr>
        <w:t>a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-1"/>
          <w:sz w:val="26"/>
          <w:szCs w:val="26"/>
        </w:rPr>
        <w:t>g</w:t>
      </w:r>
      <w:r>
        <w:rPr>
          <w:rFonts w:ascii="Cambria" w:eastAsia="Cambria" w:hAnsi="Cambria" w:cs="Cambria"/>
          <w:sz w:val="26"/>
          <w:szCs w:val="26"/>
        </w:rPr>
        <w:t>iành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ch</w:t>
      </w:r>
      <w:r>
        <w:rPr>
          <w:rFonts w:ascii="Cambria" w:eastAsia="Cambria" w:hAnsi="Cambria" w:cs="Cambria"/>
          <w:sz w:val="26"/>
          <w:szCs w:val="26"/>
        </w:rPr>
        <w:t>o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đ</w:t>
      </w:r>
      <w:r>
        <w:rPr>
          <w:rFonts w:ascii="Cambria" w:eastAsia="Cambria" w:hAnsi="Cambria" w:cs="Cambria"/>
          <w:sz w:val="26"/>
          <w:szCs w:val="26"/>
        </w:rPr>
        <w:t>ề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ài</w:t>
      </w:r>
      <w:r>
        <w:rPr>
          <w:rFonts w:ascii="Cambria" w:eastAsia="Cambria" w:hAnsi="Cambria" w:cs="Cambria"/>
          <w:spacing w:val="-2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này</w:t>
      </w:r>
      <w:r>
        <w:rPr>
          <w:rFonts w:ascii="Cambria" w:eastAsia="Cambria" w:hAnsi="Cambria" w:cs="Cambria"/>
          <w:spacing w:val="-5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đó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là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2"/>
          <w:sz w:val="26"/>
          <w:szCs w:val="26"/>
        </w:rPr>
        <w:t>c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i</w:t>
      </w:r>
      <w:r>
        <w:rPr>
          <w:rFonts w:ascii="Cambria" w:eastAsia="Cambria" w:hAnsi="Cambria" w:cs="Cambria"/>
          <w:spacing w:val="1"/>
          <w:sz w:val="26"/>
          <w:szCs w:val="26"/>
        </w:rPr>
        <w:t>ế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bộ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z w:val="26"/>
          <w:szCs w:val="26"/>
        </w:rPr>
        <w:t>p</w:t>
      </w:r>
      <w:r>
        <w:rPr>
          <w:rFonts w:ascii="Cambria" w:eastAsia="Cambria" w:hAnsi="Cambria" w:cs="Cambria"/>
          <w:spacing w:val="1"/>
          <w:sz w:val="26"/>
          <w:szCs w:val="26"/>
        </w:rPr>
        <w:t>h</w:t>
      </w:r>
      <w:r>
        <w:rPr>
          <w:rFonts w:ascii="Cambria" w:eastAsia="Cambria" w:hAnsi="Cambria" w:cs="Cambria"/>
          <w:sz w:val="26"/>
          <w:szCs w:val="26"/>
        </w:rPr>
        <w:t>át</w:t>
      </w:r>
      <w:r>
        <w:rPr>
          <w:rFonts w:ascii="Cambria" w:eastAsia="Cambria" w:hAnsi="Cambria" w:cs="Cambria"/>
          <w:spacing w:val="-4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hiệ</w:t>
      </w:r>
      <w:r>
        <w:rPr>
          <w:rFonts w:ascii="Cambria" w:eastAsia="Cambria" w:hAnsi="Cambria" w:cs="Cambria"/>
          <w:sz w:val="26"/>
          <w:szCs w:val="26"/>
        </w:rPr>
        <w:t xml:space="preserve">n </w:t>
      </w:r>
      <w:r>
        <w:rPr>
          <w:rFonts w:ascii="Cambria" w:eastAsia="Cambria" w:hAnsi="Cambria" w:cs="Cambria"/>
          <w:spacing w:val="1"/>
          <w:sz w:val="26"/>
          <w:szCs w:val="26"/>
        </w:rPr>
        <w:t>khu</w:t>
      </w:r>
      <w:r>
        <w:rPr>
          <w:rFonts w:ascii="Cambria" w:eastAsia="Cambria" w:hAnsi="Cambria" w:cs="Cambria"/>
          <w:spacing w:val="-1"/>
          <w:sz w:val="26"/>
          <w:szCs w:val="26"/>
        </w:rPr>
        <w:t>ô</w:t>
      </w:r>
      <w:r>
        <w:rPr>
          <w:rFonts w:ascii="Cambria" w:eastAsia="Cambria" w:hAnsi="Cambria" w:cs="Cambria"/>
          <w:sz w:val="26"/>
          <w:szCs w:val="26"/>
        </w:rPr>
        <w:t>n</w:t>
      </w:r>
      <w:r>
        <w:rPr>
          <w:rFonts w:ascii="Cambria" w:eastAsia="Cambria" w:hAnsi="Cambria" w:cs="Cambria"/>
          <w:spacing w:val="-7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mặ</w:t>
      </w:r>
      <w:r>
        <w:rPr>
          <w:rFonts w:ascii="Cambria" w:eastAsia="Cambria" w:hAnsi="Cambria" w:cs="Cambria"/>
          <w:sz w:val="26"/>
          <w:szCs w:val="26"/>
        </w:rPr>
        <w:t>t</w:t>
      </w:r>
      <w:r>
        <w:rPr>
          <w:rFonts w:ascii="Cambria" w:eastAsia="Cambria" w:hAnsi="Cambria" w:cs="Cambria"/>
          <w:spacing w:val="-3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ro</w:t>
      </w:r>
      <w:r>
        <w:rPr>
          <w:rFonts w:ascii="Cambria" w:eastAsia="Cambria" w:hAnsi="Cambria" w:cs="Cambria"/>
          <w:spacing w:val="-1"/>
          <w:sz w:val="26"/>
          <w:szCs w:val="26"/>
        </w:rPr>
        <w:t>n</w:t>
      </w:r>
      <w:r>
        <w:rPr>
          <w:rFonts w:ascii="Cambria" w:eastAsia="Cambria" w:hAnsi="Cambria" w:cs="Cambria"/>
          <w:sz w:val="26"/>
          <w:szCs w:val="26"/>
        </w:rPr>
        <w:t>g</w:t>
      </w:r>
      <w:r>
        <w:rPr>
          <w:rFonts w:ascii="Cambria" w:eastAsia="Cambria" w:hAnsi="Cambria" w:cs="Cambria"/>
          <w:spacing w:val="-6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ả</w:t>
      </w:r>
      <w:r>
        <w:rPr>
          <w:rFonts w:ascii="Cambria" w:eastAsia="Cambria" w:hAnsi="Cambria" w:cs="Cambria"/>
          <w:sz w:val="26"/>
          <w:szCs w:val="26"/>
        </w:rPr>
        <w:t>nh</w:t>
      </w:r>
      <w:r>
        <w:rPr>
          <w:rFonts w:ascii="Cambria" w:eastAsia="Cambria" w:hAnsi="Cambria" w:cs="Cambria"/>
          <w:spacing w:val="-1"/>
          <w:sz w:val="26"/>
          <w:szCs w:val="26"/>
        </w:rPr>
        <w:t xml:space="preserve"> </w:t>
      </w:r>
      <w:r>
        <w:rPr>
          <w:rFonts w:ascii="Cambria" w:eastAsia="Cambria" w:hAnsi="Cambria" w:cs="Cambria"/>
          <w:spacing w:val="1"/>
          <w:sz w:val="26"/>
          <w:szCs w:val="26"/>
        </w:rPr>
        <w:t>t</w:t>
      </w:r>
      <w:r>
        <w:rPr>
          <w:rFonts w:ascii="Cambria" w:eastAsia="Cambria" w:hAnsi="Cambria" w:cs="Cambria"/>
          <w:sz w:val="26"/>
          <w:szCs w:val="26"/>
        </w:rPr>
        <w:t>ĩnh/video.</w:t>
      </w:r>
    </w:p>
    <w:sectPr w:rsidR="004E1EAF">
      <w:pgSz w:w="12240" w:h="15840"/>
      <w:pgMar w:top="1000" w:right="1320" w:bottom="280" w:left="1340" w:header="75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2811D1" w14:textId="77777777" w:rsidR="00D75E7C" w:rsidRDefault="00D75E7C">
      <w:r>
        <w:separator/>
      </w:r>
    </w:p>
  </w:endnote>
  <w:endnote w:type="continuationSeparator" w:id="0">
    <w:p w14:paraId="2C689D09" w14:textId="77777777" w:rsidR="00D75E7C" w:rsidRDefault="00D75E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7E4AE6" w14:textId="77777777" w:rsidR="00D75E7C" w:rsidRDefault="00D75E7C">
      <w:r>
        <w:separator/>
      </w:r>
    </w:p>
  </w:footnote>
  <w:footnote w:type="continuationSeparator" w:id="0">
    <w:p w14:paraId="149CFC12" w14:textId="77777777" w:rsidR="00D75E7C" w:rsidRDefault="00D75E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54640F" w14:textId="77777777" w:rsidR="005454EB" w:rsidRDefault="005454EB">
    <w:pPr>
      <w:spacing w:line="200" w:lineRule="exact"/>
    </w:pPr>
    <w:r>
      <w:pict w14:anchorId="093A10A8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3.7pt;margin-top:36.85pt;width:18.4pt;height:14.95pt;z-index:-251658752;mso-position-horizontal-relative:page;mso-position-vertical-relative:page" filled="f" stroked="f">
          <v:textbox inset="0,0,0,0">
            <w:txbxContent>
              <w:p w14:paraId="139DBC93" w14:textId="77777777" w:rsidR="005454EB" w:rsidRDefault="005454EB">
                <w:pPr>
                  <w:spacing w:line="280" w:lineRule="exact"/>
                  <w:ind w:left="40"/>
                  <w:rPr>
                    <w:rFonts w:ascii="Cambria" w:eastAsia="Cambria" w:hAnsi="Cambria" w:cs="Cambria"/>
                    <w:sz w:val="26"/>
                    <w:szCs w:val="26"/>
                  </w:rPr>
                </w:pPr>
                <w:r>
                  <w:fldChar w:fldCharType="begin"/>
                </w:r>
                <w:r>
                  <w:rPr>
                    <w:rFonts w:ascii="Cambria" w:eastAsia="Cambria" w:hAnsi="Cambria" w:cs="Cambria"/>
                    <w:sz w:val="26"/>
                    <w:szCs w:val="26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05030"/>
    <w:multiLevelType w:val="hybridMultilevel"/>
    <w:tmpl w:val="1C74168E"/>
    <w:lvl w:ilvl="0" w:tplc="0409000B">
      <w:start w:val="1"/>
      <w:numFmt w:val="bullet"/>
      <w:lvlText w:val=""/>
      <w:lvlJc w:val="left"/>
      <w:pPr>
        <w:ind w:left="18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600" w:hanging="360"/>
      </w:pPr>
    </w:lvl>
    <w:lvl w:ilvl="2" w:tplc="0409001B" w:tentative="1">
      <w:start w:val="1"/>
      <w:numFmt w:val="lowerRoman"/>
      <w:lvlText w:val="%3."/>
      <w:lvlJc w:val="right"/>
      <w:pPr>
        <w:ind w:left="3320" w:hanging="180"/>
      </w:pPr>
    </w:lvl>
    <w:lvl w:ilvl="3" w:tplc="0409000F" w:tentative="1">
      <w:start w:val="1"/>
      <w:numFmt w:val="decimal"/>
      <w:lvlText w:val="%4."/>
      <w:lvlJc w:val="left"/>
      <w:pPr>
        <w:ind w:left="4040" w:hanging="360"/>
      </w:pPr>
    </w:lvl>
    <w:lvl w:ilvl="4" w:tplc="04090019" w:tentative="1">
      <w:start w:val="1"/>
      <w:numFmt w:val="lowerLetter"/>
      <w:lvlText w:val="%5."/>
      <w:lvlJc w:val="left"/>
      <w:pPr>
        <w:ind w:left="4760" w:hanging="360"/>
      </w:pPr>
    </w:lvl>
    <w:lvl w:ilvl="5" w:tplc="0409001B" w:tentative="1">
      <w:start w:val="1"/>
      <w:numFmt w:val="lowerRoman"/>
      <w:lvlText w:val="%6."/>
      <w:lvlJc w:val="right"/>
      <w:pPr>
        <w:ind w:left="5480" w:hanging="180"/>
      </w:pPr>
    </w:lvl>
    <w:lvl w:ilvl="6" w:tplc="0409000F" w:tentative="1">
      <w:start w:val="1"/>
      <w:numFmt w:val="decimal"/>
      <w:lvlText w:val="%7."/>
      <w:lvlJc w:val="left"/>
      <w:pPr>
        <w:ind w:left="6200" w:hanging="360"/>
      </w:pPr>
    </w:lvl>
    <w:lvl w:ilvl="7" w:tplc="04090019" w:tentative="1">
      <w:start w:val="1"/>
      <w:numFmt w:val="lowerLetter"/>
      <w:lvlText w:val="%8."/>
      <w:lvlJc w:val="left"/>
      <w:pPr>
        <w:ind w:left="6920" w:hanging="360"/>
      </w:pPr>
    </w:lvl>
    <w:lvl w:ilvl="8" w:tplc="0409001B" w:tentative="1">
      <w:start w:val="1"/>
      <w:numFmt w:val="lowerRoman"/>
      <w:lvlText w:val="%9."/>
      <w:lvlJc w:val="right"/>
      <w:pPr>
        <w:ind w:left="7640" w:hanging="180"/>
      </w:pPr>
    </w:lvl>
  </w:abstractNum>
  <w:abstractNum w:abstractNumId="1" w15:restartNumberingAfterBreak="0">
    <w:nsid w:val="06034039"/>
    <w:multiLevelType w:val="hybridMultilevel"/>
    <w:tmpl w:val="CC267D66"/>
    <w:lvl w:ilvl="0" w:tplc="0409000B">
      <w:start w:val="1"/>
      <w:numFmt w:val="bullet"/>
      <w:lvlText w:val=""/>
      <w:lvlJc w:val="left"/>
      <w:pPr>
        <w:ind w:left="1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0" w:hanging="360"/>
      </w:pPr>
      <w:rPr>
        <w:rFonts w:ascii="Wingdings" w:hAnsi="Wingdings" w:hint="default"/>
      </w:rPr>
    </w:lvl>
  </w:abstractNum>
  <w:abstractNum w:abstractNumId="2" w15:restartNumberingAfterBreak="0">
    <w:nsid w:val="073D4F9A"/>
    <w:multiLevelType w:val="hybridMultilevel"/>
    <w:tmpl w:val="34E800D8"/>
    <w:lvl w:ilvl="0" w:tplc="0409000F">
      <w:start w:val="1"/>
      <w:numFmt w:val="decimal"/>
      <w:lvlText w:val="%1."/>
      <w:lvlJc w:val="left"/>
      <w:pPr>
        <w:ind w:left="1880" w:hanging="360"/>
      </w:pPr>
    </w:lvl>
    <w:lvl w:ilvl="1" w:tplc="04090019" w:tentative="1">
      <w:start w:val="1"/>
      <w:numFmt w:val="lowerLetter"/>
      <w:lvlText w:val="%2."/>
      <w:lvlJc w:val="left"/>
      <w:pPr>
        <w:ind w:left="2600" w:hanging="360"/>
      </w:pPr>
    </w:lvl>
    <w:lvl w:ilvl="2" w:tplc="0409001B" w:tentative="1">
      <w:start w:val="1"/>
      <w:numFmt w:val="lowerRoman"/>
      <w:lvlText w:val="%3."/>
      <w:lvlJc w:val="right"/>
      <w:pPr>
        <w:ind w:left="3320" w:hanging="180"/>
      </w:pPr>
    </w:lvl>
    <w:lvl w:ilvl="3" w:tplc="0409000F" w:tentative="1">
      <w:start w:val="1"/>
      <w:numFmt w:val="decimal"/>
      <w:lvlText w:val="%4."/>
      <w:lvlJc w:val="left"/>
      <w:pPr>
        <w:ind w:left="4040" w:hanging="360"/>
      </w:pPr>
    </w:lvl>
    <w:lvl w:ilvl="4" w:tplc="04090019" w:tentative="1">
      <w:start w:val="1"/>
      <w:numFmt w:val="lowerLetter"/>
      <w:lvlText w:val="%5."/>
      <w:lvlJc w:val="left"/>
      <w:pPr>
        <w:ind w:left="4760" w:hanging="360"/>
      </w:pPr>
    </w:lvl>
    <w:lvl w:ilvl="5" w:tplc="0409001B" w:tentative="1">
      <w:start w:val="1"/>
      <w:numFmt w:val="lowerRoman"/>
      <w:lvlText w:val="%6."/>
      <w:lvlJc w:val="right"/>
      <w:pPr>
        <w:ind w:left="5480" w:hanging="180"/>
      </w:pPr>
    </w:lvl>
    <w:lvl w:ilvl="6" w:tplc="0409000F" w:tentative="1">
      <w:start w:val="1"/>
      <w:numFmt w:val="decimal"/>
      <w:lvlText w:val="%7."/>
      <w:lvlJc w:val="left"/>
      <w:pPr>
        <w:ind w:left="6200" w:hanging="360"/>
      </w:pPr>
    </w:lvl>
    <w:lvl w:ilvl="7" w:tplc="04090019" w:tentative="1">
      <w:start w:val="1"/>
      <w:numFmt w:val="lowerLetter"/>
      <w:lvlText w:val="%8."/>
      <w:lvlJc w:val="left"/>
      <w:pPr>
        <w:ind w:left="6920" w:hanging="360"/>
      </w:pPr>
    </w:lvl>
    <w:lvl w:ilvl="8" w:tplc="0409001B" w:tentative="1">
      <w:start w:val="1"/>
      <w:numFmt w:val="lowerRoman"/>
      <w:lvlText w:val="%9."/>
      <w:lvlJc w:val="right"/>
      <w:pPr>
        <w:ind w:left="7640" w:hanging="180"/>
      </w:pPr>
    </w:lvl>
  </w:abstractNum>
  <w:abstractNum w:abstractNumId="3" w15:restartNumberingAfterBreak="0">
    <w:nsid w:val="0F247CA6"/>
    <w:multiLevelType w:val="hybridMultilevel"/>
    <w:tmpl w:val="97A2CD7C"/>
    <w:lvl w:ilvl="0" w:tplc="0409000B">
      <w:start w:val="1"/>
      <w:numFmt w:val="bullet"/>
      <w:lvlText w:val=""/>
      <w:lvlJc w:val="left"/>
      <w:pPr>
        <w:ind w:left="1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40" w:hanging="360"/>
      </w:pPr>
      <w:rPr>
        <w:rFonts w:ascii="Wingdings" w:hAnsi="Wingdings" w:hint="default"/>
      </w:rPr>
    </w:lvl>
  </w:abstractNum>
  <w:abstractNum w:abstractNumId="4" w15:restartNumberingAfterBreak="0">
    <w:nsid w:val="14A06C3A"/>
    <w:multiLevelType w:val="hybridMultilevel"/>
    <w:tmpl w:val="E0B04332"/>
    <w:lvl w:ilvl="0" w:tplc="0409000B">
      <w:start w:val="1"/>
      <w:numFmt w:val="bullet"/>
      <w:lvlText w:val=""/>
      <w:lvlJc w:val="left"/>
      <w:pPr>
        <w:ind w:left="1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5" w15:restartNumberingAfterBreak="0">
    <w:nsid w:val="2C2B3585"/>
    <w:multiLevelType w:val="multilevel"/>
    <w:tmpl w:val="C17081D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78B33102"/>
    <w:multiLevelType w:val="hybridMultilevel"/>
    <w:tmpl w:val="AEDE0650"/>
    <w:lvl w:ilvl="0" w:tplc="0409000B">
      <w:start w:val="1"/>
      <w:numFmt w:val="bullet"/>
      <w:lvlText w:val=""/>
      <w:lvlJc w:val="left"/>
      <w:pPr>
        <w:ind w:left="2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</w:abstractNum>
  <w:abstractNum w:abstractNumId="7" w15:restartNumberingAfterBreak="0">
    <w:nsid w:val="7B233B5A"/>
    <w:multiLevelType w:val="hybridMultilevel"/>
    <w:tmpl w:val="4C441EA8"/>
    <w:lvl w:ilvl="0" w:tplc="0409000B">
      <w:start w:val="1"/>
      <w:numFmt w:val="bullet"/>
      <w:lvlText w:val=""/>
      <w:lvlJc w:val="left"/>
      <w:pPr>
        <w:ind w:left="1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8" w15:restartNumberingAfterBreak="0">
    <w:nsid w:val="7F537633"/>
    <w:multiLevelType w:val="hybridMultilevel"/>
    <w:tmpl w:val="869EEF2E"/>
    <w:lvl w:ilvl="0" w:tplc="04090001">
      <w:start w:val="1"/>
      <w:numFmt w:val="bullet"/>
      <w:lvlText w:val=""/>
      <w:lvlJc w:val="left"/>
      <w:pPr>
        <w:ind w:left="2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EAF"/>
    <w:rsid w:val="003E7920"/>
    <w:rsid w:val="004E1EAF"/>
    <w:rsid w:val="004F2565"/>
    <w:rsid w:val="005454EB"/>
    <w:rsid w:val="00816D5E"/>
    <w:rsid w:val="008367C8"/>
    <w:rsid w:val="00C0430C"/>
    <w:rsid w:val="00D75E7C"/>
    <w:rsid w:val="00F2174A"/>
    <w:rsid w:val="00F95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27D293D"/>
  <w15:docId w15:val="{D0D7D757-D0F0-46E0-837C-C2A1F2EA4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5454E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16D5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hyperlink" Target="https://www.youtube.com/watch?v=geobTvlpMyU&amp;feature=youtu.be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image" Target="media/image2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33</Pages>
  <Words>4324</Words>
  <Characters>24653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PC</cp:lastModifiedBy>
  <cp:revision>6</cp:revision>
  <dcterms:created xsi:type="dcterms:W3CDTF">2020-08-04T10:57:00Z</dcterms:created>
  <dcterms:modified xsi:type="dcterms:W3CDTF">2020-08-04T11:52:00Z</dcterms:modified>
</cp:coreProperties>
</file>